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634ABF" w14:textId="5482695E" w:rsidR="00E62A4C" w:rsidRPr="00EE3978" w:rsidRDefault="00E62A4C" w:rsidP="0029523A">
      <w:pPr>
        <w:tabs>
          <w:tab w:val="left" w:pos="2490"/>
        </w:tabs>
        <w:spacing w:afterLines="24" w:after="57"/>
        <w:ind w:right="992"/>
        <w:rPr>
          <w:rFonts w:ascii="Arial" w:eastAsia="SimSun" w:hAnsi="Arial" w:cs="Arial"/>
          <w:b/>
          <w:bCs/>
          <w:kern w:val="3"/>
          <w:sz w:val="24"/>
          <w:szCs w:val="24"/>
          <w:lang w:eastAsia="zh-CN" w:bidi="hi-IN"/>
        </w:rPr>
      </w:pPr>
      <w:r w:rsidRPr="000E61E0">
        <w:rPr>
          <w:rFonts w:ascii="Arial" w:eastAsia="SimSun" w:hAnsi="Arial" w:cs="Arial"/>
          <w:b/>
          <w:bCs/>
          <w:kern w:val="3"/>
          <w:sz w:val="24"/>
          <w:szCs w:val="24"/>
          <w:lang w:eastAsia="zh-CN" w:bidi="hi-IN"/>
        </w:rPr>
        <w:t>M</w:t>
      </w:r>
      <w:r w:rsidR="00FA6640" w:rsidRPr="00EE3978">
        <w:rPr>
          <w:rFonts w:ascii="Arial" w:eastAsia="SimSun" w:hAnsi="Arial" w:cs="Arial"/>
          <w:b/>
          <w:bCs/>
          <w:kern w:val="3"/>
          <w:sz w:val="24"/>
          <w:szCs w:val="24"/>
          <w:lang w:eastAsia="zh-CN" w:bidi="hi-IN"/>
        </w:rPr>
        <w:t xml:space="preserve">ÓDULO </w:t>
      </w:r>
      <w:r w:rsidR="00C85114" w:rsidRPr="00EE3978">
        <w:rPr>
          <w:rFonts w:ascii="Arial" w:eastAsia="SimSun" w:hAnsi="Arial" w:cs="Arial"/>
          <w:b/>
          <w:bCs/>
          <w:kern w:val="3"/>
          <w:sz w:val="24"/>
          <w:szCs w:val="24"/>
          <w:lang w:eastAsia="zh-CN" w:bidi="hi-IN"/>
        </w:rPr>
        <w:t>I</w:t>
      </w:r>
      <w:r w:rsidR="00FA6640" w:rsidRPr="00EE3978">
        <w:rPr>
          <w:rFonts w:ascii="Arial" w:eastAsia="SimSun" w:hAnsi="Arial" w:cs="Arial"/>
          <w:b/>
          <w:bCs/>
          <w:kern w:val="3"/>
          <w:sz w:val="24"/>
          <w:szCs w:val="24"/>
          <w:lang w:eastAsia="zh-CN" w:bidi="hi-IN"/>
        </w:rPr>
        <w:t>V –</w:t>
      </w:r>
      <w:r w:rsidRPr="00EE3978">
        <w:rPr>
          <w:rFonts w:ascii="Arial" w:eastAsia="SimSun" w:hAnsi="Arial" w:cs="Arial"/>
          <w:b/>
          <w:bCs/>
          <w:kern w:val="3"/>
          <w:sz w:val="24"/>
          <w:szCs w:val="24"/>
          <w:lang w:eastAsia="zh-CN" w:bidi="hi-IN"/>
        </w:rPr>
        <w:t xml:space="preserve"> </w:t>
      </w:r>
      <w:r w:rsidR="0029523A" w:rsidRPr="00EE3978">
        <w:rPr>
          <w:rFonts w:ascii="Arial" w:eastAsia="SimSun" w:hAnsi="Arial" w:cs="Arial"/>
          <w:b/>
          <w:bCs/>
          <w:kern w:val="3"/>
          <w:sz w:val="24"/>
          <w:szCs w:val="24"/>
          <w:lang w:eastAsia="zh-CN" w:bidi="hi-IN"/>
        </w:rPr>
        <w:t>INVESTIGAÇÃO DO CRIME DE ESTUPRO I</w:t>
      </w:r>
      <w:r w:rsidR="00C85114" w:rsidRPr="00EE3978">
        <w:rPr>
          <w:rFonts w:ascii="Arial" w:eastAsia="SimSun" w:hAnsi="Arial" w:cs="Arial"/>
          <w:b/>
          <w:bCs/>
          <w:kern w:val="3"/>
          <w:sz w:val="24"/>
          <w:szCs w:val="24"/>
          <w:lang w:eastAsia="zh-CN" w:bidi="hi-IN"/>
        </w:rPr>
        <w:t>I</w:t>
      </w:r>
      <w:r w:rsidR="0029523A" w:rsidRPr="00EE3978">
        <w:rPr>
          <w:rFonts w:ascii="Arial" w:eastAsia="SimSun" w:hAnsi="Arial" w:cs="Arial"/>
          <w:b/>
          <w:bCs/>
          <w:kern w:val="3"/>
          <w:sz w:val="24"/>
          <w:szCs w:val="24"/>
          <w:lang w:eastAsia="zh-CN" w:bidi="hi-IN"/>
        </w:rPr>
        <w:t xml:space="preserve">: </w:t>
      </w:r>
      <w:r w:rsidR="00FA6640" w:rsidRPr="00EE3978">
        <w:rPr>
          <w:rFonts w:ascii="Arial" w:eastAsia="SimSun" w:hAnsi="Arial" w:cs="Arial"/>
          <w:b/>
          <w:bCs/>
          <w:kern w:val="3"/>
          <w:sz w:val="24"/>
          <w:szCs w:val="24"/>
          <w:lang w:eastAsia="zh-CN" w:bidi="hi-IN"/>
        </w:rPr>
        <w:t>ANÁLISE DO LOCAL DE CRIME</w:t>
      </w:r>
    </w:p>
    <w:p w14:paraId="29374546" w14:textId="77777777" w:rsidR="00E62A4C" w:rsidRPr="00EE3978" w:rsidRDefault="00E62A4C" w:rsidP="00C027C4">
      <w:pPr>
        <w:pStyle w:val="Standard"/>
        <w:spacing w:after="200" w:line="360" w:lineRule="auto"/>
        <w:ind w:right="992"/>
        <w:rPr>
          <w:rFonts w:ascii="Arial" w:hAnsi="Arial" w:cs="Arial"/>
          <w:b/>
        </w:rPr>
      </w:pPr>
    </w:p>
    <w:p w14:paraId="486957A2" w14:textId="77777777" w:rsidR="00E62A4C" w:rsidRPr="00EE3978" w:rsidRDefault="00E62A4C" w:rsidP="00C027C4">
      <w:pPr>
        <w:pStyle w:val="Standard"/>
        <w:spacing w:after="200" w:line="360" w:lineRule="auto"/>
        <w:ind w:right="992"/>
        <w:rPr>
          <w:rFonts w:ascii="Arial" w:hAnsi="Arial" w:cs="Arial"/>
          <w:b/>
        </w:rPr>
      </w:pPr>
      <w:r w:rsidRPr="00EE3978">
        <w:rPr>
          <w:rFonts w:ascii="Arial" w:eastAsia="Arial" w:hAnsi="Arial" w:cs="Arial"/>
          <w:b/>
          <w:shd w:val="clear" w:color="auto" w:fill="4A86E8"/>
        </w:rPr>
        <w:t>&lt;H1/&gt;</w:t>
      </w:r>
      <w:r w:rsidR="003041E2" w:rsidRPr="00EE3978">
        <w:rPr>
          <w:rFonts w:ascii="Arial" w:hAnsi="Arial" w:cs="Arial"/>
          <w:b/>
        </w:rPr>
        <w:t>Apresentação</w:t>
      </w:r>
      <w:r w:rsidRPr="00EE3978">
        <w:rPr>
          <w:rFonts w:ascii="Arial" w:eastAsia="Arial" w:hAnsi="Arial" w:cs="Arial"/>
          <w:b/>
          <w:shd w:val="clear" w:color="auto" w:fill="4A86E8"/>
        </w:rPr>
        <w:t>&lt;H1/&gt;</w:t>
      </w:r>
    </w:p>
    <w:p w14:paraId="0C53CD74" w14:textId="70333E85" w:rsidR="00984072" w:rsidRPr="00EE3978" w:rsidRDefault="00FC62BB" w:rsidP="00C027C4">
      <w:pPr>
        <w:pStyle w:val="Standard"/>
        <w:spacing w:after="200" w:line="360" w:lineRule="auto"/>
        <w:ind w:right="992"/>
        <w:rPr>
          <w:rFonts w:ascii="Arial" w:hAnsi="Arial" w:cs="Arial"/>
          <w:color w:val="auto"/>
        </w:rPr>
      </w:pPr>
      <w:r w:rsidRPr="00EE3978">
        <w:rPr>
          <w:rFonts w:ascii="Arial" w:hAnsi="Arial" w:cs="Arial"/>
          <w:color w:val="auto"/>
        </w:rPr>
        <w:t>No caso do crime de estupro, a análise de elementos específicos sobre o local da ocorrência criminal e da vítima, pode revelar informações relevantes sobre a personalidade do infrator e para a caracterização do perfil do crime. Des</w:t>
      </w:r>
      <w:r w:rsidR="00A55B43">
        <w:rPr>
          <w:rFonts w:ascii="Arial" w:hAnsi="Arial" w:cs="Arial"/>
          <w:color w:val="auto"/>
        </w:rPr>
        <w:t>s</w:t>
      </w:r>
      <w:r w:rsidRPr="00EE3978">
        <w:rPr>
          <w:rFonts w:ascii="Arial" w:hAnsi="Arial" w:cs="Arial"/>
          <w:color w:val="auto"/>
        </w:rPr>
        <w:t xml:space="preserve">e modo, vamos direcionar </w:t>
      </w:r>
      <w:r w:rsidR="00A55B43">
        <w:rPr>
          <w:rFonts w:ascii="Arial" w:hAnsi="Arial" w:cs="Arial"/>
          <w:color w:val="auto"/>
        </w:rPr>
        <w:t xml:space="preserve">um estudo </w:t>
      </w:r>
      <w:r w:rsidRPr="00EE3978">
        <w:rPr>
          <w:rFonts w:ascii="Arial" w:hAnsi="Arial" w:cs="Arial"/>
          <w:color w:val="auto"/>
        </w:rPr>
        <w:t>para o entendimento dos processos de análise do local</w:t>
      </w:r>
      <w:r w:rsidR="00A55B43">
        <w:rPr>
          <w:rFonts w:ascii="Arial" w:hAnsi="Arial" w:cs="Arial"/>
          <w:color w:val="auto"/>
        </w:rPr>
        <w:t xml:space="preserve">, </w:t>
      </w:r>
      <w:r w:rsidR="00984072" w:rsidRPr="00EE3978">
        <w:rPr>
          <w:rFonts w:ascii="Arial" w:hAnsi="Arial" w:cs="Arial"/>
          <w:color w:val="auto"/>
        </w:rPr>
        <w:t xml:space="preserve">por meio da identificação de seus principais </w:t>
      </w:r>
      <w:r w:rsidR="002E2374" w:rsidRPr="00EE3978">
        <w:rPr>
          <w:rFonts w:ascii="Arial" w:hAnsi="Arial" w:cs="Arial"/>
          <w:color w:val="auto"/>
        </w:rPr>
        <w:t xml:space="preserve">elementos. </w:t>
      </w:r>
    </w:p>
    <w:p w14:paraId="05FD8854" w14:textId="77777777" w:rsidR="00E62A4C" w:rsidRPr="00EE3978" w:rsidRDefault="00E62A4C" w:rsidP="00C027C4">
      <w:pPr>
        <w:pStyle w:val="Standard"/>
        <w:spacing w:after="200" w:line="360" w:lineRule="auto"/>
        <w:ind w:right="992"/>
        <w:rPr>
          <w:rFonts w:ascii="Arial" w:eastAsia="Liberation Serif" w:hAnsi="Arial" w:cs="Arial"/>
          <w:color w:val="auto"/>
          <w:kern w:val="0"/>
          <w:lang w:eastAsia="pt-BR"/>
        </w:rPr>
      </w:pPr>
    </w:p>
    <w:p w14:paraId="6A639FEE" w14:textId="78F26169" w:rsidR="00E62A4C" w:rsidRPr="00EE3978" w:rsidRDefault="00E62A4C" w:rsidP="00C027C4">
      <w:pPr>
        <w:pStyle w:val="Standard"/>
        <w:spacing w:after="200" w:line="360" w:lineRule="auto"/>
        <w:ind w:right="992"/>
        <w:rPr>
          <w:rFonts w:ascii="Arial" w:hAnsi="Arial" w:cs="Arial"/>
        </w:rPr>
      </w:pPr>
      <w:r w:rsidRPr="00EE3978">
        <w:rPr>
          <w:rFonts w:ascii="Arial" w:eastAsia="Arial" w:hAnsi="Arial" w:cs="Arial"/>
          <w:b/>
          <w:shd w:val="clear" w:color="auto" w:fill="4A86E8"/>
        </w:rPr>
        <w:t>&lt;H1&gt;</w:t>
      </w:r>
      <w:r w:rsidR="003041E2" w:rsidRPr="00EE3978">
        <w:rPr>
          <w:rFonts w:ascii="Arial" w:hAnsi="Arial" w:cs="Arial"/>
          <w:b/>
        </w:rPr>
        <w:t>Objetivos do módulo</w:t>
      </w:r>
      <w:r w:rsidRPr="00EE3978">
        <w:rPr>
          <w:rFonts w:ascii="Arial" w:eastAsia="Arial" w:hAnsi="Arial" w:cs="Arial"/>
          <w:b/>
          <w:shd w:val="clear" w:color="auto" w:fill="4A86E8"/>
        </w:rPr>
        <w:t>&lt;H1/&gt;</w:t>
      </w:r>
    </w:p>
    <w:p w14:paraId="0AFB6E1E" w14:textId="77777777" w:rsidR="00D50E7D" w:rsidRPr="00EE3978" w:rsidRDefault="00D64311" w:rsidP="00C027C4">
      <w:pPr>
        <w:tabs>
          <w:tab w:val="left" w:pos="2490"/>
        </w:tabs>
        <w:spacing w:afterLines="24" w:after="57"/>
        <w:ind w:right="992"/>
        <w:rPr>
          <w:rFonts w:ascii="Arial" w:eastAsia="Liberation Serif" w:hAnsi="Arial" w:cs="Arial"/>
          <w:sz w:val="24"/>
          <w:szCs w:val="24"/>
          <w:lang w:eastAsia="pt-BR"/>
        </w:rPr>
      </w:pPr>
      <w:r w:rsidRPr="00EE3978">
        <w:rPr>
          <w:rFonts w:ascii="Arial" w:eastAsia="Liberation Serif" w:hAnsi="Arial" w:cs="Arial"/>
          <w:sz w:val="24"/>
          <w:szCs w:val="24"/>
          <w:lang w:eastAsia="pt-BR"/>
        </w:rPr>
        <w:t xml:space="preserve">Compreender </w:t>
      </w:r>
      <w:r w:rsidR="006220B5" w:rsidRPr="00EE3978">
        <w:rPr>
          <w:rFonts w:ascii="Arial" w:eastAsia="Liberation Serif" w:hAnsi="Arial" w:cs="Arial"/>
          <w:sz w:val="24"/>
          <w:szCs w:val="24"/>
          <w:lang w:eastAsia="pt-BR"/>
        </w:rPr>
        <w:t>o processo de análise do local de crime</w:t>
      </w:r>
      <w:r w:rsidR="00E62A4C" w:rsidRPr="00EE3978">
        <w:rPr>
          <w:rFonts w:ascii="Arial" w:eastAsia="Liberation Serif" w:hAnsi="Arial" w:cs="Arial"/>
          <w:sz w:val="24"/>
          <w:szCs w:val="24"/>
          <w:lang w:eastAsia="pt-BR"/>
        </w:rPr>
        <w:t>, e</w:t>
      </w:r>
      <w:r w:rsidR="00D50E7D" w:rsidRPr="00EE3978">
        <w:rPr>
          <w:rFonts w:ascii="Arial" w:eastAsia="Liberation Serif" w:hAnsi="Arial" w:cs="Arial"/>
          <w:sz w:val="24"/>
          <w:szCs w:val="24"/>
          <w:lang w:eastAsia="pt-BR"/>
        </w:rPr>
        <w:t>numerar os pa</w:t>
      </w:r>
      <w:r w:rsidR="00E62A4C" w:rsidRPr="00EE3978">
        <w:rPr>
          <w:rFonts w:ascii="Arial" w:eastAsia="Liberation Serif" w:hAnsi="Arial" w:cs="Arial"/>
          <w:sz w:val="24"/>
          <w:szCs w:val="24"/>
          <w:lang w:eastAsia="pt-BR"/>
        </w:rPr>
        <w:t>ssos para reconstrução do crime, l</w:t>
      </w:r>
      <w:r w:rsidR="00D50E7D" w:rsidRPr="00EE3978">
        <w:rPr>
          <w:rFonts w:ascii="Arial" w:eastAsia="Liberation Serif" w:hAnsi="Arial" w:cs="Arial"/>
          <w:sz w:val="24"/>
          <w:szCs w:val="24"/>
          <w:lang w:eastAsia="pt-BR"/>
        </w:rPr>
        <w:t>istar os elementos do proc</w:t>
      </w:r>
      <w:r w:rsidR="00E62A4C" w:rsidRPr="00EE3978">
        <w:rPr>
          <w:rFonts w:ascii="Arial" w:eastAsia="Liberation Serif" w:hAnsi="Arial" w:cs="Arial"/>
          <w:sz w:val="24"/>
          <w:szCs w:val="24"/>
          <w:lang w:eastAsia="pt-BR"/>
        </w:rPr>
        <w:t>esso de caracterização do crime e c</w:t>
      </w:r>
      <w:r w:rsidR="00D50E7D" w:rsidRPr="00EE3978">
        <w:rPr>
          <w:rFonts w:ascii="Arial" w:eastAsia="Liberation Serif" w:hAnsi="Arial" w:cs="Arial"/>
          <w:sz w:val="24"/>
          <w:szCs w:val="24"/>
          <w:lang w:eastAsia="pt-BR"/>
        </w:rPr>
        <w:t xml:space="preserve">aracterizar o infrator de acordo com </w:t>
      </w:r>
      <w:r w:rsidR="00E62A4C" w:rsidRPr="00EE3978">
        <w:rPr>
          <w:rFonts w:ascii="Arial" w:eastAsia="Liberation Serif" w:hAnsi="Arial" w:cs="Arial"/>
          <w:sz w:val="24"/>
          <w:szCs w:val="24"/>
          <w:lang w:eastAsia="pt-BR"/>
        </w:rPr>
        <w:t xml:space="preserve">os aspectos apontados pelo </w:t>
      </w:r>
      <w:r w:rsidR="00D50E7D" w:rsidRPr="00EE3978">
        <w:rPr>
          <w:rFonts w:ascii="Arial" w:eastAsia="Liberation Serif" w:hAnsi="Arial" w:cs="Arial"/>
          <w:i/>
          <w:sz w:val="24"/>
          <w:szCs w:val="24"/>
          <w:highlight w:val="cyan"/>
          <w:lang w:eastAsia="pt-BR"/>
        </w:rPr>
        <w:t>Federal Bureau of Investigation (FBI).</w:t>
      </w:r>
    </w:p>
    <w:p w14:paraId="6ABC23A7" w14:textId="77777777" w:rsidR="00E62A4C" w:rsidRPr="00EE3978" w:rsidRDefault="00E62A4C" w:rsidP="00C027C4">
      <w:pPr>
        <w:tabs>
          <w:tab w:val="left" w:pos="2490"/>
        </w:tabs>
        <w:spacing w:afterLines="24" w:after="57"/>
        <w:ind w:right="992"/>
        <w:rPr>
          <w:rFonts w:ascii="Arial" w:eastAsia="Liberation Serif" w:hAnsi="Arial" w:cs="Arial"/>
          <w:sz w:val="24"/>
          <w:szCs w:val="24"/>
          <w:lang w:eastAsia="pt-BR"/>
        </w:rPr>
      </w:pPr>
    </w:p>
    <w:p w14:paraId="4EB0A4B2" w14:textId="058FE4F8" w:rsidR="00911657" w:rsidRPr="00EE3978" w:rsidRDefault="00E62A4C" w:rsidP="00EE3978">
      <w:pPr>
        <w:pStyle w:val="Standard"/>
        <w:spacing w:after="200" w:line="360" w:lineRule="auto"/>
        <w:ind w:right="992"/>
        <w:rPr>
          <w:rFonts w:ascii="Arial" w:hAnsi="Arial" w:cs="Arial"/>
          <w:b/>
        </w:rPr>
      </w:pPr>
      <w:r w:rsidRPr="00EE3978">
        <w:rPr>
          <w:rFonts w:ascii="Arial" w:eastAsia="Arial" w:hAnsi="Arial" w:cs="Arial"/>
          <w:b/>
          <w:shd w:val="clear" w:color="auto" w:fill="4A86E8"/>
        </w:rPr>
        <w:t>&lt;H1&gt;</w:t>
      </w:r>
      <w:r w:rsidR="003041E2" w:rsidRPr="00EE3978">
        <w:rPr>
          <w:rFonts w:ascii="Arial" w:hAnsi="Arial" w:cs="Arial"/>
          <w:b/>
        </w:rPr>
        <w:t>Estrutura do módulo</w:t>
      </w:r>
      <w:r w:rsidRPr="00EE3978">
        <w:rPr>
          <w:rFonts w:ascii="Arial" w:eastAsia="Arial" w:hAnsi="Arial" w:cs="Arial"/>
          <w:b/>
          <w:shd w:val="clear" w:color="auto" w:fill="4A86E8"/>
        </w:rPr>
        <w:t>&lt;H1/&gt;</w:t>
      </w:r>
    </w:p>
    <w:p w14:paraId="69AB1123" w14:textId="71FCBC4B" w:rsidR="00911657" w:rsidRPr="00EE3978" w:rsidRDefault="0030169C" w:rsidP="00EE3978">
      <w:pPr>
        <w:tabs>
          <w:tab w:val="left" w:pos="2490"/>
        </w:tabs>
        <w:spacing w:afterLines="24" w:after="57"/>
        <w:ind w:right="992"/>
        <w:rPr>
          <w:rFonts w:ascii="Arial" w:eastAsia="Liberation Serif" w:hAnsi="Arial" w:cs="Arial"/>
          <w:lang w:eastAsia="pt-BR"/>
        </w:rPr>
      </w:pPr>
      <w:r w:rsidRPr="00EE3978">
        <w:rPr>
          <w:rFonts w:ascii="Arial" w:eastAsia="Liberation Serif" w:hAnsi="Arial" w:cs="Arial"/>
          <w:sz w:val="24"/>
          <w:szCs w:val="24"/>
          <w:lang w:eastAsia="pt-BR"/>
        </w:rPr>
        <w:t>Aula 1 – Análise do local de crime</w:t>
      </w:r>
      <w:r w:rsidR="00C55B67" w:rsidRPr="00EE3978">
        <w:rPr>
          <w:rFonts w:ascii="Arial" w:eastAsia="Liberation Serif" w:hAnsi="Arial" w:cs="Arial"/>
          <w:sz w:val="24"/>
          <w:szCs w:val="24"/>
          <w:lang w:eastAsia="pt-BR"/>
        </w:rPr>
        <w:t xml:space="preserve"> e reconstrução do delito</w:t>
      </w:r>
      <w:r w:rsidR="00A55B43">
        <w:rPr>
          <w:rFonts w:ascii="Arial" w:eastAsia="Liberation Serif" w:hAnsi="Arial" w:cs="Arial"/>
          <w:sz w:val="24"/>
          <w:szCs w:val="24"/>
          <w:lang w:eastAsia="pt-BR"/>
        </w:rPr>
        <w:t>.</w:t>
      </w:r>
    </w:p>
    <w:p w14:paraId="129AE4D4" w14:textId="6D7E0FE0" w:rsidR="006220B5" w:rsidRPr="00EE3978" w:rsidRDefault="006220B5" w:rsidP="00EE3978">
      <w:pPr>
        <w:tabs>
          <w:tab w:val="left" w:pos="2490"/>
        </w:tabs>
        <w:spacing w:afterLines="24" w:after="57"/>
        <w:ind w:right="992"/>
        <w:rPr>
          <w:rFonts w:ascii="Arial" w:eastAsia="Liberation Serif" w:hAnsi="Arial" w:cs="Arial"/>
          <w:lang w:eastAsia="pt-BR"/>
        </w:rPr>
      </w:pPr>
      <w:r w:rsidRPr="00EE3978">
        <w:rPr>
          <w:rFonts w:ascii="Arial" w:eastAsia="Liberation Serif" w:hAnsi="Arial" w:cs="Arial"/>
          <w:sz w:val="24"/>
          <w:szCs w:val="24"/>
          <w:lang w:eastAsia="pt-BR"/>
        </w:rPr>
        <w:t xml:space="preserve">Aula </w:t>
      </w:r>
      <w:r w:rsidR="00C55B67" w:rsidRPr="00EE3978">
        <w:rPr>
          <w:rFonts w:ascii="Arial" w:eastAsia="Liberation Serif" w:hAnsi="Arial" w:cs="Arial"/>
          <w:sz w:val="24"/>
          <w:szCs w:val="24"/>
          <w:lang w:eastAsia="pt-BR"/>
        </w:rPr>
        <w:t>2</w:t>
      </w:r>
      <w:r w:rsidRPr="00EE3978">
        <w:rPr>
          <w:rFonts w:ascii="Arial" w:eastAsia="Liberation Serif" w:hAnsi="Arial" w:cs="Arial"/>
          <w:sz w:val="24"/>
          <w:szCs w:val="24"/>
          <w:lang w:eastAsia="pt-BR"/>
        </w:rPr>
        <w:t xml:space="preserve"> – Caracterização </w:t>
      </w:r>
      <w:r w:rsidR="00D50E7D" w:rsidRPr="00EE3978">
        <w:rPr>
          <w:rFonts w:ascii="Arial" w:eastAsia="Liberation Serif" w:hAnsi="Arial" w:cs="Arial"/>
          <w:sz w:val="24"/>
          <w:szCs w:val="24"/>
          <w:lang w:eastAsia="pt-BR"/>
        </w:rPr>
        <w:t>do crime</w:t>
      </w:r>
      <w:r w:rsidR="00E62A4C" w:rsidRPr="00EE3978">
        <w:rPr>
          <w:rFonts w:ascii="Arial" w:eastAsia="Liberation Serif" w:hAnsi="Arial" w:cs="Arial"/>
          <w:sz w:val="24"/>
          <w:szCs w:val="24"/>
          <w:lang w:eastAsia="pt-BR"/>
        </w:rPr>
        <w:t>.</w:t>
      </w:r>
    </w:p>
    <w:p w14:paraId="5B495EC6" w14:textId="183402DB" w:rsidR="00C1270D" w:rsidRPr="00EE3978" w:rsidRDefault="00C1270D" w:rsidP="00EE3978">
      <w:pPr>
        <w:tabs>
          <w:tab w:val="left" w:pos="2490"/>
        </w:tabs>
        <w:spacing w:afterLines="24" w:after="57"/>
        <w:ind w:right="992"/>
        <w:rPr>
          <w:rFonts w:ascii="Arial" w:eastAsia="Liberation Serif" w:hAnsi="Arial" w:cs="Arial"/>
          <w:lang w:eastAsia="pt-BR"/>
        </w:rPr>
      </w:pPr>
      <w:r w:rsidRPr="00EE3978">
        <w:rPr>
          <w:rFonts w:ascii="Arial" w:eastAsia="Liberation Serif" w:hAnsi="Arial" w:cs="Arial"/>
          <w:sz w:val="24"/>
          <w:szCs w:val="24"/>
          <w:lang w:eastAsia="pt-BR"/>
        </w:rPr>
        <w:t xml:space="preserve">Aula </w:t>
      </w:r>
      <w:r w:rsidR="00C55B67" w:rsidRPr="00EE3978">
        <w:rPr>
          <w:rFonts w:ascii="Arial" w:eastAsia="Liberation Serif" w:hAnsi="Arial" w:cs="Arial"/>
          <w:sz w:val="24"/>
          <w:szCs w:val="24"/>
          <w:lang w:eastAsia="pt-BR"/>
        </w:rPr>
        <w:t>3</w:t>
      </w:r>
      <w:r w:rsidR="00E62A4C" w:rsidRPr="00EE3978">
        <w:rPr>
          <w:rFonts w:ascii="Arial" w:eastAsia="Liberation Serif" w:hAnsi="Arial" w:cs="Arial"/>
          <w:sz w:val="24"/>
          <w:szCs w:val="24"/>
          <w:lang w:eastAsia="pt-BR"/>
        </w:rPr>
        <w:t xml:space="preserve"> – Tipologia do i</w:t>
      </w:r>
      <w:r w:rsidRPr="00EE3978">
        <w:rPr>
          <w:rFonts w:ascii="Arial" w:eastAsia="Liberation Serif" w:hAnsi="Arial" w:cs="Arial"/>
          <w:sz w:val="24"/>
          <w:szCs w:val="24"/>
          <w:lang w:eastAsia="pt-BR"/>
        </w:rPr>
        <w:t>nfrator</w:t>
      </w:r>
      <w:r w:rsidR="00E62A4C" w:rsidRPr="00EE3978">
        <w:rPr>
          <w:rFonts w:ascii="Arial" w:eastAsia="Liberation Serif" w:hAnsi="Arial" w:cs="Arial"/>
          <w:sz w:val="24"/>
          <w:szCs w:val="24"/>
          <w:lang w:eastAsia="pt-BR"/>
        </w:rPr>
        <w:t>.</w:t>
      </w:r>
    </w:p>
    <w:p w14:paraId="28C5AFE4" w14:textId="77777777" w:rsidR="00C027C4" w:rsidRPr="00EE3978" w:rsidRDefault="00C027C4" w:rsidP="00C027C4">
      <w:pPr>
        <w:tabs>
          <w:tab w:val="left" w:pos="2490"/>
        </w:tabs>
        <w:spacing w:afterLines="24" w:after="57"/>
        <w:ind w:right="992"/>
        <w:rPr>
          <w:rFonts w:ascii="Arial" w:eastAsia="Liberation Serif" w:hAnsi="Arial" w:cs="Arial"/>
          <w:sz w:val="24"/>
          <w:szCs w:val="24"/>
          <w:lang w:eastAsia="pt-BR"/>
        </w:rPr>
      </w:pPr>
    </w:p>
    <w:p w14:paraId="318012E7" w14:textId="77777777" w:rsidR="00E62A4C" w:rsidRPr="00EE3978" w:rsidRDefault="00E62A4C" w:rsidP="00C027C4">
      <w:pPr>
        <w:pStyle w:val="Standard"/>
        <w:spacing w:after="200" w:line="360" w:lineRule="auto"/>
        <w:ind w:right="992"/>
        <w:rPr>
          <w:rFonts w:ascii="Arial" w:hAnsi="Arial" w:cs="Arial"/>
        </w:rPr>
      </w:pPr>
    </w:p>
    <w:p w14:paraId="1961E61C" w14:textId="77777777" w:rsidR="00E62A4C" w:rsidRPr="00EE3978" w:rsidRDefault="00E62A4C" w:rsidP="00C027C4">
      <w:pPr>
        <w:pStyle w:val="Standard"/>
        <w:spacing w:after="200" w:line="360" w:lineRule="auto"/>
        <w:ind w:right="992"/>
        <w:rPr>
          <w:rFonts w:ascii="Arial" w:hAnsi="Arial" w:cs="Arial"/>
        </w:rPr>
      </w:pPr>
    </w:p>
    <w:p w14:paraId="080F7E0A" w14:textId="77777777" w:rsidR="00FE2290" w:rsidRPr="00EE3978" w:rsidRDefault="00FE2290" w:rsidP="00C027C4">
      <w:pPr>
        <w:pStyle w:val="Standard"/>
        <w:spacing w:after="200" w:line="360" w:lineRule="auto"/>
        <w:ind w:right="992"/>
        <w:rPr>
          <w:rFonts w:ascii="Arial" w:hAnsi="Arial" w:cs="Arial"/>
        </w:rPr>
      </w:pPr>
    </w:p>
    <w:p w14:paraId="5563089E" w14:textId="77777777" w:rsidR="00FE2290" w:rsidRPr="00EE3978" w:rsidRDefault="00FE2290" w:rsidP="00C027C4">
      <w:pPr>
        <w:pStyle w:val="Standard"/>
        <w:spacing w:after="200" w:line="360" w:lineRule="auto"/>
        <w:ind w:right="992"/>
        <w:rPr>
          <w:rFonts w:ascii="Arial" w:hAnsi="Arial" w:cs="Arial"/>
        </w:rPr>
      </w:pPr>
    </w:p>
    <w:p w14:paraId="534E7E13" w14:textId="77777777" w:rsidR="00FE2290" w:rsidRPr="00EE3978" w:rsidRDefault="00FE2290" w:rsidP="00C027C4">
      <w:pPr>
        <w:pStyle w:val="Standard"/>
        <w:spacing w:after="200" w:line="360" w:lineRule="auto"/>
        <w:ind w:right="992"/>
        <w:rPr>
          <w:rFonts w:ascii="Arial" w:hAnsi="Arial" w:cs="Arial"/>
        </w:rPr>
      </w:pPr>
    </w:p>
    <w:p w14:paraId="5C29CD86" w14:textId="77777777" w:rsidR="00C85114" w:rsidRPr="00EE3978" w:rsidRDefault="00C85114" w:rsidP="00C027C4">
      <w:pPr>
        <w:pStyle w:val="Standard"/>
        <w:spacing w:after="200" w:line="360" w:lineRule="auto"/>
        <w:ind w:right="992"/>
        <w:rPr>
          <w:rFonts w:ascii="Arial" w:hAnsi="Arial" w:cs="Arial"/>
        </w:rPr>
      </w:pPr>
    </w:p>
    <w:p w14:paraId="5BC590DE" w14:textId="77777777" w:rsidR="00E62A4C" w:rsidRPr="00EE3978" w:rsidRDefault="00E62A4C" w:rsidP="00C027C4">
      <w:pPr>
        <w:pStyle w:val="Standard"/>
        <w:spacing w:after="200" w:line="360" w:lineRule="auto"/>
        <w:ind w:right="992"/>
        <w:rPr>
          <w:rFonts w:ascii="Arial" w:hAnsi="Arial" w:cs="Arial"/>
        </w:rPr>
      </w:pPr>
    </w:p>
    <w:p w14:paraId="4553868A" w14:textId="77777777" w:rsidR="00E62A4C" w:rsidRPr="00EE3978" w:rsidRDefault="00E62A4C" w:rsidP="00C027C4">
      <w:pPr>
        <w:pStyle w:val="Standard"/>
        <w:spacing w:after="200" w:line="360" w:lineRule="auto"/>
        <w:ind w:right="992"/>
        <w:rPr>
          <w:rFonts w:ascii="Arial" w:hAnsi="Arial" w:cs="Arial"/>
        </w:rPr>
      </w:pPr>
    </w:p>
    <w:p w14:paraId="6EECEFB1" w14:textId="6F0E5E0C" w:rsidR="00911657" w:rsidRPr="00EE3978" w:rsidRDefault="00C027C4" w:rsidP="00EE3978">
      <w:pPr>
        <w:pStyle w:val="Standard"/>
        <w:spacing w:line="360" w:lineRule="auto"/>
        <w:ind w:right="992"/>
        <w:rPr>
          <w:rFonts w:ascii="Arial" w:eastAsia="Arial" w:hAnsi="Arial" w:cs="Arial"/>
          <w:b/>
          <w:shd w:val="clear" w:color="auto" w:fill="4A86E8"/>
        </w:rPr>
      </w:pPr>
      <w:r w:rsidRPr="00EE3978">
        <w:rPr>
          <w:rFonts w:ascii="Arial" w:eastAsia="Arial" w:hAnsi="Arial" w:cs="Arial"/>
          <w:b/>
          <w:shd w:val="clear" w:color="auto" w:fill="4A86E8"/>
        </w:rPr>
        <w:lastRenderedPageBreak/>
        <w:t>&lt;H1&gt;</w:t>
      </w:r>
      <w:r w:rsidR="00911657" w:rsidRPr="00EE3978">
        <w:rPr>
          <w:rFonts w:ascii="Arial" w:hAnsi="Arial" w:cs="Arial"/>
          <w:b/>
        </w:rPr>
        <w:t>Aula 1</w:t>
      </w:r>
      <w:r w:rsidR="0030169C" w:rsidRPr="00EE3978">
        <w:rPr>
          <w:rFonts w:ascii="Arial" w:hAnsi="Arial" w:cs="Arial"/>
          <w:b/>
        </w:rPr>
        <w:t>-</w:t>
      </w:r>
      <w:r w:rsidR="00911657" w:rsidRPr="00EE3978">
        <w:rPr>
          <w:rFonts w:ascii="Arial" w:hAnsi="Arial" w:cs="Arial"/>
          <w:b/>
        </w:rPr>
        <w:t xml:space="preserve"> Análise do local de crime</w:t>
      </w:r>
      <w:r w:rsidR="00C55B67" w:rsidRPr="00EE3978">
        <w:rPr>
          <w:rFonts w:ascii="Arial" w:hAnsi="Arial" w:cs="Arial"/>
          <w:b/>
        </w:rPr>
        <w:t xml:space="preserve"> e reconstrução do delito</w:t>
      </w:r>
      <w:r w:rsidRPr="00EE3978">
        <w:rPr>
          <w:rFonts w:ascii="Arial" w:eastAsia="Arial" w:hAnsi="Arial" w:cs="Arial"/>
          <w:b/>
          <w:shd w:val="clear" w:color="auto" w:fill="4A86E8"/>
        </w:rPr>
        <w:t xml:space="preserve"> &lt;H1/&gt;</w:t>
      </w:r>
    </w:p>
    <w:p w14:paraId="12B45409" w14:textId="77777777" w:rsidR="00C027C4" w:rsidRPr="00EE3978" w:rsidRDefault="00C027C4" w:rsidP="00EE3978">
      <w:pPr>
        <w:pStyle w:val="Standard"/>
        <w:spacing w:line="360" w:lineRule="auto"/>
        <w:ind w:right="992"/>
        <w:rPr>
          <w:rFonts w:ascii="Arial" w:eastAsia="Arial" w:hAnsi="Arial" w:cs="Arial"/>
          <w:b/>
          <w:shd w:val="clear" w:color="auto" w:fill="4A86E8"/>
        </w:rPr>
      </w:pPr>
    </w:p>
    <w:p w14:paraId="05B39DE3" w14:textId="2848DF2D" w:rsidR="00A72E90" w:rsidRPr="00EE3978" w:rsidRDefault="00C027C4" w:rsidP="00EE3978">
      <w:pPr>
        <w:autoSpaceDE w:val="0"/>
        <w:autoSpaceDN w:val="0"/>
        <w:adjustRightInd w:val="0"/>
        <w:rPr>
          <w:rFonts w:ascii="Arial" w:eastAsia="Arial" w:hAnsi="Arial" w:cs="Arial"/>
          <w:b/>
          <w:sz w:val="24"/>
          <w:szCs w:val="24"/>
          <w:shd w:val="clear" w:color="auto" w:fill="4A86E8"/>
        </w:rPr>
      </w:pPr>
      <w:r w:rsidRPr="00EE3978">
        <w:rPr>
          <w:rFonts w:ascii="Arial" w:eastAsia="Arial" w:hAnsi="Arial" w:cs="Arial"/>
          <w:b/>
          <w:sz w:val="24"/>
          <w:szCs w:val="24"/>
          <w:shd w:val="clear" w:color="auto" w:fill="4A86E8"/>
        </w:rPr>
        <w:t>&lt;H2&gt;</w:t>
      </w:r>
      <w:r w:rsidRPr="00EE3978">
        <w:rPr>
          <w:rFonts w:ascii="Arial" w:eastAsia="Arial" w:hAnsi="Arial" w:cs="Arial"/>
          <w:b/>
          <w:color w:val="000000"/>
          <w:sz w:val="24"/>
          <w:szCs w:val="24"/>
        </w:rPr>
        <w:t xml:space="preserve"> </w:t>
      </w:r>
      <w:r w:rsidRPr="00EE3978">
        <w:rPr>
          <w:rFonts w:ascii="Arial" w:eastAsia="Times New Roman" w:hAnsi="Arial" w:cs="Arial"/>
          <w:b/>
          <w:sz w:val="24"/>
          <w:szCs w:val="24"/>
        </w:rPr>
        <w:t>Contextualizando...</w:t>
      </w:r>
      <w:r w:rsidRPr="00EE3978">
        <w:rPr>
          <w:rFonts w:ascii="Arial" w:eastAsia="Arial" w:hAnsi="Arial" w:cs="Arial"/>
          <w:b/>
          <w:sz w:val="24"/>
          <w:szCs w:val="24"/>
          <w:shd w:val="clear" w:color="auto" w:fill="4A86E8"/>
        </w:rPr>
        <w:t xml:space="preserve"> &lt;H2/&gt;</w:t>
      </w:r>
    </w:p>
    <w:p w14:paraId="56BCB819" w14:textId="4C004A0B" w:rsidR="006220B5" w:rsidRPr="00EE3978" w:rsidRDefault="006220B5" w:rsidP="00EE3978">
      <w:pPr>
        <w:pStyle w:val="Standard"/>
        <w:spacing w:line="360" w:lineRule="auto"/>
        <w:ind w:right="992"/>
        <w:rPr>
          <w:rFonts w:ascii="Arial" w:hAnsi="Arial" w:cs="Arial"/>
        </w:rPr>
      </w:pPr>
    </w:p>
    <w:p w14:paraId="77BBE57B" w14:textId="4FAADBF6" w:rsidR="00C55B67" w:rsidRPr="00EE3978" w:rsidRDefault="006220B5" w:rsidP="00C027C4">
      <w:pPr>
        <w:pStyle w:val="Standard"/>
        <w:spacing w:after="200" w:line="360" w:lineRule="auto"/>
        <w:ind w:right="992"/>
        <w:rPr>
          <w:rFonts w:ascii="Arial" w:hAnsi="Arial" w:cs="Arial"/>
        </w:rPr>
      </w:pPr>
      <w:bookmarkStart w:id="0" w:name="_Hlk505463437"/>
      <w:r w:rsidRPr="00EE3978">
        <w:rPr>
          <w:rFonts w:ascii="Arial" w:hAnsi="Arial" w:cs="Arial"/>
        </w:rPr>
        <w:t>De acordo com Konvalina-Simas (2014), a análise</w:t>
      </w:r>
      <w:r w:rsidR="00B66B5E" w:rsidRPr="00EE3978">
        <w:rPr>
          <w:rFonts w:ascii="Arial" w:hAnsi="Arial" w:cs="Arial"/>
        </w:rPr>
        <w:t xml:space="preserve"> do local de crime</w:t>
      </w:r>
      <w:r w:rsidRPr="00EE3978">
        <w:rPr>
          <w:rFonts w:ascii="Arial" w:hAnsi="Arial" w:cs="Arial"/>
        </w:rPr>
        <w:t xml:space="preserve"> </w:t>
      </w:r>
      <w:r w:rsidR="00B6022E" w:rsidRPr="00EE3978">
        <w:rPr>
          <w:rFonts w:ascii="Arial" w:hAnsi="Arial" w:cs="Arial"/>
        </w:rPr>
        <w:t>possui</w:t>
      </w:r>
      <w:r w:rsidR="00911657" w:rsidRPr="00EE3978">
        <w:rPr>
          <w:rFonts w:ascii="Arial" w:hAnsi="Arial" w:cs="Arial"/>
        </w:rPr>
        <w:t xml:space="preserve"> dois processos</w:t>
      </w:r>
      <w:r w:rsidR="00984072" w:rsidRPr="00EE3978">
        <w:rPr>
          <w:rFonts w:ascii="Arial" w:hAnsi="Arial" w:cs="Arial"/>
        </w:rPr>
        <w:t xml:space="preserve"> específicos</w:t>
      </w:r>
      <w:r w:rsidR="00911657" w:rsidRPr="00EE3978">
        <w:rPr>
          <w:rFonts w:ascii="Arial" w:hAnsi="Arial" w:cs="Arial"/>
        </w:rPr>
        <w:t xml:space="preserve"> fundamentais</w:t>
      </w:r>
      <w:r w:rsidR="00984072" w:rsidRPr="00EE3978">
        <w:rPr>
          <w:rFonts w:ascii="Arial" w:hAnsi="Arial" w:cs="Arial"/>
        </w:rPr>
        <w:t xml:space="preserve">, são eles o de </w:t>
      </w:r>
      <w:r w:rsidR="00984072" w:rsidRPr="00EE3978">
        <w:rPr>
          <w:rFonts w:ascii="Arial" w:hAnsi="Arial" w:cs="Arial"/>
          <w:b/>
        </w:rPr>
        <w:t>reconstrução do crime</w:t>
      </w:r>
      <w:r w:rsidR="00984072" w:rsidRPr="00EE3978">
        <w:rPr>
          <w:rFonts w:ascii="Arial" w:hAnsi="Arial" w:cs="Arial"/>
        </w:rPr>
        <w:t xml:space="preserve"> e o da </w:t>
      </w:r>
      <w:r w:rsidR="00984072" w:rsidRPr="00EE3978">
        <w:rPr>
          <w:rFonts w:ascii="Arial" w:hAnsi="Arial" w:cs="Arial"/>
          <w:b/>
        </w:rPr>
        <w:t>caracterização criminal</w:t>
      </w:r>
      <w:r w:rsidR="00984072" w:rsidRPr="00EE3978">
        <w:rPr>
          <w:rFonts w:ascii="Arial" w:hAnsi="Arial" w:cs="Arial"/>
        </w:rPr>
        <w:t xml:space="preserve">. </w:t>
      </w:r>
      <w:r w:rsidR="00A72E90" w:rsidRPr="00EE3978">
        <w:rPr>
          <w:rFonts w:ascii="Arial" w:hAnsi="Arial" w:cs="Arial"/>
        </w:rPr>
        <w:t xml:space="preserve">É pela análise do </w:t>
      </w:r>
      <w:r w:rsidR="00283294" w:rsidRPr="00EE3978">
        <w:rPr>
          <w:rFonts w:ascii="Arial" w:hAnsi="Arial" w:cs="Arial"/>
        </w:rPr>
        <w:t>ambiente em que ocorreu</w:t>
      </w:r>
      <w:r w:rsidR="00A72E90" w:rsidRPr="00EE3978">
        <w:rPr>
          <w:rFonts w:ascii="Arial" w:hAnsi="Arial" w:cs="Arial"/>
        </w:rPr>
        <w:t xml:space="preserve"> a prática criminal que a equipe de investigação desperta um olhar cuidadoso e detalhado sobre a natureza dos vestígios materiais e sobre a disposição em que eles se encontram na cena. </w:t>
      </w:r>
    </w:p>
    <w:p w14:paraId="05476F3B" w14:textId="1A8F665E" w:rsidR="00FE2290" w:rsidRPr="00EE3978" w:rsidRDefault="00A55B43" w:rsidP="00C027C4">
      <w:pPr>
        <w:pStyle w:val="Standard"/>
        <w:spacing w:after="200" w:line="360" w:lineRule="auto"/>
        <w:ind w:right="992"/>
        <w:rPr>
          <w:rFonts w:ascii="Arial" w:hAnsi="Arial" w:cs="Arial"/>
        </w:rPr>
      </w:pPr>
      <w:r>
        <w:rPr>
          <w:rFonts w:ascii="Arial" w:hAnsi="Arial" w:cs="Arial"/>
        </w:rPr>
        <w:t>Por essa</w:t>
      </w:r>
      <w:r w:rsidR="00C55B67" w:rsidRPr="00EE3978">
        <w:rPr>
          <w:rFonts w:ascii="Arial" w:hAnsi="Arial" w:cs="Arial"/>
        </w:rPr>
        <w:t xml:space="preserve"> ideia que </w:t>
      </w:r>
      <w:r>
        <w:rPr>
          <w:rFonts w:ascii="Arial" w:hAnsi="Arial" w:cs="Arial"/>
        </w:rPr>
        <w:t>iremos</w:t>
      </w:r>
      <w:r w:rsidR="00C55B67" w:rsidRPr="00EE3978">
        <w:rPr>
          <w:rFonts w:ascii="Arial" w:hAnsi="Arial" w:cs="Arial"/>
        </w:rPr>
        <w:t xml:space="preserve"> percorrer esta aula, identificando a investigação criminal no processo de reconstrução do evento criminoso de estupro e a metodologia utilizada para a construção da visualização do fato.</w:t>
      </w:r>
    </w:p>
    <w:p w14:paraId="35A1BA72" w14:textId="77777777" w:rsidR="00B6022E" w:rsidRPr="00EE3978" w:rsidRDefault="00B6022E" w:rsidP="00C027C4">
      <w:pPr>
        <w:pStyle w:val="Standard"/>
        <w:spacing w:after="200" w:line="360" w:lineRule="auto"/>
        <w:ind w:right="992"/>
        <w:rPr>
          <w:rFonts w:ascii="Arial" w:hAnsi="Arial" w:cs="Arial"/>
        </w:rPr>
      </w:pPr>
    </w:p>
    <w:bookmarkEnd w:id="0"/>
    <w:p w14:paraId="3D76B929" w14:textId="77777777" w:rsidR="00A72E90" w:rsidRPr="00EE3978" w:rsidRDefault="00A72E90" w:rsidP="00C027C4">
      <w:pPr>
        <w:pStyle w:val="Standard"/>
        <w:spacing w:after="200" w:line="360" w:lineRule="auto"/>
        <w:ind w:right="992"/>
        <w:rPr>
          <w:rFonts w:ascii="Arial" w:eastAsia="Arial" w:hAnsi="Arial" w:cs="Arial"/>
          <w:b/>
          <w:shd w:val="clear" w:color="auto" w:fill="4A86E8"/>
        </w:rPr>
      </w:pPr>
      <w:r w:rsidRPr="00EE3978">
        <w:rPr>
          <w:rFonts w:ascii="Arial" w:eastAsia="Arial" w:hAnsi="Arial" w:cs="Arial"/>
          <w:b/>
          <w:shd w:val="clear" w:color="auto" w:fill="4A86E8"/>
        </w:rPr>
        <w:t>&lt;H2&gt;</w:t>
      </w:r>
      <w:r w:rsidRPr="00EE3978">
        <w:rPr>
          <w:rFonts w:ascii="Arial" w:eastAsia="Arial" w:hAnsi="Arial" w:cs="Arial"/>
          <w:b/>
        </w:rPr>
        <w:t>A importância da análise do local do crime</w:t>
      </w:r>
      <w:r w:rsidRPr="00EE3978">
        <w:rPr>
          <w:rFonts w:ascii="Arial" w:eastAsia="Arial" w:hAnsi="Arial" w:cs="Arial"/>
          <w:b/>
          <w:shd w:val="clear" w:color="auto" w:fill="4A86E8"/>
        </w:rPr>
        <w:t xml:space="preserve"> &lt;H2/&gt;</w:t>
      </w:r>
    </w:p>
    <w:p w14:paraId="0B624428" w14:textId="3EA448D3" w:rsidR="00A55B43" w:rsidRPr="00070DAA" w:rsidRDefault="00A55B43" w:rsidP="00C027C4">
      <w:pPr>
        <w:pStyle w:val="Standard"/>
        <w:spacing w:after="200" w:line="360" w:lineRule="auto"/>
        <w:ind w:right="992"/>
        <w:rPr>
          <w:rFonts w:ascii="Arial" w:eastAsia="Arial" w:hAnsi="Arial" w:cs="Arial"/>
          <w:color w:val="auto"/>
        </w:rPr>
      </w:pPr>
      <w:r>
        <w:rPr>
          <w:rFonts w:ascii="Arial" w:hAnsi="Arial" w:cs="Arial"/>
        </w:rPr>
        <w:t xml:space="preserve">Para a </w:t>
      </w:r>
      <w:r w:rsidR="0029523A" w:rsidRPr="00EE3978">
        <w:rPr>
          <w:rFonts w:ascii="Arial" w:hAnsi="Arial" w:cs="Arial"/>
        </w:rPr>
        <w:t>construção de um perfil psicológico do autor do crime de estupro, a investigação pode utilizar a</w:t>
      </w:r>
      <w:r w:rsidR="0030169C" w:rsidRPr="00EE3978">
        <w:rPr>
          <w:rFonts w:ascii="Arial" w:hAnsi="Arial" w:cs="Arial"/>
        </w:rPr>
        <w:t xml:space="preserve"> técnica </w:t>
      </w:r>
      <w:r w:rsidR="0029523A" w:rsidRPr="00EE3978">
        <w:rPr>
          <w:rFonts w:ascii="Arial" w:hAnsi="Arial" w:cs="Arial"/>
        </w:rPr>
        <w:t xml:space="preserve">de </w:t>
      </w:r>
      <w:r w:rsidR="00592212" w:rsidRPr="00EE3978">
        <w:rPr>
          <w:rFonts w:ascii="Arial" w:hAnsi="Arial" w:cs="Arial"/>
          <w:i/>
          <w:highlight w:val="cyan"/>
        </w:rPr>
        <w:t>profiling</w:t>
      </w:r>
      <w:r w:rsidR="00832D52" w:rsidRPr="00EE3978">
        <w:rPr>
          <w:rFonts w:ascii="Arial" w:hAnsi="Arial" w:cs="Arial"/>
          <w:i/>
          <w:highlight w:val="cyan"/>
        </w:rPr>
        <w:t xml:space="preserve"> </w:t>
      </w:r>
      <w:r w:rsidR="0030169C" w:rsidRPr="00070DAA">
        <w:rPr>
          <w:rFonts w:ascii="Arial" w:hAnsi="Arial" w:cs="Arial"/>
        </w:rPr>
        <w:t>criminal</w:t>
      </w:r>
      <w:r w:rsidR="00283294" w:rsidRPr="00EE3978">
        <w:rPr>
          <w:rFonts w:ascii="Arial" w:hAnsi="Arial" w:cs="Arial"/>
          <w:i/>
        </w:rPr>
        <w:t>,</w:t>
      </w:r>
      <w:r w:rsidR="0029523A" w:rsidRPr="00EE3978">
        <w:rPr>
          <w:rFonts w:ascii="Arial" w:hAnsi="Arial" w:cs="Arial"/>
          <w:i/>
        </w:rPr>
        <w:t xml:space="preserve"> </w:t>
      </w:r>
      <w:r w:rsidR="0029523A" w:rsidRPr="00EE3978">
        <w:rPr>
          <w:rFonts w:ascii="Arial" w:hAnsi="Arial" w:cs="Arial"/>
        </w:rPr>
        <w:t>que é apresentada por Constanzo &amp; Krauss (2012) como u</w:t>
      </w:r>
      <w:r w:rsidR="0029523A" w:rsidRPr="00EE3978">
        <w:rPr>
          <w:rFonts w:ascii="Arial" w:hAnsi="Arial" w:cs="Arial"/>
          <w:color w:val="auto"/>
        </w:rPr>
        <w:t xml:space="preserve">m </w:t>
      </w:r>
      <w:r w:rsidR="0029523A" w:rsidRPr="00EE3978">
        <w:rPr>
          <w:rFonts w:ascii="Arial" w:eastAsia="Arial" w:hAnsi="Arial" w:cs="Arial"/>
          <w:color w:val="auto"/>
        </w:rPr>
        <w:t>estudo da personalidade, comportamento, motivação e características demográficas baseadas na cena do crime.</w:t>
      </w:r>
      <w:r w:rsidR="00CF0CEA" w:rsidRPr="00EE3978">
        <w:rPr>
          <w:rFonts w:ascii="Arial" w:eastAsia="Arial" w:hAnsi="Arial" w:cs="Arial"/>
          <w:color w:val="auto"/>
        </w:rPr>
        <w:t xml:space="preserve"> </w:t>
      </w:r>
      <w:r w:rsidR="008D03F0">
        <w:rPr>
          <w:rFonts w:ascii="Arial" w:eastAsia="Arial" w:hAnsi="Arial" w:cs="Arial"/>
          <w:color w:val="auto"/>
        </w:rPr>
        <w:t>Assim sendo</w:t>
      </w:r>
      <w:r w:rsidR="00CF0CEA" w:rsidRPr="00EE3978">
        <w:rPr>
          <w:rFonts w:ascii="Arial" w:eastAsia="Arial" w:hAnsi="Arial" w:cs="Arial"/>
          <w:color w:val="auto"/>
        </w:rPr>
        <w:t xml:space="preserve">, podemos entender que </w:t>
      </w:r>
      <w:r w:rsidR="00CF0CEA" w:rsidRPr="00EE3978">
        <w:rPr>
          <w:rFonts w:ascii="Arial" w:hAnsi="Arial" w:cs="Arial"/>
        </w:rPr>
        <w:t>s</w:t>
      </w:r>
      <w:r>
        <w:rPr>
          <w:rFonts w:ascii="Arial" w:hAnsi="Arial" w:cs="Arial"/>
        </w:rPr>
        <w:t>omente</w:t>
      </w:r>
      <w:r w:rsidR="00911657" w:rsidRPr="00EE3978">
        <w:rPr>
          <w:rFonts w:ascii="Arial" w:hAnsi="Arial" w:cs="Arial"/>
        </w:rPr>
        <w:t xml:space="preserve"> uma investigação exaustiva </w:t>
      </w:r>
      <w:r w:rsidR="00764AF6" w:rsidRPr="00EE3978">
        <w:rPr>
          <w:rFonts w:ascii="Arial" w:hAnsi="Arial" w:cs="Arial"/>
        </w:rPr>
        <w:t xml:space="preserve">dos vestígios e </w:t>
      </w:r>
      <w:r w:rsidR="00911657" w:rsidRPr="00EE3978">
        <w:rPr>
          <w:rFonts w:ascii="Arial" w:hAnsi="Arial" w:cs="Arial"/>
        </w:rPr>
        <w:t xml:space="preserve">das provas comportamentais encontradas na cena do crime </w:t>
      </w:r>
      <w:r>
        <w:rPr>
          <w:rFonts w:ascii="Arial" w:hAnsi="Arial" w:cs="Arial"/>
        </w:rPr>
        <w:t xml:space="preserve">que será possível </w:t>
      </w:r>
      <w:r w:rsidR="00911657" w:rsidRPr="00EE3978">
        <w:rPr>
          <w:rFonts w:ascii="Arial" w:hAnsi="Arial" w:cs="Arial"/>
        </w:rPr>
        <w:t xml:space="preserve">a elaboração de um </w:t>
      </w:r>
      <w:r w:rsidR="00B6022E" w:rsidRPr="00EE3978">
        <w:rPr>
          <w:rFonts w:ascii="Arial" w:hAnsi="Arial" w:cs="Arial"/>
        </w:rPr>
        <w:t xml:space="preserve">completo </w:t>
      </w:r>
      <w:r w:rsidR="00911657" w:rsidRPr="00EE3978">
        <w:rPr>
          <w:rFonts w:ascii="Arial" w:hAnsi="Arial" w:cs="Arial"/>
        </w:rPr>
        <w:t>perfil psicológico</w:t>
      </w:r>
      <w:r w:rsidR="00B6022E" w:rsidRPr="00EE3978">
        <w:rPr>
          <w:rFonts w:ascii="Arial" w:hAnsi="Arial" w:cs="Arial"/>
        </w:rPr>
        <w:t xml:space="preserve"> do agressor</w:t>
      </w:r>
      <w:r w:rsidR="00911657" w:rsidRPr="00EE3978">
        <w:rPr>
          <w:rFonts w:ascii="Arial" w:hAnsi="Arial" w:cs="Arial"/>
        </w:rPr>
        <w:t xml:space="preserve">. </w:t>
      </w:r>
    </w:p>
    <w:p w14:paraId="48F50025" w14:textId="53DD5E23" w:rsidR="00592212"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O trabalho do </w:t>
      </w:r>
      <w:r w:rsidR="00F91F95" w:rsidRPr="00EE3978">
        <w:rPr>
          <w:rFonts w:ascii="Arial" w:hAnsi="Arial" w:cs="Arial"/>
          <w:iCs/>
        </w:rPr>
        <w:t>investigador</w:t>
      </w:r>
      <w:r w:rsidRPr="00EE3978">
        <w:rPr>
          <w:rFonts w:ascii="Arial" w:hAnsi="Arial" w:cs="Arial"/>
        </w:rPr>
        <w:t xml:space="preserve"> </w:t>
      </w:r>
      <w:r w:rsidR="00CF0CEA" w:rsidRPr="00EE3978">
        <w:rPr>
          <w:rFonts w:ascii="Arial" w:hAnsi="Arial" w:cs="Arial"/>
        </w:rPr>
        <w:t xml:space="preserve">neste momento do processo investigatório, </w:t>
      </w:r>
      <w:r w:rsidRPr="00EE3978">
        <w:rPr>
          <w:rFonts w:ascii="Arial" w:hAnsi="Arial" w:cs="Arial"/>
        </w:rPr>
        <w:t>será baseado na análise das inform</w:t>
      </w:r>
      <w:r w:rsidR="00592212" w:rsidRPr="00EE3978">
        <w:rPr>
          <w:rFonts w:ascii="Arial" w:hAnsi="Arial" w:cs="Arial"/>
        </w:rPr>
        <w:t>ações q</w:t>
      </w:r>
      <w:r w:rsidR="00832D52" w:rsidRPr="00EE3978">
        <w:rPr>
          <w:rFonts w:ascii="Arial" w:hAnsi="Arial" w:cs="Arial"/>
        </w:rPr>
        <w:t>ue o perito criminal e</w:t>
      </w:r>
      <w:r w:rsidR="00592212" w:rsidRPr="00EE3978">
        <w:rPr>
          <w:rFonts w:ascii="Arial" w:hAnsi="Arial" w:cs="Arial"/>
        </w:rPr>
        <w:t xml:space="preserve"> </w:t>
      </w:r>
      <w:r w:rsidRPr="00EE3978">
        <w:rPr>
          <w:rFonts w:ascii="Arial" w:hAnsi="Arial" w:cs="Arial"/>
        </w:rPr>
        <w:t>legista colhe</w:t>
      </w:r>
      <w:r w:rsidR="00CF0CEA" w:rsidRPr="00EE3978">
        <w:rPr>
          <w:rFonts w:ascii="Arial" w:hAnsi="Arial" w:cs="Arial"/>
        </w:rPr>
        <w:t>ram</w:t>
      </w:r>
      <w:r w:rsidRPr="00EE3978">
        <w:rPr>
          <w:rFonts w:ascii="Arial" w:hAnsi="Arial" w:cs="Arial"/>
        </w:rPr>
        <w:t xml:space="preserve"> durante o exame do local e </w:t>
      </w:r>
      <w:r w:rsidR="00927304" w:rsidRPr="00EE3978">
        <w:rPr>
          <w:rFonts w:ascii="Arial" w:hAnsi="Arial" w:cs="Arial"/>
        </w:rPr>
        <w:t>d</w:t>
      </w:r>
      <w:r w:rsidRPr="00EE3978">
        <w:rPr>
          <w:rFonts w:ascii="Arial" w:hAnsi="Arial" w:cs="Arial"/>
        </w:rPr>
        <w:t>o corpo da vítima</w:t>
      </w:r>
      <w:r w:rsidR="00CF0CEA" w:rsidRPr="00EE3978">
        <w:rPr>
          <w:rFonts w:ascii="Arial" w:hAnsi="Arial" w:cs="Arial"/>
        </w:rPr>
        <w:t>.</w:t>
      </w:r>
      <w:r w:rsidRPr="00EE3978">
        <w:rPr>
          <w:rFonts w:ascii="Arial" w:hAnsi="Arial" w:cs="Arial"/>
        </w:rPr>
        <w:t xml:space="preserve"> </w:t>
      </w:r>
    </w:p>
    <w:p w14:paraId="4A4F5C7A" w14:textId="4BF4417B" w:rsidR="00CF0CEA" w:rsidRPr="00EE3978" w:rsidRDefault="00CF0CEA"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7480D8EF" w14:textId="3FF43309" w:rsidR="00CF0CEA" w:rsidRPr="00EE3978" w:rsidRDefault="00CF0CEA" w:rsidP="00C027C4">
      <w:pPr>
        <w:pStyle w:val="Standard"/>
        <w:spacing w:after="200" w:line="360" w:lineRule="auto"/>
        <w:ind w:right="992"/>
        <w:rPr>
          <w:rFonts w:ascii="Arial" w:hAnsi="Arial" w:cs="Arial"/>
          <w:color w:val="FF0000"/>
        </w:rPr>
      </w:pPr>
      <w:r w:rsidRPr="00EE3978">
        <w:rPr>
          <w:rFonts w:ascii="Arial" w:hAnsi="Arial" w:cs="Arial"/>
          <w:color w:val="FF0000"/>
        </w:rPr>
        <w:t>V</w:t>
      </w:r>
      <w:r w:rsidR="00911657" w:rsidRPr="00EE3978">
        <w:rPr>
          <w:rFonts w:ascii="Arial" w:hAnsi="Arial" w:cs="Arial"/>
          <w:color w:val="FF0000"/>
        </w:rPr>
        <w:t>estígio</w:t>
      </w:r>
      <w:r w:rsidRPr="00EE3978">
        <w:rPr>
          <w:rFonts w:ascii="Arial" w:hAnsi="Arial" w:cs="Arial"/>
          <w:color w:val="FF0000"/>
        </w:rPr>
        <w:t>s</w:t>
      </w:r>
      <w:r w:rsidR="00911657" w:rsidRPr="00EE3978">
        <w:rPr>
          <w:rFonts w:ascii="Arial" w:hAnsi="Arial" w:cs="Arial"/>
          <w:color w:val="FF0000"/>
        </w:rPr>
        <w:t xml:space="preserve"> como sêmen, sangue, lesões e hematomas, deixados na cena do crime </w:t>
      </w:r>
      <w:r w:rsidR="00592212" w:rsidRPr="00EE3978">
        <w:rPr>
          <w:rFonts w:ascii="Arial" w:hAnsi="Arial" w:cs="Arial"/>
          <w:color w:val="FF0000"/>
        </w:rPr>
        <w:t>e no corpo da vítima</w:t>
      </w:r>
      <w:r w:rsidRPr="00EE3978">
        <w:rPr>
          <w:rFonts w:ascii="Arial" w:hAnsi="Arial" w:cs="Arial"/>
          <w:color w:val="FF0000"/>
        </w:rPr>
        <w:t>,</w:t>
      </w:r>
      <w:r w:rsidR="00592212" w:rsidRPr="00EE3978">
        <w:rPr>
          <w:rFonts w:ascii="Arial" w:hAnsi="Arial" w:cs="Arial"/>
          <w:color w:val="FF0000"/>
        </w:rPr>
        <w:t xml:space="preserve"> contem </w:t>
      </w:r>
      <w:r w:rsidR="00911657" w:rsidRPr="00EE3978">
        <w:rPr>
          <w:rFonts w:ascii="Arial" w:hAnsi="Arial" w:cs="Arial"/>
          <w:color w:val="FF0000"/>
        </w:rPr>
        <w:t>valiosa</w:t>
      </w:r>
      <w:r w:rsidR="00592212" w:rsidRPr="00EE3978">
        <w:rPr>
          <w:rFonts w:ascii="Arial" w:hAnsi="Arial" w:cs="Arial"/>
          <w:color w:val="FF0000"/>
        </w:rPr>
        <w:t>s informações</w:t>
      </w:r>
      <w:r w:rsidR="00911657" w:rsidRPr="00EE3978">
        <w:rPr>
          <w:rFonts w:ascii="Arial" w:hAnsi="Arial" w:cs="Arial"/>
          <w:color w:val="FF0000"/>
        </w:rPr>
        <w:t xml:space="preserve"> sobre o perfil criminal</w:t>
      </w:r>
      <w:r w:rsidRPr="00EE3978">
        <w:rPr>
          <w:rFonts w:ascii="Arial" w:hAnsi="Arial" w:cs="Arial"/>
          <w:color w:val="FF0000"/>
        </w:rPr>
        <w:t>.</w:t>
      </w:r>
    </w:p>
    <w:p w14:paraId="7741339A" w14:textId="1B6584E6" w:rsidR="00CF0CEA" w:rsidRPr="00EE3978" w:rsidRDefault="00CF0CEA"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283632D0" w14:textId="3F8A8E49" w:rsidR="00A55B43" w:rsidRDefault="00010DE0" w:rsidP="00C027C4">
      <w:pPr>
        <w:pStyle w:val="Standard"/>
        <w:spacing w:after="200" w:line="360" w:lineRule="auto"/>
        <w:ind w:right="992"/>
        <w:rPr>
          <w:rFonts w:ascii="Arial" w:hAnsi="Arial" w:cs="Arial"/>
        </w:rPr>
      </w:pPr>
      <w:r w:rsidRPr="00EE3978">
        <w:rPr>
          <w:rFonts w:ascii="Arial" w:hAnsi="Arial" w:cs="Arial"/>
        </w:rPr>
        <w:t xml:space="preserve">DeForrest (2005), afirma que a </w:t>
      </w:r>
      <w:r w:rsidRPr="00070DAA">
        <w:rPr>
          <w:rFonts w:ascii="Arial" w:hAnsi="Arial" w:cs="Arial"/>
          <w:b/>
        </w:rPr>
        <w:t>análise do local do crime</w:t>
      </w:r>
      <w:r w:rsidRPr="00EE3978">
        <w:rPr>
          <w:rFonts w:ascii="Arial" w:hAnsi="Arial" w:cs="Arial"/>
        </w:rPr>
        <w:t xml:space="preserve"> é a fase interpretativa da investigação criminal e só pode acontecer após o recolhimento dos vestígios físicos e da reconstrução criminal. </w:t>
      </w:r>
      <w:r w:rsidR="00632049" w:rsidRPr="00EE3978">
        <w:rPr>
          <w:rFonts w:ascii="Arial" w:hAnsi="Arial" w:cs="Arial"/>
        </w:rPr>
        <w:t>Ou seja, este processo analítico cria</w:t>
      </w:r>
      <w:r w:rsidR="00794E02" w:rsidRPr="00EE3978">
        <w:rPr>
          <w:rFonts w:ascii="Arial" w:hAnsi="Arial" w:cs="Arial"/>
        </w:rPr>
        <w:t xml:space="preserve"> </w:t>
      </w:r>
      <w:r w:rsidR="00911657" w:rsidRPr="00EE3978">
        <w:rPr>
          <w:rFonts w:ascii="Arial" w:hAnsi="Arial" w:cs="Arial"/>
        </w:rPr>
        <w:t xml:space="preserve">um olhar </w:t>
      </w:r>
      <w:r w:rsidR="00911657" w:rsidRPr="00EE3978">
        <w:rPr>
          <w:rFonts w:ascii="Arial" w:hAnsi="Arial" w:cs="Arial"/>
        </w:rPr>
        <w:lastRenderedPageBreak/>
        <w:t xml:space="preserve">cuidadoso e detalhado sobre a natureza dos vestígios materiais, </w:t>
      </w:r>
      <w:r w:rsidR="00A55B43">
        <w:rPr>
          <w:rFonts w:ascii="Arial" w:hAnsi="Arial" w:cs="Arial"/>
        </w:rPr>
        <w:t>e</w:t>
      </w:r>
      <w:r w:rsidR="00A55B43" w:rsidRPr="00EE3978">
        <w:rPr>
          <w:rFonts w:ascii="Arial" w:hAnsi="Arial" w:cs="Arial"/>
        </w:rPr>
        <w:t xml:space="preserve"> </w:t>
      </w:r>
      <w:r w:rsidR="00911657" w:rsidRPr="00EE3978">
        <w:rPr>
          <w:rFonts w:ascii="Arial" w:hAnsi="Arial" w:cs="Arial"/>
        </w:rPr>
        <w:t>também sobre a disposição em que eles se encontram na cena</w:t>
      </w:r>
      <w:r w:rsidR="00CF0CEA" w:rsidRPr="00EE3978">
        <w:rPr>
          <w:rFonts w:ascii="Arial" w:hAnsi="Arial" w:cs="Arial"/>
        </w:rPr>
        <w:t xml:space="preserve">. </w:t>
      </w:r>
    </w:p>
    <w:p w14:paraId="3C4C139B" w14:textId="418152DF" w:rsidR="00CF0CEA" w:rsidRPr="00EE3978" w:rsidRDefault="00CF0CEA" w:rsidP="00C027C4">
      <w:pPr>
        <w:pStyle w:val="Standard"/>
        <w:spacing w:after="200" w:line="360" w:lineRule="auto"/>
        <w:ind w:right="992"/>
        <w:rPr>
          <w:rFonts w:ascii="Arial" w:hAnsi="Arial" w:cs="Arial"/>
        </w:rPr>
      </w:pPr>
      <w:r w:rsidRPr="00EE3978">
        <w:rPr>
          <w:rFonts w:ascii="Arial" w:hAnsi="Arial" w:cs="Arial"/>
        </w:rPr>
        <w:t>Obser</w:t>
      </w:r>
      <w:r w:rsidR="00764AF6" w:rsidRPr="00EE3978">
        <w:rPr>
          <w:rFonts w:ascii="Arial" w:hAnsi="Arial" w:cs="Arial"/>
        </w:rPr>
        <w:t xml:space="preserve">vamos na imagem a seguir, </w:t>
      </w:r>
      <w:r w:rsidRPr="00EE3978">
        <w:rPr>
          <w:rFonts w:ascii="Arial" w:hAnsi="Arial" w:cs="Arial"/>
        </w:rPr>
        <w:t>aspectos que es</w:t>
      </w:r>
      <w:r w:rsidR="00A55B43">
        <w:rPr>
          <w:rFonts w:ascii="Arial" w:hAnsi="Arial" w:cs="Arial"/>
        </w:rPr>
        <w:t>s</w:t>
      </w:r>
      <w:r w:rsidRPr="00EE3978">
        <w:rPr>
          <w:rFonts w:ascii="Arial" w:hAnsi="Arial" w:cs="Arial"/>
        </w:rPr>
        <w:t>a análise pode demonstrar.</w:t>
      </w:r>
    </w:p>
    <w:p w14:paraId="0CD07347" w14:textId="04237F58" w:rsidR="00CF0CEA" w:rsidRPr="00EE3978" w:rsidRDefault="00CF0CEA" w:rsidP="00C027C4">
      <w:pPr>
        <w:pStyle w:val="Standard"/>
        <w:spacing w:after="200" w:line="360" w:lineRule="auto"/>
        <w:ind w:right="992"/>
        <w:rPr>
          <w:rFonts w:ascii="Arial" w:hAnsi="Arial" w:cs="Arial"/>
        </w:rPr>
      </w:pPr>
      <w:commentRangeStart w:id="1"/>
      <w:commentRangeStart w:id="2"/>
      <w:r w:rsidRPr="00EE3978">
        <w:rPr>
          <w:rFonts w:ascii="Arial" w:hAnsi="Arial" w:cs="Arial"/>
          <w:noProof/>
          <w:lang w:eastAsia="pt-BR"/>
        </w:rPr>
        <w:drawing>
          <wp:inline distT="0" distB="0" distL="0" distR="0" wp14:anchorId="60D8F522" wp14:editId="42C51916">
            <wp:extent cx="5715000" cy="4000500"/>
            <wp:effectExtent l="0" t="0" r="0" b="0"/>
            <wp:docPr id="1" name="Imagem 1" descr="Crime scene investigation - collecting bullet sleeve of pistol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me scene investigation - collecting bullet sleeve of pistol on the 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1"/>
      <w:r w:rsidRPr="00EE3978">
        <w:rPr>
          <w:rStyle w:val="Refdecomentrio"/>
          <w:rFonts w:ascii="Arial" w:eastAsiaTheme="minorHAnsi" w:hAnsi="Arial" w:cs="Arial"/>
          <w:color w:val="auto"/>
          <w:kern w:val="0"/>
          <w:sz w:val="24"/>
          <w:szCs w:val="24"/>
          <w:lang w:eastAsia="en-US"/>
        </w:rPr>
        <w:commentReference w:id="1"/>
      </w:r>
      <w:commentRangeEnd w:id="2"/>
      <w:r w:rsidR="00F76512">
        <w:rPr>
          <w:rStyle w:val="Refdecomentrio"/>
          <w:rFonts w:asciiTheme="minorHAnsi" w:eastAsiaTheme="minorHAnsi" w:hAnsiTheme="minorHAnsi" w:cstheme="minorBidi"/>
          <w:color w:val="auto"/>
          <w:kern w:val="0"/>
          <w:lang w:eastAsia="en-US"/>
        </w:rPr>
        <w:commentReference w:id="2"/>
      </w:r>
    </w:p>
    <w:p w14:paraId="2D2A56EF" w14:textId="33AA4DEE" w:rsidR="00764AF6" w:rsidRPr="00070DAA" w:rsidRDefault="00764AF6" w:rsidP="00EE3978">
      <w:pPr>
        <w:spacing w:line="240" w:lineRule="auto"/>
        <w:rPr>
          <w:rFonts w:ascii="Arial" w:eastAsia="Times New Roman" w:hAnsi="Arial" w:cs="Arial"/>
          <w:color w:val="FF0000"/>
        </w:rPr>
      </w:pPr>
      <w:r w:rsidRPr="00070DAA">
        <w:rPr>
          <w:rFonts w:ascii="Arial" w:eastAsia="Times New Roman" w:hAnsi="Arial" w:cs="Arial"/>
          <w:b/>
          <w:color w:val="FF0000"/>
        </w:rPr>
        <w:t>Figura 1:</w:t>
      </w:r>
      <w:r w:rsidRPr="00070DAA">
        <w:rPr>
          <w:rFonts w:ascii="Arial" w:eastAsia="Times New Roman" w:hAnsi="Arial" w:cs="Arial"/>
          <w:color w:val="FF0000"/>
        </w:rPr>
        <w:t xml:space="preserve"> O que pode ser demonstrado pela análise dos vestígios na cena do crime.</w:t>
      </w:r>
      <w:r w:rsidRPr="00070DAA">
        <w:rPr>
          <w:rFonts w:ascii="Arial" w:eastAsia="Times New Roman" w:hAnsi="Arial" w:cs="Arial"/>
          <w:b/>
          <w:color w:val="FF0000"/>
        </w:rPr>
        <w:t xml:space="preserve"> Fonte: </w:t>
      </w:r>
      <w:r w:rsidR="006363D5" w:rsidRPr="00070DAA">
        <w:rPr>
          <w:rFonts w:ascii="Arial" w:eastAsia="Times New Roman" w:hAnsi="Arial" w:cs="Arial"/>
          <w:color w:val="FF0000"/>
        </w:rPr>
        <w:t>Shutterstock</w:t>
      </w:r>
      <w:r w:rsidRPr="00070DAA">
        <w:rPr>
          <w:rFonts w:ascii="Arial" w:eastAsia="Times New Roman" w:hAnsi="Arial" w:cs="Arial"/>
          <w:color w:val="FF0000"/>
        </w:rPr>
        <w:t xml:space="preserve"> (2019), adaptado por labSEAD-UFSC (2019).</w:t>
      </w:r>
    </w:p>
    <w:p w14:paraId="22261646" w14:textId="77777777" w:rsidR="00794E02" w:rsidRPr="00EE3978" w:rsidRDefault="00794E02" w:rsidP="006363D5">
      <w:pPr>
        <w:rPr>
          <w:rFonts w:ascii="Arial" w:eastAsia="Times New Roman" w:hAnsi="Arial" w:cs="Arial"/>
          <w:color w:val="FF0000"/>
          <w:sz w:val="24"/>
          <w:szCs w:val="24"/>
        </w:rPr>
      </w:pPr>
    </w:p>
    <w:p w14:paraId="1158D42E" w14:textId="767E59F8" w:rsidR="00911657" w:rsidRPr="00EE3978" w:rsidRDefault="006363D5" w:rsidP="00C027C4">
      <w:pPr>
        <w:pStyle w:val="Standard"/>
        <w:spacing w:after="200" w:line="360" w:lineRule="auto"/>
        <w:ind w:right="992"/>
        <w:rPr>
          <w:rFonts w:ascii="Arial" w:hAnsi="Arial" w:cs="Arial"/>
        </w:rPr>
      </w:pPr>
      <w:r w:rsidRPr="00EE3978">
        <w:rPr>
          <w:rFonts w:ascii="Arial" w:hAnsi="Arial" w:cs="Arial"/>
        </w:rPr>
        <w:t>A</w:t>
      </w:r>
      <w:r w:rsidR="00911657" w:rsidRPr="00EE3978">
        <w:rPr>
          <w:rFonts w:ascii="Arial" w:hAnsi="Arial" w:cs="Arial"/>
        </w:rPr>
        <w:t xml:space="preserve"> análise do local</w:t>
      </w:r>
      <w:r w:rsidR="00EA4696" w:rsidRPr="00EE3978">
        <w:rPr>
          <w:rFonts w:ascii="Arial" w:hAnsi="Arial" w:cs="Arial"/>
        </w:rPr>
        <w:t xml:space="preserve"> </w:t>
      </w:r>
      <w:r w:rsidRPr="00EE3978">
        <w:rPr>
          <w:rFonts w:ascii="Arial" w:hAnsi="Arial" w:cs="Arial"/>
        </w:rPr>
        <w:t>também permite</w:t>
      </w:r>
      <w:r w:rsidR="00794E02" w:rsidRPr="00EE3978">
        <w:rPr>
          <w:rFonts w:ascii="Arial" w:hAnsi="Arial" w:cs="Arial"/>
        </w:rPr>
        <w:t xml:space="preserve"> </w:t>
      </w:r>
      <w:r w:rsidR="00911657" w:rsidRPr="00EE3978">
        <w:rPr>
          <w:rFonts w:ascii="Arial" w:hAnsi="Arial" w:cs="Arial"/>
        </w:rPr>
        <w:t>identificar evidências de comportamentos específicos, como</w:t>
      </w:r>
      <w:r w:rsidR="00794E02" w:rsidRPr="00EE3978">
        <w:rPr>
          <w:rFonts w:ascii="Arial" w:hAnsi="Arial" w:cs="Arial"/>
        </w:rPr>
        <w:t xml:space="preserve"> o</w:t>
      </w:r>
      <w:r w:rsidR="00911657" w:rsidRPr="00EE3978">
        <w:rPr>
          <w:rFonts w:ascii="Arial" w:hAnsi="Arial" w:cs="Arial"/>
        </w:rPr>
        <w:t xml:space="preserve"> </w:t>
      </w:r>
      <w:r w:rsidR="00911657" w:rsidRPr="00EE3978">
        <w:rPr>
          <w:rFonts w:ascii="Arial" w:hAnsi="Arial" w:cs="Arial"/>
          <w:b/>
          <w:i/>
          <w:iCs/>
          <w:color w:val="538135" w:themeColor="accent6" w:themeShade="BF"/>
          <w:highlight w:val="cyan"/>
        </w:rPr>
        <w:t>modus operandi</w:t>
      </w:r>
      <w:r w:rsidR="00911657" w:rsidRPr="00EE3978">
        <w:rPr>
          <w:rFonts w:ascii="Arial" w:hAnsi="Arial" w:cs="Arial"/>
          <w:i/>
          <w:iCs/>
          <w:color w:val="538135" w:themeColor="accent6" w:themeShade="BF"/>
        </w:rPr>
        <w:t xml:space="preserve"> </w:t>
      </w:r>
      <w:r w:rsidR="00911657" w:rsidRPr="00070DAA">
        <w:rPr>
          <w:rFonts w:ascii="Arial" w:hAnsi="Arial" w:cs="Arial"/>
          <w:b/>
          <w:color w:val="70AD47" w:themeColor="accent6"/>
        </w:rPr>
        <w:t xml:space="preserve">e </w:t>
      </w:r>
      <w:r w:rsidR="00911657" w:rsidRPr="00070DAA">
        <w:rPr>
          <w:rFonts w:ascii="Arial" w:hAnsi="Arial" w:cs="Arial"/>
          <w:b/>
          <w:bCs/>
          <w:color w:val="70AD47" w:themeColor="accent6"/>
        </w:rPr>
        <w:t>comportamentos de assinatura</w:t>
      </w:r>
      <w:r w:rsidR="00B3268F" w:rsidRPr="00EE3978">
        <w:rPr>
          <w:rFonts w:ascii="Arial" w:hAnsi="Arial" w:cs="Arial"/>
          <w:bCs/>
        </w:rPr>
        <w:t>.</w:t>
      </w:r>
      <w:r w:rsidR="00B3268F" w:rsidRPr="00EE3978">
        <w:rPr>
          <w:rFonts w:ascii="Arial" w:hAnsi="Arial" w:cs="Arial"/>
          <w:b/>
          <w:bCs/>
        </w:rPr>
        <w:t xml:space="preserve"> </w:t>
      </w:r>
      <w:r w:rsidR="00764AF6" w:rsidRPr="00EE3978">
        <w:rPr>
          <w:rFonts w:ascii="Arial" w:hAnsi="Arial" w:cs="Arial"/>
          <w:bCs/>
        </w:rPr>
        <w:t>Estes</w:t>
      </w:r>
      <w:r w:rsidR="00B3268F" w:rsidRPr="00EE3978">
        <w:rPr>
          <w:rFonts w:ascii="Arial" w:hAnsi="Arial" w:cs="Arial"/>
          <w:b/>
          <w:bCs/>
        </w:rPr>
        <w:t xml:space="preserve"> </w:t>
      </w:r>
      <w:r w:rsidR="00911657" w:rsidRPr="00EE3978">
        <w:rPr>
          <w:rFonts w:ascii="Arial" w:hAnsi="Arial" w:cs="Arial"/>
        </w:rPr>
        <w:t>elementos poderão</w:t>
      </w:r>
      <w:r w:rsidR="00B3268F" w:rsidRPr="00EE3978">
        <w:rPr>
          <w:rFonts w:ascii="Arial" w:hAnsi="Arial" w:cs="Arial"/>
        </w:rPr>
        <w:t xml:space="preserve"> contribuir na identificação de </w:t>
      </w:r>
      <w:r w:rsidR="00911657" w:rsidRPr="00EE3978">
        <w:rPr>
          <w:rFonts w:ascii="Arial" w:hAnsi="Arial" w:cs="Arial"/>
        </w:rPr>
        <w:t xml:space="preserve">traços da personalidade do infrator e </w:t>
      </w:r>
      <w:r w:rsidR="00B3268F" w:rsidRPr="00EE3978">
        <w:rPr>
          <w:rFonts w:ascii="Arial" w:hAnsi="Arial" w:cs="Arial"/>
        </w:rPr>
        <w:t>n</w:t>
      </w:r>
      <w:r w:rsidR="00911657" w:rsidRPr="00EE3978">
        <w:rPr>
          <w:rFonts w:ascii="Arial" w:hAnsi="Arial" w:cs="Arial"/>
        </w:rPr>
        <w:t>a associação com outros casos.</w:t>
      </w:r>
    </w:p>
    <w:p w14:paraId="54D11CBA" w14:textId="0440DFCC" w:rsidR="00764AF6" w:rsidRPr="00EE3978" w:rsidRDefault="00764AF6" w:rsidP="00C027C4">
      <w:pPr>
        <w:pStyle w:val="Standard"/>
        <w:spacing w:after="200" w:line="360" w:lineRule="auto"/>
        <w:ind w:right="992"/>
        <w:rPr>
          <w:rFonts w:ascii="Arial" w:hAnsi="Arial" w:cs="Arial"/>
          <w:b/>
          <w:color w:val="538135" w:themeColor="accent6" w:themeShade="BF"/>
        </w:rPr>
      </w:pPr>
      <w:r w:rsidRPr="00EE3978">
        <w:rPr>
          <w:rFonts w:ascii="Arial" w:hAnsi="Arial" w:cs="Arial"/>
          <w:b/>
          <w:color w:val="538135" w:themeColor="accent6" w:themeShade="BF"/>
        </w:rPr>
        <w:t>&lt;Abrir Glossário&gt;</w:t>
      </w:r>
    </w:p>
    <w:p w14:paraId="0D9D9050" w14:textId="3E46FAD7" w:rsidR="008D03F0" w:rsidRPr="00070DAA" w:rsidRDefault="008D03F0" w:rsidP="00070DAA">
      <w:pPr>
        <w:pStyle w:val="Standard"/>
        <w:spacing w:after="200" w:line="360" w:lineRule="auto"/>
        <w:ind w:right="-1"/>
        <w:rPr>
          <w:rFonts w:ascii="Arial" w:hAnsi="Arial" w:cs="Arial"/>
          <w:color w:val="538135" w:themeColor="accent6" w:themeShade="BF"/>
        </w:rPr>
      </w:pPr>
      <w:r w:rsidRPr="00070DAA">
        <w:rPr>
          <w:rFonts w:ascii="Arial" w:hAnsi="Arial" w:cs="Arial"/>
          <w:color w:val="538135" w:themeColor="accent6" w:themeShade="BF"/>
        </w:rPr>
        <w:t>O modus operandi é um processo que envolve todos os mecanismos comportamentais que possibilitam ao agressor a ter sucesso na execução completa do evento criminoso.</w:t>
      </w:r>
    </w:p>
    <w:p w14:paraId="3F84594E" w14:textId="6FAEACC9" w:rsidR="00764AF6" w:rsidRPr="00070DAA" w:rsidRDefault="008D03F0" w:rsidP="00070DAA">
      <w:pPr>
        <w:pStyle w:val="Standard"/>
        <w:spacing w:after="200" w:line="360" w:lineRule="auto"/>
        <w:ind w:right="-1"/>
        <w:rPr>
          <w:rFonts w:ascii="Arial" w:hAnsi="Arial" w:cs="Arial"/>
          <w:color w:val="auto"/>
        </w:rPr>
      </w:pPr>
      <w:r w:rsidRPr="00070DAA">
        <w:rPr>
          <w:rFonts w:ascii="Arial" w:hAnsi="Arial" w:cs="Arial"/>
          <w:color w:val="538135" w:themeColor="accent6" w:themeShade="BF"/>
        </w:rPr>
        <w:t>Segundo Geberth (2006), a assinatura é o comportamento que excede as ações necessárias ao crime</w:t>
      </w:r>
      <w:r>
        <w:rPr>
          <w:rFonts w:ascii="Arial" w:hAnsi="Arial" w:cs="Arial"/>
          <w:color w:val="538135" w:themeColor="accent6" w:themeShade="BF"/>
        </w:rPr>
        <w:t xml:space="preserve">. Ela </w:t>
      </w:r>
      <w:r w:rsidRPr="001B2696">
        <w:rPr>
          <w:rFonts w:ascii="Arial" w:hAnsi="Arial" w:cs="Arial"/>
          <w:color w:val="538135" w:themeColor="accent6" w:themeShade="BF"/>
        </w:rPr>
        <w:t xml:space="preserve">atua como um ritual </w:t>
      </w:r>
      <w:r>
        <w:rPr>
          <w:rFonts w:ascii="Arial" w:hAnsi="Arial" w:cs="Arial"/>
          <w:color w:val="538135" w:themeColor="accent6" w:themeShade="BF"/>
        </w:rPr>
        <w:t>que se baseia</w:t>
      </w:r>
      <w:r w:rsidRPr="00070DAA">
        <w:rPr>
          <w:rFonts w:ascii="Arial" w:hAnsi="Arial" w:cs="Arial"/>
          <w:color w:val="538135" w:themeColor="accent6" w:themeShade="BF"/>
        </w:rPr>
        <w:t xml:space="preserve"> na fantasia do criminoso, e representa a expressão de singularidade e pessoalidade do agressor.</w:t>
      </w:r>
      <w:r w:rsidRPr="00070DAA" w:rsidDel="00C96C59">
        <w:rPr>
          <w:rFonts w:ascii="Arial" w:hAnsi="Arial" w:cs="Arial"/>
          <w:color w:val="538135" w:themeColor="accent6" w:themeShade="BF"/>
        </w:rPr>
        <w:t xml:space="preserve"> </w:t>
      </w:r>
    </w:p>
    <w:p w14:paraId="528F18FE" w14:textId="282CAC0C" w:rsidR="00764AF6" w:rsidRPr="00EE3978" w:rsidRDefault="00764AF6" w:rsidP="00C027C4">
      <w:pPr>
        <w:pStyle w:val="Standard"/>
        <w:spacing w:after="200" w:line="360" w:lineRule="auto"/>
        <w:ind w:right="992"/>
        <w:rPr>
          <w:rFonts w:ascii="Arial" w:hAnsi="Arial" w:cs="Arial"/>
          <w:b/>
          <w:color w:val="538135" w:themeColor="accent6" w:themeShade="BF"/>
        </w:rPr>
      </w:pPr>
      <w:r w:rsidRPr="00EE3978">
        <w:rPr>
          <w:rFonts w:ascii="Arial" w:hAnsi="Arial" w:cs="Arial"/>
          <w:b/>
          <w:color w:val="538135" w:themeColor="accent6" w:themeShade="BF"/>
        </w:rPr>
        <w:t>&lt;Fechar Glossário&gt;</w:t>
      </w:r>
    </w:p>
    <w:p w14:paraId="17D0A3E8" w14:textId="1B2798E7"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Na prática, a análi</w:t>
      </w:r>
      <w:r w:rsidR="005D0398" w:rsidRPr="00EE3978">
        <w:rPr>
          <w:rFonts w:ascii="Arial" w:hAnsi="Arial" w:cs="Arial"/>
        </w:rPr>
        <w:t>se do local do crime</w:t>
      </w:r>
      <w:r w:rsidRPr="00EE3978">
        <w:rPr>
          <w:rFonts w:ascii="Arial" w:hAnsi="Arial" w:cs="Arial"/>
        </w:rPr>
        <w:t xml:space="preserve"> só</w:t>
      </w:r>
      <w:r w:rsidR="006363D5" w:rsidRPr="00EE3978">
        <w:rPr>
          <w:rFonts w:ascii="Arial" w:hAnsi="Arial" w:cs="Arial"/>
        </w:rPr>
        <w:t xml:space="preserve"> </w:t>
      </w:r>
      <w:r w:rsidR="001E1E25" w:rsidRPr="00EE3978">
        <w:rPr>
          <w:rFonts w:ascii="Arial" w:hAnsi="Arial" w:cs="Arial"/>
        </w:rPr>
        <w:t>inicia após</w:t>
      </w:r>
      <w:r w:rsidRPr="00EE3978">
        <w:rPr>
          <w:rFonts w:ascii="Arial" w:hAnsi="Arial" w:cs="Arial"/>
        </w:rPr>
        <w:t xml:space="preserve"> o perito criminal </w:t>
      </w:r>
      <w:r w:rsidR="001E1E25" w:rsidRPr="00EE3978">
        <w:rPr>
          <w:rFonts w:ascii="Arial" w:hAnsi="Arial" w:cs="Arial"/>
        </w:rPr>
        <w:t>realizar</w:t>
      </w:r>
      <w:r w:rsidRPr="00EE3978">
        <w:rPr>
          <w:rFonts w:ascii="Arial" w:hAnsi="Arial" w:cs="Arial"/>
        </w:rPr>
        <w:t xml:space="preserve"> o </w:t>
      </w:r>
      <w:r w:rsidRPr="00EE3978">
        <w:rPr>
          <w:rFonts w:ascii="Arial" w:hAnsi="Arial" w:cs="Arial"/>
        </w:rPr>
        <w:lastRenderedPageBreak/>
        <w:t xml:space="preserve">levantamento dos vestígios deixados na cena. </w:t>
      </w:r>
      <w:r w:rsidR="00AC4AF5" w:rsidRPr="00EE3978">
        <w:rPr>
          <w:rFonts w:ascii="Arial" w:hAnsi="Arial" w:cs="Arial"/>
        </w:rPr>
        <w:t>Nes</w:t>
      </w:r>
      <w:r w:rsidR="008D03F0">
        <w:rPr>
          <w:rFonts w:ascii="Arial" w:hAnsi="Arial" w:cs="Arial"/>
        </w:rPr>
        <w:t>s</w:t>
      </w:r>
      <w:r w:rsidR="00AC4AF5" w:rsidRPr="00EE3978">
        <w:rPr>
          <w:rFonts w:ascii="Arial" w:hAnsi="Arial" w:cs="Arial"/>
        </w:rPr>
        <w:t>e sentido, o</w:t>
      </w:r>
      <w:r w:rsidRPr="00EE3978">
        <w:rPr>
          <w:rFonts w:ascii="Arial" w:hAnsi="Arial" w:cs="Arial"/>
        </w:rPr>
        <w:t xml:space="preserve"> trabalho do </w:t>
      </w:r>
      <w:r w:rsidRPr="00EE3978">
        <w:rPr>
          <w:rFonts w:ascii="Arial" w:hAnsi="Arial" w:cs="Arial"/>
          <w:b/>
        </w:rPr>
        <w:t>analista de perfil</w:t>
      </w:r>
      <w:r w:rsidRPr="00EE3978">
        <w:rPr>
          <w:rFonts w:ascii="Arial" w:hAnsi="Arial" w:cs="Arial"/>
        </w:rPr>
        <w:t xml:space="preserve"> é desenvolvido </w:t>
      </w:r>
      <w:r w:rsidR="00AC4AF5" w:rsidRPr="00EE3978">
        <w:rPr>
          <w:rFonts w:ascii="Arial" w:hAnsi="Arial" w:cs="Arial"/>
        </w:rPr>
        <w:t>pela</w:t>
      </w:r>
      <w:r w:rsidRPr="00EE3978">
        <w:rPr>
          <w:rFonts w:ascii="Arial" w:hAnsi="Arial" w:cs="Arial"/>
        </w:rPr>
        <w:t xml:space="preserve"> interpretação das informações contidas n</w:t>
      </w:r>
      <w:r w:rsidR="00AC4AF5" w:rsidRPr="00EE3978">
        <w:rPr>
          <w:rFonts w:ascii="Arial" w:hAnsi="Arial" w:cs="Arial"/>
        </w:rPr>
        <w:t>estes</w:t>
      </w:r>
      <w:r w:rsidRPr="00EE3978">
        <w:rPr>
          <w:rFonts w:ascii="Arial" w:hAnsi="Arial" w:cs="Arial"/>
        </w:rPr>
        <w:t xml:space="preserve"> vestígios materiais encontrados no local</w:t>
      </w:r>
      <w:r w:rsidR="00AC4AF5" w:rsidRPr="00EE3978">
        <w:rPr>
          <w:rFonts w:ascii="Arial" w:hAnsi="Arial" w:cs="Arial"/>
        </w:rPr>
        <w:t>, bem como</w:t>
      </w:r>
      <w:r w:rsidR="00794E02" w:rsidRPr="00EE3978">
        <w:rPr>
          <w:rFonts w:ascii="Arial" w:hAnsi="Arial" w:cs="Arial"/>
        </w:rPr>
        <w:t xml:space="preserve"> </w:t>
      </w:r>
      <w:r w:rsidRPr="00EE3978">
        <w:rPr>
          <w:rFonts w:ascii="Arial" w:hAnsi="Arial" w:cs="Arial"/>
        </w:rPr>
        <w:t xml:space="preserve">na vítima, nos documentos, nos testemunhos, </w:t>
      </w:r>
      <w:r w:rsidR="00AC4AF5" w:rsidRPr="00EE3978">
        <w:rPr>
          <w:rFonts w:ascii="Arial" w:hAnsi="Arial" w:cs="Arial"/>
        </w:rPr>
        <w:t>e</w:t>
      </w:r>
      <w:r w:rsidR="00794E02" w:rsidRPr="00EE3978">
        <w:rPr>
          <w:rFonts w:ascii="Arial" w:hAnsi="Arial" w:cs="Arial"/>
        </w:rPr>
        <w:t xml:space="preserve"> </w:t>
      </w:r>
      <w:r w:rsidRPr="00EE3978">
        <w:rPr>
          <w:rFonts w:ascii="Arial" w:hAnsi="Arial" w:cs="Arial"/>
        </w:rPr>
        <w:t xml:space="preserve">em todo o contexto informativo </w:t>
      </w:r>
      <w:r w:rsidR="005D0398" w:rsidRPr="00EE3978">
        <w:rPr>
          <w:rFonts w:ascii="Arial" w:hAnsi="Arial" w:cs="Arial"/>
        </w:rPr>
        <w:t>da investigação criminal d</w:t>
      </w:r>
      <w:r w:rsidRPr="00EE3978">
        <w:rPr>
          <w:rFonts w:ascii="Arial" w:hAnsi="Arial" w:cs="Arial"/>
        </w:rPr>
        <w:t>o estupro.</w:t>
      </w:r>
    </w:p>
    <w:p w14:paraId="7D96F727" w14:textId="23949492" w:rsidR="00AC4AF5" w:rsidRPr="00EE3978" w:rsidRDefault="00AC4AF5" w:rsidP="00AC4AF5">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6213394C" w14:textId="298EC198" w:rsidR="005D0398" w:rsidRPr="00EE3978" w:rsidRDefault="00911657" w:rsidP="00AC4AF5">
      <w:pPr>
        <w:pStyle w:val="Standard"/>
        <w:spacing w:after="200" w:line="360" w:lineRule="auto"/>
        <w:ind w:right="992"/>
        <w:rPr>
          <w:rFonts w:ascii="Arial" w:hAnsi="Arial" w:cs="Arial"/>
          <w:color w:val="FF0000"/>
        </w:rPr>
      </w:pPr>
      <w:r w:rsidRPr="00EE3978">
        <w:rPr>
          <w:rFonts w:ascii="Arial" w:hAnsi="Arial" w:cs="Arial"/>
          <w:color w:val="FF0000"/>
        </w:rPr>
        <w:t xml:space="preserve">O processo da análise do local do crime feito pelo </w:t>
      </w:r>
      <w:r w:rsidR="005D0398" w:rsidRPr="00EE3978">
        <w:rPr>
          <w:rFonts w:ascii="Arial" w:hAnsi="Arial" w:cs="Arial"/>
          <w:b/>
          <w:iCs/>
          <w:color w:val="FF0000"/>
        </w:rPr>
        <w:t>analista</w:t>
      </w:r>
      <w:r w:rsidR="00AC4AF5" w:rsidRPr="00EE3978">
        <w:rPr>
          <w:rFonts w:ascii="Arial" w:hAnsi="Arial" w:cs="Arial"/>
          <w:b/>
          <w:iCs/>
          <w:color w:val="FF0000"/>
        </w:rPr>
        <w:t xml:space="preserve"> de perfil</w:t>
      </w:r>
      <w:r w:rsidRPr="00EE3978">
        <w:rPr>
          <w:rFonts w:ascii="Arial" w:hAnsi="Arial" w:cs="Arial"/>
          <w:color w:val="FF0000"/>
        </w:rPr>
        <w:t xml:space="preserve"> não pode ser confundido com o processo do levantamento do local do crime feito pelo </w:t>
      </w:r>
      <w:r w:rsidRPr="00EE3978">
        <w:rPr>
          <w:rFonts w:ascii="Arial" w:hAnsi="Arial" w:cs="Arial"/>
          <w:b/>
          <w:color w:val="FF0000"/>
        </w:rPr>
        <w:t>perito criminal</w:t>
      </w:r>
      <w:r w:rsidRPr="00EE3978">
        <w:rPr>
          <w:rFonts w:ascii="Arial" w:hAnsi="Arial" w:cs="Arial"/>
          <w:color w:val="FF0000"/>
        </w:rPr>
        <w:t xml:space="preserve">. </w:t>
      </w:r>
    </w:p>
    <w:p w14:paraId="16147331" w14:textId="2993E396" w:rsidR="00AC4AF5" w:rsidRPr="00EE3978" w:rsidRDefault="00AC4AF5" w:rsidP="00AC4AF5">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6FA89B66" w14:textId="3F6A4C9E" w:rsidR="00283294" w:rsidRPr="00EE3978" w:rsidRDefault="005D0398" w:rsidP="00C027C4">
      <w:pPr>
        <w:pStyle w:val="Standard"/>
        <w:spacing w:after="200" w:line="360" w:lineRule="auto"/>
        <w:ind w:right="992"/>
        <w:rPr>
          <w:rFonts w:ascii="Arial" w:hAnsi="Arial" w:cs="Arial"/>
        </w:rPr>
      </w:pPr>
      <w:r w:rsidRPr="00EE3978">
        <w:rPr>
          <w:rFonts w:ascii="Arial" w:hAnsi="Arial" w:cs="Arial"/>
        </w:rPr>
        <w:t>O levantamento</w:t>
      </w:r>
      <w:r w:rsidR="00AC4AF5" w:rsidRPr="00EE3978">
        <w:rPr>
          <w:rFonts w:ascii="Arial" w:hAnsi="Arial" w:cs="Arial"/>
        </w:rPr>
        <w:t xml:space="preserve"> do local de crime</w:t>
      </w:r>
      <w:r w:rsidR="00911657" w:rsidRPr="00EE3978">
        <w:rPr>
          <w:rFonts w:ascii="Arial" w:hAnsi="Arial" w:cs="Arial"/>
        </w:rPr>
        <w:t xml:space="preserve"> é o processo </w:t>
      </w:r>
      <w:r w:rsidRPr="00EE3978">
        <w:rPr>
          <w:rFonts w:ascii="Arial" w:hAnsi="Arial" w:cs="Arial"/>
        </w:rPr>
        <w:t>técnico</w:t>
      </w:r>
      <w:r w:rsidR="00911657" w:rsidRPr="00EE3978">
        <w:rPr>
          <w:rFonts w:ascii="Arial" w:hAnsi="Arial" w:cs="Arial"/>
        </w:rPr>
        <w:t>-científico estabelecido na metodologia legal de apuração das provas penais</w:t>
      </w:r>
      <w:r w:rsidR="00AC4AF5" w:rsidRPr="00EE3978">
        <w:rPr>
          <w:rFonts w:ascii="Arial" w:hAnsi="Arial" w:cs="Arial"/>
        </w:rPr>
        <w:t xml:space="preserve"> e está</w:t>
      </w:r>
      <w:r w:rsidR="00911657" w:rsidRPr="00EE3978">
        <w:rPr>
          <w:rFonts w:ascii="Arial" w:hAnsi="Arial" w:cs="Arial"/>
        </w:rPr>
        <w:t xml:space="preserve"> previsto no C</w:t>
      </w:r>
      <w:r w:rsidRPr="00EE3978">
        <w:rPr>
          <w:rFonts w:ascii="Arial" w:hAnsi="Arial" w:cs="Arial"/>
        </w:rPr>
        <w:t xml:space="preserve">ódigo de </w:t>
      </w:r>
      <w:r w:rsidR="00911657" w:rsidRPr="00EE3978">
        <w:rPr>
          <w:rFonts w:ascii="Arial" w:hAnsi="Arial" w:cs="Arial"/>
        </w:rPr>
        <w:t>P</w:t>
      </w:r>
      <w:r w:rsidRPr="00EE3978">
        <w:rPr>
          <w:rFonts w:ascii="Arial" w:hAnsi="Arial" w:cs="Arial"/>
        </w:rPr>
        <w:t xml:space="preserve">rocesso </w:t>
      </w:r>
      <w:r w:rsidR="00911657" w:rsidRPr="00EE3978">
        <w:rPr>
          <w:rFonts w:ascii="Arial" w:hAnsi="Arial" w:cs="Arial"/>
        </w:rPr>
        <w:t>P</w:t>
      </w:r>
      <w:r w:rsidRPr="00EE3978">
        <w:rPr>
          <w:rFonts w:ascii="Arial" w:hAnsi="Arial" w:cs="Arial"/>
        </w:rPr>
        <w:t>enal</w:t>
      </w:r>
      <w:r w:rsidR="00BD2FE8">
        <w:rPr>
          <w:rFonts w:ascii="Arial" w:hAnsi="Arial" w:cs="Arial"/>
        </w:rPr>
        <w:t xml:space="preserve"> (</w:t>
      </w:r>
      <w:r w:rsidR="00BD2FE8" w:rsidRPr="00070DAA">
        <w:rPr>
          <w:rFonts w:ascii="Arial" w:hAnsi="Arial" w:cs="Arial"/>
          <w:highlight w:val="yellow"/>
        </w:rPr>
        <w:t>Decreto-Lei 3.689/41</w:t>
      </w:r>
      <w:r w:rsidR="008777DE">
        <w:rPr>
          <w:rFonts w:ascii="Arial" w:hAnsi="Arial" w:cs="Arial"/>
        </w:rPr>
        <w:t xml:space="preserve"> </w:t>
      </w:r>
      <w:r w:rsidR="008777DE" w:rsidRPr="00070DAA">
        <w:rPr>
          <w:rFonts w:ascii="Arial" w:hAnsi="Arial" w:cs="Arial"/>
          <w:color w:val="FF0000"/>
          <w:highlight w:val="yellow"/>
        </w:rPr>
        <w:t>&lt;</w:t>
      </w:r>
      <w:hyperlink r:id="rId11" w:history="1">
        <w:r w:rsidR="008777DE" w:rsidRPr="00070DAA">
          <w:rPr>
            <w:rFonts w:ascii="Arial" w:hAnsi="Arial" w:cs="Arial"/>
            <w:color w:val="FF0000"/>
            <w:highlight w:val="yellow"/>
          </w:rPr>
          <w:t>http://www.planalto.gov.br/ccivil_03/decreto-lei/del3689.htm</w:t>
        </w:r>
      </w:hyperlink>
      <w:r w:rsidR="008777DE" w:rsidRPr="00070DAA">
        <w:rPr>
          <w:rFonts w:ascii="Arial" w:hAnsi="Arial" w:cs="Arial"/>
          <w:color w:val="FF0000"/>
          <w:highlight w:val="yellow"/>
        </w:rPr>
        <w:t>&gt;.</w:t>
      </w:r>
      <w:r w:rsidR="00BD2FE8">
        <w:rPr>
          <w:rFonts w:ascii="Arial" w:hAnsi="Arial" w:cs="Arial"/>
        </w:rPr>
        <w:t>)</w:t>
      </w:r>
      <w:r w:rsidR="00560CDE" w:rsidRPr="00EE3978">
        <w:rPr>
          <w:rFonts w:ascii="Arial" w:hAnsi="Arial" w:cs="Arial"/>
        </w:rPr>
        <w:t xml:space="preserve"> e nos regulamentos técnicos e administrativos</w:t>
      </w:r>
      <w:r w:rsidR="00536E8F">
        <w:rPr>
          <w:rFonts w:ascii="Arial" w:hAnsi="Arial" w:cs="Arial"/>
        </w:rPr>
        <w:t xml:space="preserve"> (</w:t>
      </w:r>
      <w:r w:rsidR="00536E8F" w:rsidRPr="00070DAA">
        <w:rPr>
          <w:rFonts w:ascii="Arial" w:hAnsi="Arial" w:cs="Arial"/>
        </w:rPr>
        <w:t>Procedimento Operacional Padrão de Perícia Criminal)</w:t>
      </w:r>
      <w:r w:rsidR="00AC4AF5" w:rsidRPr="00EE3978">
        <w:rPr>
          <w:rFonts w:ascii="Arial" w:hAnsi="Arial" w:cs="Arial"/>
        </w:rPr>
        <w:t xml:space="preserve">. </w:t>
      </w:r>
    </w:p>
    <w:p w14:paraId="35B46A77" w14:textId="75045DA0" w:rsidR="00283294" w:rsidRPr="00EE3978" w:rsidRDefault="00283294" w:rsidP="00C027C4">
      <w:pPr>
        <w:pStyle w:val="Standard"/>
        <w:spacing w:after="200" w:line="360" w:lineRule="auto"/>
        <w:ind w:right="992"/>
        <w:rPr>
          <w:rFonts w:ascii="Arial" w:hAnsi="Arial" w:cs="Arial"/>
          <w:b/>
          <w:color w:val="ED7D31" w:themeColor="accent2"/>
        </w:rPr>
      </w:pPr>
      <w:r w:rsidRPr="00EE3978">
        <w:rPr>
          <w:rFonts w:ascii="Arial" w:hAnsi="Arial" w:cs="Arial"/>
          <w:b/>
          <w:color w:val="ED7D31" w:themeColor="accent2"/>
        </w:rPr>
        <w:t>&lt;Abrir Saiba Mais&gt;</w:t>
      </w:r>
    </w:p>
    <w:p w14:paraId="4FA61EFB" w14:textId="59218F63" w:rsidR="008777DE" w:rsidRPr="00070DAA" w:rsidRDefault="00536E8F" w:rsidP="00BD2FE8">
      <w:pPr>
        <w:pStyle w:val="Standard"/>
        <w:spacing w:after="200" w:line="360" w:lineRule="auto"/>
        <w:ind w:right="992"/>
        <w:rPr>
          <w:rFonts w:ascii="Arial" w:hAnsi="Arial" w:cs="Arial"/>
          <w:color w:val="FF0000"/>
        </w:rPr>
      </w:pPr>
      <w:r w:rsidRPr="00070DAA">
        <w:rPr>
          <w:rFonts w:ascii="Arial" w:hAnsi="Arial" w:cs="Arial"/>
          <w:color w:val="ED7D31" w:themeColor="accent2"/>
        </w:rPr>
        <w:t>A</w:t>
      </w:r>
      <w:r w:rsidR="00BD2FE8" w:rsidRPr="00070DAA">
        <w:rPr>
          <w:rFonts w:ascii="Arial" w:hAnsi="Arial" w:cs="Arial"/>
          <w:color w:val="ED7D31" w:themeColor="accent2"/>
        </w:rPr>
        <w:t xml:space="preserve"> Secretaria Nacional de Segurança Pública, órgão do Ministério da Justiça e Segurança Pública</w:t>
      </w:r>
      <w:r w:rsidR="000C153C">
        <w:rPr>
          <w:rFonts w:ascii="Arial" w:hAnsi="Arial" w:cs="Arial"/>
          <w:color w:val="ED7D31" w:themeColor="accent2"/>
        </w:rPr>
        <w:t>,</w:t>
      </w:r>
      <w:r w:rsidRPr="00070DAA">
        <w:rPr>
          <w:rFonts w:ascii="Arial" w:hAnsi="Arial" w:cs="Arial"/>
          <w:color w:val="ED7D31" w:themeColor="accent2"/>
        </w:rPr>
        <w:t xml:space="preserve"> </w:t>
      </w:r>
      <w:r w:rsidR="00BD2FE8" w:rsidRPr="00070DAA">
        <w:rPr>
          <w:rFonts w:ascii="Arial" w:hAnsi="Arial" w:cs="Arial"/>
          <w:color w:val="ED7D31" w:themeColor="accent2"/>
        </w:rPr>
        <w:t xml:space="preserve">publicou o </w:t>
      </w:r>
      <w:r w:rsidR="000C153C" w:rsidRPr="00070DAA">
        <w:rPr>
          <w:rFonts w:ascii="Arial" w:hAnsi="Arial" w:cs="Arial"/>
          <w:color w:val="ED7D31" w:themeColor="accent2"/>
          <w:highlight w:val="yellow"/>
        </w:rPr>
        <w:t>“</w:t>
      </w:r>
      <w:r w:rsidR="00BD2FE8" w:rsidRPr="00070DAA">
        <w:rPr>
          <w:rFonts w:ascii="Arial" w:hAnsi="Arial" w:cs="Arial"/>
          <w:color w:val="ED7D31" w:themeColor="accent2"/>
          <w:highlight w:val="yellow"/>
        </w:rPr>
        <w:t>Procedimento Operacional Padrão de Perícia Criminal</w:t>
      </w:r>
      <w:r w:rsidR="000C153C" w:rsidRPr="00070DAA">
        <w:rPr>
          <w:rFonts w:ascii="Arial" w:hAnsi="Arial" w:cs="Arial"/>
          <w:color w:val="ED7D31" w:themeColor="accent2"/>
          <w:highlight w:val="yellow"/>
        </w:rPr>
        <w:t>”</w:t>
      </w:r>
      <w:r w:rsidR="008777DE">
        <w:rPr>
          <w:rFonts w:ascii="Arial" w:hAnsi="Arial" w:cs="Arial"/>
          <w:color w:val="ED7D31" w:themeColor="accent2"/>
        </w:rPr>
        <w:t xml:space="preserve"> </w:t>
      </w:r>
      <w:r w:rsidR="008777DE" w:rsidRPr="007460AB">
        <w:rPr>
          <w:rFonts w:ascii="Arial" w:hAnsi="Arial" w:cs="Arial"/>
          <w:color w:val="FF0000"/>
          <w:highlight w:val="yellow"/>
        </w:rPr>
        <w:t>&lt;</w:t>
      </w:r>
      <w:hyperlink r:id="rId12" w:history="1">
        <w:r w:rsidR="008777DE" w:rsidRPr="007460AB">
          <w:rPr>
            <w:rStyle w:val="Hyperlink"/>
            <w:rFonts w:ascii="Arial" w:hAnsi="Arial" w:cs="Arial"/>
            <w:color w:val="FF0000"/>
            <w:highlight w:val="yellow"/>
          </w:rPr>
          <w:t>http://politec.mt.gov.br/arquivos/File/institucional/manual/procedimento_operacional_padrao-pericia_criminal.pdf</w:t>
        </w:r>
      </w:hyperlink>
      <w:r w:rsidR="008777DE" w:rsidRPr="007460AB">
        <w:rPr>
          <w:rFonts w:ascii="Arial" w:hAnsi="Arial" w:cs="Arial"/>
          <w:color w:val="FF0000"/>
          <w:highlight w:val="yellow"/>
        </w:rPr>
        <w:t>&gt;</w:t>
      </w:r>
      <w:r w:rsidR="00BD2FE8" w:rsidRPr="00070DAA">
        <w:rPr>
          <w:rFonts w:ascii="Arial" w:hAnsi="Arial" w:cs="Arial"/>
          <w:color w:val="ED7D31" w:themeColor="accent2"/>
        </w:rPr>
        <w:t xml:space="preserve">, que </w:t>
      </w:r>
      <w:r w:rsidRPr="00070DAA">
        <w:rPr>
          <w:rFonts w:ascii="Arial" w:hAnsi="Arial" w:cs="Arial"/>
          <w:color w:val="ED7D31" w:themeColor="accent2"/>
        </w:rPr>
        <w:t>orienta a equipe de investigação no processo de levantamento do</w:t>
      </w:r>
      <w:r w:rsidR="00BD2FE8" w:rsidRPr="00070DAA">
        <w:rPr>
          <w:rFonts w:ascii="Arial" w:hAnsi="Arial" w:cs="Arial"/>
          <w:color w:val="ED7D31" w:themeColor="accent2"/>
        </w:rPr>
        <w:t xml:space="preserve"> local de crime, estabelecendo as diligências pertinentes.</w:t>
      </w:r>
    </w:p>
    <w:p w14:paraId="4388A881" w14:textId="6CB52D8F" w:rsidR="00283294" w:rsidRPr="00EE3978" w:rsidRDefault="00283294" w:rsidP="00C027C4">
      <w:pPr>
        <w:pStyle w:val="Standard"/>
        <w:spacing w:after="200" w:line="360" w:lineRule="auto"/>
        <w:ind w:right="992"/>
        <w:rPr>
          <w:rFonts w:ascii="Arial" w:hAnsi="Arial" w:cs="Arial"/>
          <w:b/>
          <w:color w:val="ED7D31" w:themeColor="accent2"/>
        </w:rPr>
      </w:pPr>
      <w:r w:rsidRPr="00EE3978">
        <w:rPr>
          <w:rFonts w:ascii="Arial" w:hAnsi="Arial" w:cs="Arial"/>
          <w:b/>
          <w:color w:val="ED7D31" w:themeColor="accent2"/>
        </w:rPr>
        <w:t>&lt;Fechar Saiba Mais&gt;</w:t>
      </w:r>
    </w:p>
    <w:p w14:paraId="4E85FB78" w14:textId="325E8A9F" w:rsidR="00356021" w:rsidRPr="00EE3978" w:rsidRDefault="00B10067" w:rsidP="00C027C4">
      <w:pPr>
        <w:pStyle w:val="Standard"/>
        <w:spacing w:after="200" w:line="360" w:lineRule="auto"/>
        <w:ind w:right="992"/>
        <w:rPr>
          <w:rFonts w:ascii="Arial" w:hAnsi="Arial" w:cs="Arial"/>
        </w:rPr>
      </w:pPr>
      <w:r w:rsidRPr="00EE3978">
        <w:rPr>
          <w:rFonts w:ascii="Arial" w:hAnsi="Arial" w:cs="Arial"/>
        </w:rPr>
        <w:t xml:space="preserve">Este processo </w:t>
      </w:r>
      <w:r w:rsidR="00AC4AF5" w:rsidRPr="00EE3978">
        <w:rPr>
          <w:rFonts w:ascii="Arial" w:hAnsi="Arial" w:cs="Arial"/>
        </w:rPr>
        <w:t xml:space="preserve">é responsável </w:t>
      </w:r>
      <w:r w:rsidR="00356021" w:rsidRPr="00EE3978">
        <w:rPr>
          <w:rFonts w:ascii="Arial" w:hAnsi="Arial" w:cs="Arial"/>
        </w:rPr>
        <w:t>por alguns critérios que podemos identificar na figura a seguir.</w:t>
      </w:r>
    </w:p>
    <w:p w14:paraId="2C1E1C4A" w14:textId="4494FC6C" w:rsidR="00356021" w:rsidRPr="00EE3978" w:rsidRDefault="00EE1E2D" w:rsidP="00C027C4">
      <w:pPr>
        <w:pStyle w:val="Standard"/>
        <w:spacing w:after="200" w:line="360" w:lineRule="auto"/>
        <w:ind w:right="992"/>
        <w:rPr>
          <w:rFonts w:ascii="Arial" w:hAnsi="Arial" w:cs="Arial"/>
        </w:rPr>
      </w:pPr>
      <w:commentRangeStart w:id="3"/>
      <w:commentRangeStart w:id="4"/>
      <w:r w:rsidRPr="00EE3978">
        <w:rPr>
          <w:rFonts w:ascii="Arial" w:hAnsi="Arial" w:cs="Arial"/>
          <w:noProof/>
          <w:lang w:eastAsia="pt-BR"/>
        </w:rPr>
        <w:lastRenderedPageBreak/>
        <w:drawing>
          <wp:inline distT="0" distB="0" distL="0" distR="0" wp14:anchorId="5BC89A21" wp14:editId="5758E387">
            <wp:extent cx="5715000" cy="3406140"/>
            <wp:effectExtent l="0" t="0" r="0" b="0"/>
            <wp:docPr id="3" name="Imagem 3" descr="Investigation officer showing murder suspect victim photo, police interro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stigation officer showing murder suspect victim photo, police interrog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406140"/>
                    </a:xfrm>
                    <a:prstGeom prst="rect">
                      <a:avLst/>
                    </a:prstGeom>
                    <a:noFill/>
                    <a:ln>
                      <a:noFill/>
                    </a:ln>
                  </pic:spPr>
                </pic:pic>
              </a:graphicData>
            </a:graphic>
          </wp:inline>
        </w:drawing>
      </w:r>
      <w:commentRangeEnd w:id="3"/>
      <w:r w:rsidRPr="00EE3978">
        <w:rPr>
          <w:rStyle w:val="Refdecomentrio"/>
          <w:rFonts w:ascii="Arial" w:eastAsiaTheme="minorHAnsi" w:hAnsi="Arial" w:cs="Arial"/>
          <w:color w:val="auto"/>
          <w:kern w:val="0"/>
          <w:sz w:val="24"/>
          <w:szCs w:val="24"/>
          <w:lang w:eastAsia="en-US"/>
        </w:rPr>
        <w:commentReference w:id="3"/>
      </w:r>
      <w:commentRangeEnd w:id="4"/>
      <w:r w:rsidR="00F76512">
        <w:rPr>
          <w:rStyle w:val="Refdecomentrio"/>
          <w:rFonts w:asciiTheme="minorHAnsi" w:eastAsiaTheme="minorHAnsi" w:hAnsiTheme="minorHAnsi" w:cstheme="minorBidi"/>
          <w:color w:val="auto"/>
          <w:kern w:val="0"/>
          <w:lang w:eastAsia="en-US"/>
        </w:rPr>
        <w:commentReference w:id="4"/>
      </w:r>
    </w:p>
    <w:p w14:paraId="2F19BE09" w14:textId="4A534E2E" w:rsidR="00356021" w:rsidRPr="00070DAA" w:rsidRDefault="00356021" w:rsidP="00EE3978">
      <w:pPr>
        <w:spacing w:line="240" w:lineRule="auto"/>
        <w:rPr>
          <w:rFonts w:ascii="Arial" w:eastAsia="Times New Roman" w:hAnsi="Arial" w:cs="Arial"/>
          <w:color w:val="FF0000"/>
          <w:sz w:val="24"/>
        </w:rPr>
      </w:pPr>
      <w:r w:rsidRPr="00070DAA">
        <w:rPr>
          <w:rFonts w:ascii="Arial" w:eastAsia="Times New Roman" w:hAnsi="Arial" w:cs="Arial"/>
          <w:b/>
          <w:color w:val="FF0000"/>
          <w:sz w:val="24"/>
        </w:rPr>
        <w:t>Figura 2:</w:t>
      </w:r>
      <w:r w:rsidRPr="00070DAA">
        <w:rPr>
          <w:rFonts w:ascii="Arial" w:eastAsia="Times New Roman" w:hAnsi="Arial" w:cs="Arial"/>
          <w:color w:val="FF0000"/>
          <w:sz w:val="24"/>
        </w:rPr>
        <w:t xml:space="preserve"> </w:t>
      </w:r>
      <w:r w:rsidR="00EE1E2D" w:rsidRPr="00070DAA">
        <w:rPr>
          <w:rFonts w:ascii="Arial" w:eastAsia="Times New Roman" w:hAnsi="Arial" w:cs="Arial"/>
          <w:color w:val="FF0000"/>
          <w:sz w:val="24"/>
        </w:rPr>
        <w:t xml:space="preserve">Critérios </w:t>
      </w:r>
      <w:r w:rsidR="00F30CD9">
        <w:rPr>
          <w:rFonts w:ascii="Arial" w:eastAsia="Times New Roman" w:hAnsi="Arial" w:cs="Arial"/>
          <w:color w:val="FF0000"/>
          <w:sz w:val="24"/>
        </w:rPr>
        <w:t>apontados pelo processo de</w:t>
      </w:r>
      <w:r w:rsidR="00EE1E2D" w:rsidRPr="00070DAA">
        <w:rPr>
          <w:rFonts w:ascii="Arial" w:eastAsia="Times New Roman" w:hAnsi="Arial" w:cs="Arial"/>
          <w:color w:val="FF0000"/>
          <w:sz w:val="24"/>
        </w:rPr>
        <w:t xml:space="preserve"> levantamento do local do crim</w:t>
      </w:r>
      <w:r w:rsidR="00F30CD9">
        <w:rPr>
          <w:rFonts w:ascii="Arial" w:eastAsia="Times New Roman" w:hAnsi="Arial" w:cs="Arial"/>
          <w:color w:val="FF0000"/>
          <w:sz w:val="24"/>
        </w:rPr>
        <w:t>e</w:t>
      </w:r>
      <w:r w:rsidRPr="00070DAA">
        <w:rPr>
          <w:rFonts w:ascii="Arial" w:eastAsia="Times New Roman" w:hAnsi="Arial" w:cs="Arial"/>
          <w:color w:val="FF0000"/>
          <w:sz w:val="24"/>
        </w:rPr>
        <w:t>.</w:t>
      </w:r>
      <w:r w:rsidRPr="00070DAA">
        <w:rPr>
          <w:rFonts w:ascii="Arial" w:eastAsia="Times New Roman" w:hAnsi="Arial" w:cs="Arial"/>
          <w:b/>
          <w:color w:val="FF0000"/>
          <w:sz w:val="24"/>
        </w:rPr>
        <w:t xml:space="preserve"> Fonte: </w:t>
      </w:r>
      <w:r w:rsidRPr="00070DAA">
        <w:rPr>
          <w:rFonts w:ascii="Arial" w:eastAsia="Times New Roman" w:hAnsi="Arial" w:cs="Arial"/>
          <w:color w:val="FF0000"/>
          <w:sz w:val="24"/>
        </w:rPr>
        <w:t>Shutterstock (2019), adaptado por labSEAD-UFSC (2019).</w:t>
      </w:r>
    </w:p>
    <w:p w14:paraId="419EEEFD" w14:textId="77777777" w:rsidR="00794E02" w:rsidRPr="00EE3978" w:rsidRDefault="00794E02" w:rsidP="00356021">
      <w:pPr>
        <w:rPr>
          <w:rFonts w:ascii="Arial" w:eastAsia="Times New Roman" w:hAnsi="Arial" w:cs="Arial"/>
          <w:color w:val="FF0000"/>
          <w:sz w:val="24"/>
          <w:szCs w:val="24"/>
        </w:rPr>
      </w:pPr>
    </w:p>
    <w:p w14:paraId="6EF7D64E" w14:textId="78EB2435" w:rsidR="00E0567C" w:rsidRPr="00EE3978" w:rsidRDefault="00E0567C" w:rsidP="00C027C4">
      <w:pPr>
        <w:pStyle w:val="Standard"/>
        <w:spacing w:after="200" w:line="360" w:lineRule="auto"/>
        <w:ind w:right="992"/>
        <w:rPr>
          <w:rFonts w:ascii="Arial" w:hAnsi="Arial" w:cs="Arial"/>
        </w:rPr>
      </w:pPr>
      <w:r w:rsidRPr="00EE3978">
        <w:rPr>
          <w:rFonts w:ascii="Arial" w:hAnsi="Arial" w:cs="Arial"/>
        </w:rPr>
        <w:t>Nes</w:t>
      </w:r>
      <w:r w:rsidR="00F30CD9">
        <w:rPr>
          <w:rFonts w:ascii="Arial" w:hAnsi="Arial" w:cs="Arial"/>
        </w:rPr>
        <w:t>s</w:t>
      </w:r>
      <w:r w:rsidRPr="00EE3978">
        <w:rPr>
          <w:rFonts w:ascii="Arial" w:hAnsi="Arial" w:cs="Arial"/>
        </w:rPr>
        <w:t>e contexto, as pistas físicas são analisadas e interpretadas com o emprego de técnicas laboratoriais e da reconstrução do crime</w:t>
      </w:r>
      <w:r w:rsidR="00794E02" w:rsidRPr="00EE3978">
        <w:rPr>
          <w:rFonts w:ascii="Arial" w:hAnsi="Arial" w:cs="Arial"/>
        </w:rPr>
        <w:t>,</w:t>
      </w:r>
      <w:r w:rsidRPr="00EE3978">
        <w:rPr>
          <w:rFonts w:ascii="Arial" w:hAnsi="Arial" w:cs="Arial"/>
        </w:rPr>
        <w:t xml:space="preserve"> indicando pistas comportamentais do autor e da vítima. É com essas pistas que o </w:t>
      </w:r>
      <w:r w:rsidRPr="00EE3978">
        <w:rPr>
          <w:rFonts w:ascii="Arial" w:hAnsi="Arial" w:cs="Arial"/>
          <w:iCs/>
        </w:rPr>
        <w:t>analista criminal</w:t>
      </w:r>
      <w:r w:rsidRPr="00EE3978">
        <w:rPr>
          <w:rFonts w:ascii="Arial" w:hAnsi="Arial" w:cs="Arial"/>
          <w:i/>
          <w:iCs/>
        </w:rPr>
        <w:t xml:space="preserve"> </w:t>
      </w:r>
      <w:r w:rsidRPr="00EE3978">
        <w:rPr>
          <w:rFonts w:ascii="Arial" w:hAnsi="Arial" w:cs="Arial"/>
        </w:rPr>
        <w:t xml:space="preserve">constrói as características do local do crime. </w:t>
      </w:r>
    </w:p>
    <w:p w14:paraId="185560E5" w14:textId="66F9D6A5" w:rsidR="00356021" w:rsidRPr="00EE3978" w:rsidRDefault="00911657" w:rsidP="00C027C4">
      <w:pPr>
        <w:pStyle w:val="Standard"/>
        <w:spacing w:after="200" w:line="360" w:lineRule="auto"/>
        <w:ind w:right="992"/>
        <w:rPr>
          <w:rFonts w:ascii="Arial" w:hAnsi="Arial" w:cs="Arial"/>
        </w:rPr>
      </w:pPr>
      <w:r w:rsidRPr="00EE3978">
        <w:rPr>
          <w:rFonts w:ascii="Arial" w:hAnsi="Arial" w:cs="Arial"/>
        </w:rPr>
        <w:t>Baeza</w:t>
      </w:r>
      <w:r w:rsidR="0030169C" w:rsidRPr="00EE3978">
        <w:rPr>
          <w:rFonts w:ascii="Arial" w:hAnsi="Arial" w:cs="Arial"/>
        </w:rPr>
        <w:t xml:space="preserve"> et al (2000 </w:t>
      </w:r>
      <w:r w:rsidR="0030169C" w:rsidRPr="00EE3978">
        <w:rPr>
          <w:rFonts w:ascii="Arial" w:hAnsi="Arial" w:cs="Arial"/>
          <w:i/>
          <w:highlight w:val="cyan"/>
        </w:rPr>
        <w:t>apud</w:t>
      </w:r>
      <w:r w:rsidR="0030169C" w:rsidRPr="00EE3978">
        <w:rPr>
          <w:rFonts w:ascii="Arial" w:hAnsi="Arial" w:cs="Arial"/>
          <w:i/>
        </w:rPr>
        <w:t xml:space="preserve"> </w:t>
      </w:r>
      <w:r w:rsidR="004F0061" w:rsidRPr="00EE3978">
        <w:rPr>
          <w:rFonts w:ascii="Arial" w:hAnsi="Arial" w:cs="Arial"/>
        </w:rPr>
        <w:t xml:space="preserve">KONVALINA-SIMAS, </w:t>
      </w:r>
      <w:r w:rsidR="0030169C" w:rsidRPr="00EE3978">
        <w:rPr>
          <w:rFonts w:ascii="Arial" w:hAnsi="Arial" w:cs="Arial"/>
        </w:rPr>
        <w:t>2014)</w:t>
      </w:r>
      <w:r w:rsidRPr="00EE3978">
        <w:rPr>
          <w:rFonts w:ascii="Arial" w:hAnsi="Arial" w:cs="Arial"/>
        </w:rPr>
        <w:t xml:space="preserve">, </w:t>
      </w:r>
      <w:r w:rsidR="00B10067" w:rsidRPr="00EE3978">
        <w:rPr>
          <w:rFonts w:ascii="Arial" w:hAnsi="Arial" w:cs="Arial"/>
        </w:rPr>
        <w:t xml:space="preserve">diz que à análise do local do crime, como parte da técnica </w:t>
      </w:r>
      <w:r w:rsidR="00B10067" w:rsidRPr="00EE3978">
        <w:rPr>
          <w:rFonts w:ascii="Arial" w:hAnsi="Arial" w:cs="Arial"/>
          <w:i/>
          <w:iCs/>
          <w:highlight w:val="cyan"/>
        </w:rPr>
        <w:t xml:space="preserve">profiling </w:t>
      </w:r>
      <w:r w:rsidR="00B10067" w:rsidRPr="00070DAA">
        <w:rPr>
          <w:rFonts w:ascii="Arial" w:hAnsi="Arial" w:cs="Arial"/>
          <w:iCs/>
        </w:rPr>
        <w:t>criminal,</w:t>
      </w:r>
      <w:r w:rsidR="00B10067" w:rsidRPr="00EE3978">
        <w:rPr>
          <w:rFonts w:ascii="Arial" w:hAnsi="Arial" w:cs="Arial"/>
          <w:i/>
          <w:iCs/>
        </w:rPr>
        <w:t xml:space="preserve"> </w:t>
      </w:r>
      <w:r w:rsidRPr="00EE3978">
        <w:rPr>
          <w:rFonts w:ascii="Arial" w:hAnsi="Arial" w:cs="Arial"/>
        </w:rPr>
        <w:t>trata-se d</w:t>
      </w:r>
      <w:r w:rsidR="00B10067" w:rsidRPr="00EE3978">
        <w:rPr>
          <w:rFonts w:ascii="Arial" w:hAnsi="Arial" w:cs="Arial"/>
        </w:rPr>
        <w:t>e um</w:t>
      </w:r>
      <w:r w:rsidRPr="00EE3978">
        <w:rPr>
          <w:rFonts w:ascii="Arial" w:hAnsi="Arial" w:cs="Arial"/>
        </w:rPr>
        <w:t xml:space="preserve"> processo de interpretação analítica das características de um determinado crime ou de cenas de crimes relacionadas entre si.</w:t>
      </w:r>
      <w:r w:rsidR="00E0567C" w:rsidRPr="00EE3978">
        <w:rPr>
          <w:rFonts w:ascii="Arial" w:hAnsi="Arial" w:cs="Arial"/>
        </w:rPr>
        <w:t xml:space="preserve"> </w:t>
      </w:r>
      <w:r w:rsidRPr="00EE3978">
        <w:rPr>
          <w:rFonts w:ascii="Arial" w:hAnsi="Arial" w:cs="Arial"/>
        </w:rPr>
        <w:t>Es</w:t>
      </w:r>
      <w:r w:rsidR="00B10067" w:rsidRPr="00EE3978">
        <w:rPr>
          <w:rFonts w:ascii="Arial" w:hAnsi="Arial" w:cs="Arial"/>
        </w:rPr>
        <w:t>t</w:t>
      </w:r>
      <w:r w:rsidRPr="00EE3978">
        <w:rPr>
          <w:rFonts w:ascii="Arial" w:hAnsi="Arial" w:cs="Arial"/>
        </w:rPr>
        <w:t xml:space="preserve">e </w:t>
      </w:r>
      <w:r w:rsidR="00B10067" w:rsidRPr="00EE3978">
        <w:rPr>
          <w:rFonts w:ascii="Arial" w:hAnsi="Arial" w:cs="Arial"/>
        </w:rPr>
        <w:t>procedimento</w:t>
      </w:r>
      <w:r w:rsidRPr="00EE3978">
        <w:rPr>
          <w:rFonts w:ascii="Arial" w:hAnsi="Arial" w:cs="Arial"/>
        </w:rPr>
        <w:t xml:space="preserve"> deverá apresentar como resultado</w:t>
      </w:r>
      <w:r w:rsidR="00B10067" w:rsidRPr="00EE3978">
        <w:rPr>
          <w:rFonts w:ascii="Arial" w:hAnsi="Arial" w:cs="Arial"/>
        </w:rPr>
        <w:t xml:space="preserve"> um conjunto de características que evidencie a contextualização das decisões de comportamentos do infrator em relação à prática criminosa e à vítima</w:t>
      </w:r>
      <w:r w:rsidR="00E0567C" w:rsidRPr="00EE3978">
        <w:rPr>
          <w:rFonts w:ascii="Arial" w:hAnsi="Arial" w:cs="Arial"/>
        </w:rPr>
        <w:t>.</w:t>
      </w:r>
      <w:r w:rsidR="00632049" w:rsidRPr="00EE3978">
        <w:rPr>
          <w:rFonts w:ascii="Arial" w:hAnsi="Arial" w:cs="Arial"/>
        </w:rPr>
        <w:t xml:space="preserve"> </w:t>
      </w:r>
    </w:p>
    <w:p w14:paraId="4FE9DA0F" w14:textId="1E72F827" w:rsidR="00B10067" w:rsidRPr="00EE3978" w:rsidRDefault="00B10067"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298E606D" w14:textId="52781914" w:rsidR="00AB7C43" w:rsidRPr="00EE3978" w:rsidRDefault="00B10067" w:rsidP="00C027C4">
      <w:pPr>
        <w:pStyle w:val="Standard"/>
        <w:spacing w:after="200" w:line="360" w:lineRule="auto"/>
        <w:ind w:right="992"/>
        <w:rPr>
          <w:rFonts w:ascii="Arial" w:hAnsi="Arial" w:cs="Arial"/>
          <w:color w:val="FF0000"/>
        </w:rPr>
      </w:pPr>
      <w:r w:rsidRPr="00EE3978">
        <w:rPr>
          <w:rFonts w:ascii="Arial" w:hAnsi="Arial" w:cs="Arial"/>
          <w:color w:val="FF0000"/>
        </w:rPr>
        <w:t xml:space="preserve">Mesmo com as distinções das responsabilidades, </w:t>
      </w:r>
      <w:r w:rsidR="00911657" w:rsidRPr="00EE3978">
        <w:rPr>
          <w:rFonts w:ascii="Arial" w:hAnsi="Arial" w:cs="Arial"/>
          <w:color w:val="FF0000"/>
        </w:rPr>
        <w:t>a análise do local do crime depende</w:t>
      </w:r>
      <w:r w:rsidRPr="00EE3978">
        <w:rPr>
          <w:rFonts w:ascii="Arial" w:hAnsi="Arial" w:cs="Arial"/>
          <w:color w:val="FF0000"/>
        </w:rPr>
        <w:t xml:space="preserve"> </w:t>
      </w:r>
      <w:r w:rsidR="00911657" w:rsidRPr="00EE3978">
        <w:rPr>
          <w:rFonts w:ascii="Arial" w:hAnsi="Arial" w:cs="Arial"/>
          <w:color w:val="FF0000"/>
        </w:rPr>
        <w:t xml:space="preserve">das informações colhidas pelos peritos no levantamento dos vestígios materiais, pois é a partir deles que formulará hipóteses sobre o perfil comportamental do infrator. </w:t>
      </w:r>
    </w:p>
    <w:p w14:paraId="379BCA45" w14:textId="6EAB9C45" w:rsidR="00B10067" w:rsidRPr="00EE3978" w:rsidRDefault="00B10067"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5615F3CA" w14:textId="045C9123" w:rsidR="00911657" w:rsidRPr="00EE3978" w:rsidRDefault="00E72BA2" w:rsidP="00C027C4">
      <w:pPr>
        <w:pStyle w:val="Standard"/>
        <w:spacing w:after="200" w:line="360" w:lineRule="auto"/>
        <w:ind w:right="992"/>
        <w:rPr>
          <w:rFonts w:ascii="Arial" w:hAnsi="Arial" w:cs="Arial"/>
        </w:rPr>
      </w:pPr>
      <w:r w:rsidRPr="00EE3978">
        <w:rPr>
          <w:rFonts w:ascii="Arial" w:hAnsi="Arial" w:cs="Arial"/>
        </w:rPr>
        <w:t>No mesmo sentido, a análise do local do crime também se</w:t>
      </w:r>
      <w:r w:rsidR="00794E02" w:rsidRPr="00EE3978">
        <w:rPr>
          <w:rFonts w:ascii="Arial" w:hAnsi="Arial" w:cs="Arial"/>
        </w:rPr>
        <w:t xml:space="preserve"> </w:t>
      </w:r>
      <w:r w:rsidR="00477E36" w:rsidRPr="00EE3978">
        <w:rPr>
          <w:rFonts w:ascii="Arial" w:hAnsi="Arial" w:cs="Arial"/>
        </w:rPr>
        <w:t>diferencia</w:t>
      </w:r>
      <w:r w:rsidR="00911657" w:rsidRPr="00EE3978">
        <w:rPr>
          <w:rFonts w:ascii="Arial" w:hAnsi="Arial" w:cs="Arial"/>
        </w:rPr>
        <w:t xml:space="preserve"> do processo </w:t>
      </w:r>
      <w:r w:rsidR="00911657" w:rsidRPr="00EE3978">
        <w:rPr>
          <w:rFonts w:ascii="Arial" w:hAnsi="Arial" w:cs="Arial"/>
        </w:rPr>
        <w:lastRenderedPageBreak/>
        <w:t>de reconstrução do crime, que procura determinar as ações e fatos que precederam e fomentaram a prática do delito.</w:t>
      </w:r>
    </w:p>
    <w:p w14:paraId="1FF788C7" w14:textId="0557697F" w:rsidR="00911657" w:rsidRPr="00EE3978" w:rsidRDefault="00C027C4" w:rsidP="00EE3978">
      <w:pPr>
        <w:pStyle w:val="Standard"/>
        <w:spacing w:line="360" w:lineRule="auto"/>
        <w:ind w:right="992"/>
        <w:rPr>
          <w:rFonts w:ascii="Arial" w:eastAsia="Arial" w:hAnsi="Arial" w:cs="Arial"/>
          <w:b/>
          <w:shd w:val="clear" w:color="auto" w:fill="4A86E8"/>
        </w:rPr>
      </w:pPr>
      <w:r w:rsidRPr="00EE3978">
        <w:rPr>
          <w:rFonts w:ascii="Arial" w:eastAsia="Arial" w:hAnsi="Arial" w:cs="Arial"/>
          <w:b/>
          <w:shd w:val="clear" w:color="auto" w:fill="4A86E8"/>
        </w:rPr>
        <w:t>&lt;H</w:t>
      </w:r>
      <w:r w:rsidR="00C55B67" w:rsidRPr="00EE3978">
        <w:rPr>
          <w:rFonts w:ascii="Arial" w:eastAsia="Arial" w:hAnsi="Arial" w:cs="Arial"/>
          <w:b/>
          <w:shd w:val="clear" w:color="auto" w:fill="4A86E8"/>
        </w:rPr>
        <w:t>2</w:t>
      </w:r>
      <w:r w:rsidRPr="00EE3978">
        <w:rPr>
          <w:rFonts w:ascii="Arial" w:eastAsia="Arial" w:hAnsi="Arial" w:cs="Arial"/>
          <w:b/>
          <w:shd w:val="clear" w:color="auto" w:fill="4A86E8"/>
        </w:rPr>
        <w:t>&gt;</w:t>
      </w:r>
      <w:r w:rsidR="00911657" w:rsidRPr="00EE3978">
        <w:rPr>
          <w:rFonts w:ascii="Arial" w:hAnsi="Arial" w:cs="Arial"/>
          <w:b/>
        </w:rPr>
        <w:t>Reconstrução d</w:t>
      </w:r>
      <w:r w:rsidR="00794E02" w:rsidRPr="00EE3978">
        <w:rPr>
          <w:rFonts w:ascii="Arial" w:hAnsi="Arial" w:cs="Arial"/>
          <w:b/>
        </w:rPr>
        <w:t>a cena d</w:t>
      </w:r>
      <w:r w:rsidR="00911657" w:rsidRPr="00EE3978">
        <w:rPr>
          <w:rFonts w:ascii="Arial" w:hAnsi="Arial" w:cs="Arial"/>
          <w:b/>
        </w:rPr>
        <w:t>o crime</w:t>
      </w:r>
      <w:r w:rsidRPr="00EE3978">
        <w:rPr>
          <w:rFonts w:ascii="Arial" w:eastAsia="Arial" w:hAnsi="Arial" w:cs="Arial"/>
          <w:b/>
          <w:shd w:val="clear" w:color="auto" w:fill="4A86E8"/>
        </w:rPr>
        <w:t xml:space="preserve"> &lt;H</w:t>
      </w:r>
      <w:r w:rsidR="00C55B67" w:rsidRPr="00EE3978">
        <w:rPr>
          <w:rFonts w:ascii="Arial" w:eastAsia="Arial" w:hAnsi="Arial" w:cs="Arial"/>
          <w:b/>
          <w:shd w:val="clear" w:color="auto" w:fill="4A86E8"/>
        </w:rPr>
        <w:t>2</w:t>
      </w:r>
      <w:r w:rsidRPr="00EE3978">
        <w:rPr>
          <w:rFonts w:ascii="Arial" w:eastAsia="Arial" w:hAnsi="Arial" w:cs="Arial"/>
          <w:b/>
          <w:shd w:val="clear" w:color="auto" w:fill="4A86E8"/>
        </w:rPr>
        <w:t>/&gt;</w:t>
      </w:r>
    </w:p>
    <w:p w14:paraId="1326F1AE" w14:textId="77777777" w:rsidR="00C55B67" w:rsidRPr="00EE3978" w:rsidRDefault="00C55B67" w:rsidP="00EE3978">
      <w:pPr>
        <w:pStyle w:val="Standard"/>
        <w:spacing w:line="360" w:lineRule="auto"/>
        <w:ind w:right="992"/>
        <w:rPr>
          <w:rFonts w:ascii="Arial" w:hAnsi="Arial" w:cs="Arial"/>
          <w:b/>
        </w:rPr>
      </w:pPr>
    </w:p>
    <w:p w14:paraId="5BBA3F9B" w14:textId="77777777" w:rsidR="00C55B67" w:rsidRPr="00EE3978" w:rsidRDefault="00C55B67" w:rsidP="00C55B67">
      <w:pPr>
        <w:pStyle w:val="Standard"/>
        <w:spacing w:after="200" w:line="360" w:lineRule="auto"/>
        <w:ind w:right="992"/>
        <w:rPr>
          <w:rFonts w:ascii="Arial" w:hAnsi="Arial" w:cs="Arial"/>
        </w:rPr>
      </w:pPr>
      <w:r w:rsidRPr="00EE3978">
        <w:rPr>
          <w:rFonts w:ascii="Arial" w:hAnsi="Arial" w:cs="Arial"/>
        </w:rPr>
        <w:t xml:space="preserve">Para Chisum &amp; Turvey (2007 </w:t>
      </w:r>
      <w:r w:rsidRPr="00EE3978">
        <w:rPr>
          <w:rFonts w:ascii="Arial" w:hAnsi="Arial" w:cs="Arial"/>
          <w:i/>
          <w:highlight w:val="cyan"/>
        </w:rPr>
        <w:t>apud</w:t>
      </w:r>
      <w:r w:rsidRPr="00EE3978">
        <w:rPr>
          <w:rFonts w:ascii="Arial" w:hAnsi="Arial" w:cs="Arial"/>
          <w:i/>
        </w:rPr>
        <w:t xml:space="preserve"> </w:t>
      </w:r>
      <w:r w:rsidRPr="00EE3978">
        <w:rPr>
          <w:rFonts w:ascii="Arial" w:hAnsi="Arial" w:cs="Arial"/>
        </w:rPr>
        <w:t xml:space="preserve">KONVALINA-SIMAS, 2014), a reconstrução do crime é o processo que compreende a determinação das ações e eventos em torno da prática de um delito. Neste sentido, o </w:t>
      </w:r>
      <w:r w:rsidRPr="00EE3978">
        <w:rPr>
          <w:rFonts w:ascii="Arial" w:hAnsi="Arial" w:cs="Arial"/>
          <w:iCs/>
        </w:rPr>
        <w:t xml:space="preserve">analista criminal </w:t>
      </w:r>
      <w:r w:rsidRPr="00EE3978">
        <w:rPr>
          <w:rFonts w:ascii="Arial" w:hAnsi="Arial" w:cs="Arial"/>
        </w:rPr>
        <w:t>empregará declarações de testemunhas e vítimas, confissões de suspeitos e as informações contidas nas provas materiais.</w:t>
      </w:r>
    </w:p>
    <w:p w14:paraId="3AE3600B" w14:textId="78E00BC2" w:rsidR="000C153C" w:rsidRDefault="00911657" w:rsidP="00C027C4">
      <w:pPr>
        <w:pStyle w:val="Standard"/>
        <w:spacing w:after="200" w:line="360" w:lineRule="auto"/>
        <w:ind w:right="992"/>
        <w:rPr>
          <w:rFonts w:ascii="Arial" w:hAnsi="Arial" w:cs="Arial"/>
        </w:rPr>
      </w:pPr>
      <w:r w:rsidRPr="00EE3978">
        <w:rPr>
          <w:rFonts w:ascii="Arial" w:hAnsi="Arial" w:cs="Arial"/>
        </w:rPr>
        <w:t xml:space="preserve">A chamada reconstrução do </w:t>
      </w:r>
      <w:r w:rsidR="00FC5F57" w:rsidRPr="00EE3978">
        <w:rPr>
          <w:rFonts w:ascii="Arial" w:hAnsi="Arial" w:cs="Arial"/>
        </w:rPr>
        <w:t>envolve todos os locais existentes e conhecidos</w:t>
      </w:r>
      <w:r w:rsidRPr="00EE3978">
        <w:rPr>
          <w:rFonts w:ascii="Arial" w:hAnsi="Arial" w:cs="Arial"/>
        </w:rPr>
        <w:t xml:space="preserve">. </w:t>
      </w:r>
      <w:r w:rsidR="000C153C">
        <w:rPr>
          <w:rFonts w:ascii="Arial" w:hAnsi="Arial" w:cs="Arial"/>
        </w:rPr>
        <w:t>Esse processo de reconstrução da cena tentará se aproximar, o máxi</w:t>
      </w:r>
      <w:r w:rsidR="00662E53">
        <w:rPr>
          <w:rFonts w:ascii="Arial" w:hAnsi="Arial" w:cs="Arial"/>
        </w:rPr>
        <w:t>mo possível dos fatos ocorridos, considerando todas as suas circunstâncias.</w:t>
      </w:r>
    </w:p>
    <w:p w14:paraId="1AE994BC" w14:textId="39321F47" w:rsidR="00DE0663" w:rsidRPr="00EE3978" w:rsidRDefault="00662E53" w:rsidP="00C027C4">
      <w:pPr>
        <w:pStyle w:val="Standard"/>
        <w:spacing w:after="200" w:line="360" w:lineRule="auto"/>
        <w:ind w:right="992"/>
        <w:rPr>
          <w:rFonts w:ascii="Arial" w:hAnsi="Arial" w:cs="Arial"/>
        </w:rPr>
      </w:pPr>
      <w:r w:rsidRPr="00070DAA">
        <w:rPr>
          <w:rFonts w:ascii="Arial" w:hAnsi="Arial" w:cs="Arial"/>
        </w:rPr>
        <w:t>N</w:t>
      </w:r>
      <w:r w:rsidR="00911657" w:rsidRPr="00EE3978">
        <w:rPr>
          <w:rFonts w:ascii="Arial" w:hAnsi="Arial" w:cs="Arial"/>
        </w:rPr>
        <w:t>ão</w:t>
      </w:r>
      <w:r w:rsidR="00E91E48" w:rsidRPr="00EE3978">
        <w:rPr>
          <w:rFonts w:ascii="Arial" w:hAnsi="Arial" w:cs="Arial"/>
        </w:rPr>
        <w:t xml:space="preserve"> significa que será reconstruída</w:t>
      </w:r>
      <w:r w:rsidR="00911657" w:rsidRPr="00EE3978">
        <w:rPr>
          <w:rFonts w:ascii="Arial" w:hAnsi="Arial" w:cs="Arial"/>
        </w:rPr>
        <w:t xml:space="preserve"> de forma absoluta, mas o mais próximo possível </w:t>
      </w:r>
      <w:r>
        <w:rPr>
          <w:rFonts w:ascii="Arial" w:hAnsi="Arial" w:cs="Arial"/>
        </w:rPr>
        <w:t>das situações</w:t>
      </w:r>
      <w:r w:rsidR="00911657" w:rsidRPr="00EE3978">
        <w:rPr>
          <w:rFonts w:ascii="Arial" w:hAnsi="Arial" w:cs="Arial"/>
        </w:rPr>
        <w:t xml:space="preserve"> que ali ocorreram. </w:t>
      </w:r>
    </w:p>
    <w:p w14:paraId="0DFBA008" w14:textId="2EF52E9C" w:rsidR="00DE0663" w:rsidRPr="00EE3978" w:rsidRDefault="00DE0663" w:rsidP="00C027C4">
      <w:pPr>
        <w:pStyle w:val="Standard"/>
        <w:spacing w:after="200" w:line="360" w:lineRule="auto"/>
        <w:ind w:right="992"/>
        <w:rPr>
          <w:rFonts w:ascii="Arial" w:hAnsi="Arial" w:cs="Arial"/>
        </w:rPr>
      </w:pPr>
      <w:commentRangeStart w:id="5"/>
      <w:commentRangeStart w:id="6"/>
      <w:r w:rsidRPr="00EE3978">
        <w:rPr>
          <w:rFonts w:ascii="Arial" w:hAnsi="Arial" w:cs="Arial"/>
          <w:noProof/>
          <w:lang w:eastAsia="pt-BR"/>
        </w:rPr>
        <w:drawing>
          <wp:inline distT="0" distB="0" distL="0" distR="0" wp14:anchorId="0F09DB4F" wp14:editId="69740E9D">
            <wp:extent cx="5162550" cy="3613785"/>
            <wp:effectExtent l="0" t="0" r="0" b="5715"/>
            <wp:docPr id="4" name="Imagem 4" descr="Mãos de pessoas diversas montando quebra-cabeça, equipe africana e caucasiana juntam peças em busca de correspondência certa, ajudam o suporte no trabalho em equipe para encontrar o conceito de solução comum, visão de topo clos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os de pessoas diversas montando quebra-cabeça, equipe africana e caucasiana juntam peças em busca de correspondência certa, ajudam o suporte no trabalho em equipe para encontrar o conceito de solução comum, visão de topo close 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977" cy="3614084"/>
                    </a:xfrm>
                    <a:prstGeom prst="rect">
                      <a:avLst/>
                    </a:prstGeom>
                    <a:noFill/>
                    <a:ln>
                      <a:noFill/>
                    </a:ln>
                  </pic:spPr>
                </pic:pic>
              </a:graphicData>
            </a:graphic>
          </wp:inline>
        </w:drawing>
      </w:r>
      <w:commentRangeEnd w:id="5"/>
      <w:r w:rsidR="00F30CD9">
        <w:rPr>
          <w:rStyle w:val="Refdecomentrio"/>
          <w:rFonts w:asciiTheme="minorHAnsi" w:eastAsiaTheme="minorHAnsi" w:hAnsiTheme="minorHAnsi" w:cstheme="minorBidi"/>
          <w:color w:val="auto"/>
          <w:kern w:val="0"/>
          <w:lang w:eastAsia="en-US"/>
        </w:rPr>
        <w:commentReference w:id="5"/>
      </w:r>
      <w:commentRangeEnd w:id="6"/>
      <w:r w:rsidR="00F30CD9">
        <w:rPr>
          <w:rStyle w:val="Refdecomentrio"/>
          <w:rFonts w:asciiTheme="minorHAnsi" w:eastAsiaTheme="minorHAnsi" w:hAnsiTheme="minorHAnsi" w:cstheme="minorBidi"/>
          <w:color w:val="auto"/>
          <w:kern w:val="0"/>
          <w:lang w:eastAsia="en-US"/>
        </w:rPr>
        <w:commentReference w:id="6"/>
      </w:r>
    </w:p>
    <w:p w14:paraId="2BAF61F9" w14:textId="52EFED2E" w:rsidR="00DE0663" w:rsidRPr="00070DAA" w:rsidRDefault="00DE0663" w:rsidP="00EE3978">
      <w:pPr>
        <w:spacing w:line="240" w:lineRule="auto"/>
        <w:rPr>
          <w:rFonts w:ascii="Arial" w:eastAsia="Times New Roman" w:hAnsi="Arial" w:cs="Arial"/>
          <w:color w:val="FF0000"/>
        </w:rPr>
      </w:pPr>
      <w:r w:rsidRPr="00070DAA">
        <w:rPr>
          <w:rFonts w:ascii="Arial" w:eastAsia="Times New Roman" w:hAnsi="Arial" w:cs="Arial"/>
          <w:b/>
          <w:color w:val="FF0000"/>
        </w:rPr>
        <w:t>Figura 3:</w:t>
      </w:r>
      <w:r w:rsidRPr="00070DAA">
        <w:rPr>
          <w:rFonts w:ascii="Arial" w:eastAsia="Times New Roman" w:hAnsi="Arial" w:cs="Arial"/>
          <w:color w:val="FF0000"/>
        </w:rPr>
        <w:t xml:space="preserve"> Reconstrução do crime por meio dos vestígios recolhidos.</w:t>
      </w:r>
      <w:r w:rsidRPr="00070DAA">
        <w:rPr>
          <w:rFonts w:ascii="Arial" w:eastAsia="Times New Roman" w:hAnsi="Arial" w:cs="Arial"/>
          <w:b/>
          <w:color w:val="FF0000"/>
        </w:rPr>
        <w:t xml:space="preserve"> Fonte: </w:t>
      </w:r>
      <w:r w:rsidRPr="00070DAA">
        <w:rPr>
          <w:rFonts w:ascii="Arial" w:eastAsia="Times New Roman" w:hAnsi="Arial" w:cs="Arial"/>
          <w:color w:val="FF0000"/>
        </w:rPr>
        <w:t>Shutterstock (2019).</w:t>
      </w:r>
    </w:p>
    <w:p w14:paraId="0886FB77" w14:textId="77777777" w:rsidR="000811D1" w:rsidRPr="00070DAA" w:rsidRDefault="000811D1" w:rsidP="00DE0663">
      <w:pPr>
        <w:rPr>
          <w:rFonts w:ascii="Arial" w:eastAsia="Times New Roman" w:hAnsi="Arial" w:cs="Arial"/>
          <w:color w:val="FF0000"/>
        </w:rPr>
      </w:pPr>
    </w:p>
    <w:p w14:paraId="4CD320D9" w14:textId="710CD1A6" w:rsidR="00911657" w:rsidRPr="00EE3978" w:rsidRDefault="00070455" w:rsidP="00C027C4">
      <w:pPr>
        <w:pStyle w:val="Standard"/>
        <w:spacing w:after="200" w:line="360" w:lineRule="auto"/>
        <w:ind w:right="992"/>
        <w:rPr>
          <w:rFonts w:ascii="Arial" w:hAnsi="Arial" w:cs="Arial"/>
        </w:rPr>
      </w:pPr>
      <w:r w:rsidRPr="00EE3978">
        <w:rPr>
          <w:rFonts w:ascii="Arial" w:hAnsi="Arial" w:cs="Arial"/>
        </w:rPr>
        <w:t>Vale ressaltar que a investigação criminal é um atividade</w:t>
      </w:r>
      <w:r w:rsidR="000811D1" w:rsidRPr="00EE3978">
        <w:rPr>
          <w:rFonts w:ascii="Arial" w:hAnsi="Arial" w:cs="Arial"/>
        </w:rPr>
        <w:t xml:space="preserve"> </w:t>
      </w:r>
      <w:r w:rsidR="000811D1" w:rsidRPr="00EE3978">
        <w:rPr>
          <w:rFonts w:ascii="Arial" w:hAnsi="Arial" w:cs="Arial"/>
          <w:b/>
        </w:rPr>
        <w:t>multidisciplinar, então</w:t>
      </w:r>
      <w:r w:rsidR="000811D1" w:rsidRPr="00EE3978">
        <w:rPr>
          <w:rFonts w:ascii="Arial" w:hAnsi="Arial" w:cs="Arial"/>
        </w:rPr>
        <w:t>,</w:t>
      </w:r>
      <w:r w:rsidRPr="00EE3978">
        <w:rPr>
          <w:rFonts w:ascii="Arial" w:hAnsi="Arial" w:cs="Arial"/>
        </w:rPr>
        <w:t xml:space="preserve"> o processo de reconstruir um evento criminoso de estupro depende </w:t>
      </w:r>
      <w:r w:rsidR="00911657" w:rsidRPr="00EE3978">
        <w:rPr>
          <w:rFonts w:ascii="Arial" w:hAnsi="Arial" w:cs="Arial"/>
        </w:rPr>
        <w:t>da ação colaborativa de vários profissionais das mais variadas áreas do conhecimento.</w:t>
      </w:r>
    </w:p>
    <w:p w14:paraId="5A9FFD2C" w14:textId="4062DBD5" w:rsidR="00966812" w:rsidRPr="00EE3978" w:rsidRDefault="00911657" w:rsidP="00C027C4">
      <w:pPr>
        <w:pStyle w:val="Standard"/>
        <w:spacing w:after="200" w:line="360" w:lineRule="auto"/>
        <w:ind w:right="992"/>
        <w:rPr>
          <w:rFonts w:ascii="Arial" w:hAnsi="Arial" w:cs="Arial"/>
        </w:rPr>
      </w:pPr>
      <w:r w:rsidRPr="00EE3978">
        <w:rPr>
          <w:rFonts w:ascii="Arial" w:hAnsi="Arial" w:cs="Arial"/>
        </w:rPr>
        <w:lastRenderedPageBreak/>
        <w:t xml:space="preserve">Reconstruir um crime em detalhes é fundamental para que o investigador possa compreender o que realmente aconteceu </w:t>
      </w:r>
      <w:r w:rsidR="000811D1" w:rsidRPr="00EE3978">
        <w:rPr>
          <w:rFonts w:ascii="Arial" w:hAnsi="Arial" w:cs="Arial"/>
        </w:rPr>
        <w:t>na</w:t>
      </w:r>
      <w:r w:rsidRPr="00EE3978">
        <w:rPr>
          <w:rFonts w:ascii="Arial" w:hAnsi="Arial" w:cs="Arial"/>
        </w:rPr>
        <w:t xml:space="preserve"> cena d</w:t>
      </w:r>
      <w:r w:rsidR="000811D1" w:rsidRPr="00EE3978">
        <w:rPr>
          <w:rFonts w:ascii="Arial" w:hAnsi="Arial" w:cs="Arial"/>
        </w:rPr>
        <w:t>o</w:t>
      </w:r>
      <w:r w:rsidRPr="00EE3978">
        <w:rPr>
          <w:rFonts w:ascii="Arial" w:hAnsi="Arial" w:cs="Arial"/>
        </w:rPr>
        <w:t xml:space="preserve"> crime</w:t>
      </w:r>
      <w:r w:rsidR="00966812" w:rsidRPr="00EE3978">
        <w:rPr>
          <w:rFonts w:ascii="Arial" w:hAnsi="Arial" w:cs="Arial"/>
        </w:rPr>
        <w:t>,</w:t>
      </w:r>
      <w:r w:rsidRPr="00EE3978">
        <w:rPr>
          <w:rFonts w:ascii="Arial" w:hAnsi="Arial" w:cs="Arial"/>
        </w:rPr>
        <w:t xml:space="preserve"> analisando detalhadamente os comportamentos do infrator e da </w:t>
      </w:r>
      <w:r w:rsidR="004F0061" w:rsidRPr="00EE3978">
        <w:rPr>
          <w:rFonts w:ascii="Arial" w:hAnsi="Arial" w:cs="Arial"/>
        </w:rPr>
        <w:t>vítima</w:t>
      </w:r>
      <w:r w:rsidRPr="00EE3978">
        <w:rPr>
          <w:rFonts w:ascii="Arial" w:hAnsi="Arial" w:cs="Arial"/>
        </w:rPr>
        <w:t xml:space="preserve"> naquele ambiente. </w:t>
      </w:r>
    </w:p>
    <w:p w14:paraId="51082C92" w14:textId="41A2C02B" w:rsidR="00070455" w:rsidRPr="00EE3978" w:rsidRDefault="00070455"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46C060BE" w14:textId="363FC75F" w:rsidR="00911657" w:rsidRPr="00EE3978" w:rsidRDefault="00070455" w:rsidP="00C027C4">
      <w:pPr>
        <w:pStyle w:val="Standard"/>
        <w:spacing w:after="200" w:line="360" w:lineRule="auto"/>
        <w:ind w:right="992"/>
        <w:rPr>
          <w:rFonts w:ascii="Arial" w:hAnsi="Arial" w:cs="Arial"/>
          <w:color w:val="FF0000"/>
        </w:rPr>
      </w:pPr>
      <w:r w:rsidRPr="00EE3978">
        <w:rPr>
          <w:rFonts w:ascii="Arial" w:hAnsi="Arial" w:cs="Arial"/>
          <w:color w:val="FF0000"/>
        </w:rPr>
        <w:t>Por se</w:t>
      </w:r>
      <w:r w:rsidR="00911657" w:rsidRPr="00EE3978">
        <w:rPr>
          <w:rFonts w:ascii="Arial" w:hAnsi="Arial" w:cs="Arial"/>
          <w:color w:val="FF0000"/>
        </w:rPr>
        <w:t xml:space="preserve"> trata</w:t>
      </w:r>
      <w:r w:rsidRPr="00EE3978">
        <w:rPr>
          <w:rFonts w:ascii="Arial" w:hAnsi="Arial" w:cs="Arial"/>
          <w:color w:val="FF0000"/>
        </w:rPr>
        <w:t>r</w:t>
      </w:r>
      <w:r w:rsidR="00911657" w:rsidRPr="00EE3978">
        <w:rPr>
          <w:rFonts w:ascii="Arial" w:hAnsi="Arial" w:cs="Arial"/>
          <w:color w:val="FF0000"/>
        </w:rPr>
        <w:t xml:space="preserve"> da reconstru</w:t>
      </w:r>
      <w:r w:rsidR="00966812" w:rsidRPr="00EE3978">
        <w:rPr>
          <w:rFonts w:ascii="Arial" w:hAnsi="Arial" w:cs="Arial"/>
          <w:color w:val="FF0000"/>
        </w:rPr>
        <w:t>ção das circunstâncias que formam</w:t>
      </w:r>
      <w:r w:rsidR="00911657" w:rsidRPr="00EE3978">
        <w:rPr>
          <w:rFonts w:ascii="Arial" w:hAnsi="Arial" w:cs="Arial"/>
          <w:color w:val="FF0000"/>
        </w:rPr>
        <w:t xml:space="preserve"> a prova de um crime, </w:t>
      </w:r>
      <w:r w:rsidRPr="00EE3978">
        <w:rPr>
          <w:rFonts w:ascii="Arial" w:hAnsi="Arial" w:cs="Arial"/>
          <w:color w:val="FF0000"/>
        </w:rPr>
        <w:t xml:space="preserve">o processo </w:t>
      </w:r>
      <w:r w:rsidR="00911657" w:rsidRPr="00EE3978">
        <w:rPr>
          <w:rFonts w:ascii="Arial" w:hAnsi="Arial" w:cs="Arial"/>
          <w:color w:val="FF0000"/>
        </w:rPr>
        <w:t>não pode se basear em suposições, mas em evidências encontradas por um processo científico com resultados objetivos e rigorosos.</w:t>
      </w:r>
    </w:p>
    <w:p w14:paraId="1BB31760" w14:textId="6F437321" w:rsidR="00070455" w:rsidRPr="00EE3978" w:rsidRDefault="00070455"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20E8832E" w14:textId="52E6B4DE" w:rsidR="00662E53" w:rsidRDefault="00911657" w:rsidP="00EE3978">
      <w:pPr>
        <w:pStyle w:val="Standard"/>
        <w:spacing w:line="360" w:lineRule="auto"/>
        <w:ind w:right="992"/>
        <w:rPr>
          <w:rFonts w:ascii="Arial" w:hAnsi="Arial" w:cs="Arial"/>
        </w:rPr>
      </w:pPr>
      <w:r w:rsidRPr="00EE3978">
        <w:rPr>
          <w:rFonts w:ascii="Arial" w:hAnsi="Arial" w:cs="Arial"/>
        </w:rPr>
        <w:t>Konvalina-Simas</w:t>
      </w:r>
      <w:r w:rsidR="004F0061" w:rsidRPr="00EE3978">
        <w:rPr>
          <w:rFonts w:ascii="Arial" w:hAnsi="Arial" w:cs="Arial"/>
        </w:rPr>
        <w:t xml:space="preserve"> (2014)</w:t>
      </w:r>
      <w:r w:rsidRPr="00EE3978">
        <w:rPr>
          <w:rFonts w:ascii="Arial" w:hAnsi="Arial" w:cs="Arial"/>
        </w:rPr>
        <w:t>,</w:t>
      </w:r>
      <w:r w:rsidR="00845900" w:rsidRPr="00EE3978">
        <w:rPr>
          <w:rFonts w:ascii="Arial" w:hAnsi="Arial" w:cs="Arial"/>
        </w:rPr>
        <w:t xml:space="preserve"> afirma que</w:t>
      </w:r>
      <w:r w:rsidRPr="00EE3978">
        <w:rPr>
          <w:rFonts w:ascii="Arial" w:hAnsi="Arial" w:cs="Arial"/>
        </w:rPr>
        <w:t xml:space="preserve"> a reconstrução do crime se baseia, no </w:t>
      </w:r>
      <w:r w:rsidRPr="00EE3978">
        <w:rPr>
          <w:rFonts w:ascii="Arial" w:hAnsi="Arial" w:cs="Arial"/>
          <w:bCs/>
          <w:iCs/>
        </w:rPr>
        <w:t>Princípio da Troca de Locard.</w:t>
      </w:r>
      <w:r w:rsidRPr="00EE3978">
        <w:rPr>
          <w:rFonts w:ascii="Arial" w:hAnsi="Arial" w:cs="Arial"/>
        </w:rPr>
        <w:t xml:space="preserve"> </w:t>
      </w:r>
      <w:r w:rsidR="00477E36" w:rsidRPr="00EE3978">
        <w:rPr>
          <w:rFonts w:ascii="Arial" w:hAnsi="Arial" w:cs="Arial"/>
        </w:rPr>
        <w:t>A teoria afirma que ao cometer uma série de crimes</w:t>
      </w:r>
      <w:r w:rsidR="000B552A" w:rsidRPr="00EE3978">
        <w:rPr>
          <w:rFonts w:ascii="Arial" w:hAnsi="Arial" w:cs="Arial"/>
        </w:rPr>
        <w:t>,</w:t>
      </w:r>
      <w:r w:rsidR="00477E36" w:rsidRPr="00EE3978">
        <w:rPr>
          <w:rFonts w:ascii="Arial" w:hAnsi="Arial" w:cs="Arial"/>
        </w:rPr>
        <w:t xml:space="preserve"> o </w:t>
      </w:r>
      <w:r w:rsidR="00662E53">
        <w:rPr>
          <w:rFonts w:ascii="Arial" w:hAnsi="Arial" w:cs="Arial"/>
        </w:rPr>
        <w:t>agressor</w:t>
      </w:r>
      <w:r w:rsidR="00477E36" w:rsidRPr="00EE3978">
        <w:rPr>
          <w:rFonts w:ascii="Arial" w:hAnsi="Arial" w:cs="Arial"/>
        </w:rPr>
        <w:t xml:space="preserve"> deixa informaç</w:t>
      </w:r>
      <w:r w:rsidR="000B552A" w:rsidRPr="00EE3978">
        <w:rPr>
          <w:rFonts w:ascii="Arial" w:hAnsi="Arial" w:cs="Arial"/>
        </w:rPr>
        <w:t>ões</w:t>
      </w:r>
      <w:r w:rsidR="00477E36" w:rsidRPr="00EE3978">
        <w:rPr>
          <w:rFonts w:ascii="Arial" w:hAnsi="Arial" w:cs="Arial"/>
        </w:rPr>
        <w:t xml:space="preserve"> sobre seu </w:t>
      </w:r>
      <w:r w:rsidR="00477E36" w:rsidRPr="00070DAA">
        <w:rPr>
          <w:rFonts w:ascii="Arial" w:hAnsi="Arial" w:cs="Arial"/>
          <w:b/>
          <w:color w:val="538135" w:themeColor="accent6" w:themeShade="BF"/>
        </w:rPr>
        <w:t>mapa mental</w:t>
      </w:r>
      <w:r w:rsidR="00477E36" w:rsidRPr="00EE3978">
        <w:rPr>
          <w:rFonts w:ascii="Arial" w:hAnsi="Arial" w:cs="Arial"/>
        </w:rPr>
        <w:t>, permitindo que o investigador visualize suas informações.</w:t>
      </w:r>
    </w:p>
    <w:p w14:paraId="16D14D0F" w14:textId="77777777" w:rsidR="00662E53" w:rsidRDefault="00662E53" w:rsidP="00EE3978">
      <w:pPr>
        <w:pStyle w:val="Standard"/>
        <w:spacing w:line="360" w:lineRule="auto"/>
        <w:ind w:right="992"/>
        <w:rPr>
          <w:rFonts w:ascii="Arial" w:hAnsi="Arial" w:cs="Arial"/>
        </w:rPr>
      </w:pPr>
    </w:p>
    <w:p w14:paraId="0D6A95BC" w14:textId="77777777" w:rsidR="00662E53" w:rsidRPr="00070DAA" w:rsidRDefault="00662E53" w:rsidP="00EE3978">
      <w:pPr>
        <w:pStyle w:val="Standard"/>
        <w:spacing w:line="360" w:lineRule="auto"/>
        <w:ind w:right="992"/>
        <w:rPr>
          <w:rFonts w:ascii="Arial" w:hAnsi="Arial" w:cs="Arial"/>
          <w:b/>
          <w:color w:val="538135" w:themeColor="accent6" w:themeShade="BF"/>
        </w:rPr>
      </w:pPr>
      <w:r w:rsidRPr="00070DAA">
        <w:rPr>
          <w:rFonts w:ascii="Arial" w:hAnsi="Arial" w:cs="Arial"/>
          <w:b/>
          <w:color w:val="538135" w:themeColor="accent6" w:themeShade="BF"/>
        </w:rPr>
        <w:t>&lt;Abrir Glossário&gt;</w:t>
      </w:r>
    </w:p>
    <w:p w14:paraId="553C784A" w14:textId="1E1971BE" w:rsidR="002F0E25" w:rsidRPr="00070DAA" w:rsidRDefault="00662E53" w:rsidP="00EE3978">
      <w:pPr>
        <w:pStyle w:val="Standard"/>
        <w:spacing w:line="360" w:lineRule="auto"/>
        <w:ind w:right="992"/>
        <w:rPr>
          <w:rFonts w:ascii="Arial" w:hAnsi="Arial" w:cs="Arial"/>
          <w:color w:val="538135" w:themeColor="accent6" w:themeShade="BF"/>
        </w:rPr>
      </w:pPr>
      <w:r w:rsidRPr="00070DAA">
        <w:rPr>
          <w:rFonts w:ascii="Arial" w:hAnsi="Arial" w:cs="Arial"/>
          <w:color w:val="538135" w:themeColor="accent6" w:themeShade="BF"/>
        </w:rPr>
        <w:t>O Mapa mental ou cognitivo</w:t>
      </w:r>
      <w:r w:rsidR="002F0E25" w:rsidRPr="00070DAA">
        <w:rPr>
          <w:rFonts w:ascii="Arial" w:hAnsi="Arial" w:cs="Arial"/>
          <w:color w:val="538135" w:themeColor="accent6" w:themeShade="BF"/>
        </w:rPr>
        <w:t>, se refere</w:t>
      </w:r>
      <w:r w:rsidRPr="00070DAA">
        <w:rPr>
          <w:rFonts w:ascii="Arial" w:hAnsi="Arial" w:cs="Arial"/>
          <w:color w:val="538135" w:themeColor="accent6" w:themeShade="BF"/>
        </w:rPr>
        <w:t xml:space="preserve"> </w:t>
      </w:r>
      <w:r w:rsidR="002F0E25" w:rsidRPr="00070DAA">
        <w:rPr>
          <w:rFonts w:ascii="Arial" w:hAnsi="Arial" w:cs="Arial"/>
          <w:color w:val="538135" w:themeColor="accent6" w:themeShade="BF"/>
        </w:rPr>
        <w:t>ao</w:t>
      </w:r>
      <w:r w:rsidRPr="00070DAA">
        <w:rPr>
          <w:rFonts w:ascii="Arial" w:hAnsi="Arial" w:cs="Arial"/>
          <w:color w:val="538135" w:themeColor="accent6" w:themeShade="BF"/>
        </w:rPr>
        <w:t xml:space="preserve"> caminho mental</w:t>
      </w:r>
      <w:r w:rsidR="002F0E25" w:rsidRPr="00070DAA">
        <w:rPr>
          <w:rFonts w:ascii="Arial" w:hAnsi="Arial" w:cs="Arial"/>
          <w:color w:val="538135" w:themeColor="accent6" w:themeShade="BF"/>
        </w:rPr>
        <w:t xml:space="preserve"> que um indivíduo absorve</w:t>
      </w:r>
      <w:r w:rsidRPr="00070DAA">
        <w:rPr>
          <w:rFonts w:ascii="Arial" w:hAnsi="Arial" w:cs="Arial"/>
          <w:color w:val="538135" w:themeColor="accent6" w:themeShade="BF"/>
        </w:rPr>
        <w:t xml:space="preserve"> de um ambiente, via de regra sem que </w:t>
      </w:r>
      <w:r w:rsidR="002F0E25" w:rsidRPr="00070DAA">
        <w:rPr>
          <w:rFonts w:ascii="Arial" w:hAnsi="Arial" w:cs="Arial"/>
          <w:color w:val="538135" w:themeColor="accent6" w:themeShade="BF"/>
        </w:rPr>
        <w:t>ele esteja</w:t>
      </w:r>
      <w:r w:rsidRPr="00070DAA">
        <w:rPr>
          <w:rFonts w:ascii="Arial" w:hAnsi="Arial" w:cs="Arial"/>
          <w:color w:val="538135" w:themeColor="accent6" w:themeShade="BF"/>
        </w:rPr>
        <w:t xml:space="preserve"> consciente daquilo que efetivamente apreendeu. </w:t>
      </w:r>
    </w:p>
    <w:p w14:paraId="34107C75" w14:textId="79B1D37C" w:rsidR="002F0E25" w:rsidRPr="00070DAA" w:rsidRDefault="00662E53" w:rsidP="00EE3978">
      <w:pPr>
        <w:pStyle w:val="Standard"/>
        <w:spacing w:line="360" w:lineRule="auto"/>
        <w:ind w:right="992"/>
        <w:rPr>
          <w:rFonts w:ascii="Arial" w:hAnsi="Arial" w:cs="Arial"/>
          <w:color w:val="538135" w:themeColor="accent6" w:themeShade="BF"/>
        </w:rPr>
      </w:pPr>
      <w:r w:rsidRPr="00070DAA">
        <w:rPr>
          <w:rFonts w:ascii="Arial" w:hAnsi="Arial" w:cs="Arial"/>
          <w:color w:val="538135" w:themeColor="accent6" w:themeShade="BF"/>
        </w:rPr>
        <w:t xml:space="preserve">Por exemplo, um homem que </w:t>
      </w:r>
      <w:r w:rsidR="002F0E25" w:rsidRPr="00070DAA">
        <w:rPr>
          <w:rFonts w:ascii="Arial" w:hAnsi="Arial" w:cs="Arial"/>
          <w:color w:val="538135" w:themeColor="accent6" w:themeShade="BF"/>
        </w:rPr>
        <w:t>visualize mentalmente e com detalhes o caminho para a faculdade, sem consciência que o faz.</w:t>
      </w:r>
    </w:p>
    <w:p w14:paraId="1E47E4D8" w14:textId="050D0288" w:rsidR="00477E36" w:rsidRPr="00070DAA" w:rsidRDefault="00662E53" w:rsidP="00EE3978">
      <w:pPr>
        <w:pStyle w:val="Standard"/>
        <w:spacing w:line="360" w:lineRule="auto"/>
        <w:ind w:right="992"/>
        <w:rPr>
          <w:rFonts w:ascii="Arial" w:hAnsi="Arial" w:cs="Arial"/>
          <w:b/>
          <w:color w:val="538135" w:themeColor="accent6" w:themeShade="BF"/>
        </w:rPr>
      </w:pPr>
      <w:r w:rsidRPr="00070DAA">
        <w:rPr>
          <w:rFonts w:ascii="Arial" w:hAnsi="Arial" w:cs="Arial"/>
          <w:b/>
          <w:color w:val="538135" w:themeColor="accent6" w:themeShade="BF"/>
        </w:rPr>
        <w:t>&lt;Fechar Glossário&gt;</w:t>
      </w:r>
    </w:p>
    <w:p w14:paraId="1C7E5E2E" w14:textId="77777777" w:rsidR="00477E36" w:rsidRPr="00EE3978" w:rsidRDefault="00477E36" w:rsidP="00EE3978">
      <w:pPr>
        <w:pStyle w:val="Standard"/>
        <w:spacing w:line="360" w:lineRule="auto"/>
        <w:ind w:right="992"/>
        <w:rPr>
          <w:rStyle w:val="Refdecomentrio"/>
          <w:rFonts w:ascii="Arial" w:eastAsiaTheme="minorHAnsi" w:hAnsi="Arial" w:cs="Arial"/>
          <w:color w:val="auto"/>
          <w:kern w:val="0"/>
          <w:highlight w:val="yellow"/>
          <w:lang w:eastAsia="en-US"/>
        </w:rPr>
      </w:pPr>
    </w:p>
    <w:p w14:paraId="5D4C381B" w14:textId="7CD983DC" w:rsidR="00911657" w:rsidRPr="00EE3978" w:rsidRDefault="00477E36" w:rsidP="00EE3978">
      <w:pPr>
        <w:pStyle w:val="Standard"/>
        <w:spacing w:line="360" w:lineRule="auto"/>
        <w:ind w:right="992"/>
        <w:rPr>
          <w:rFonts w:ascii="Arial" w:hAnsi="Arial" w:cs="Arial"/>
          <w:b/>
          <w:bCs/>
          <w:i/>
          <w:iCs/>
        </w:rPr>
      </w:pPr>
      <w:r w:rsidRPr="00EE3978">
        <w:rPr>
          <w:rFonts w:ascii="Arial" w:hAnsi="Arial" w:cs="Arial"/>
        </w:rPr>
        <w:t>Neste sentido, a</w:t>
      </w:r>
      <w:r w:rsidR="00845900" w:rsidRPr="00EE3978">
        <w:rPr>
          <w:rFonts w:ascii="Arial" w:hAnsi="Arial" w:cs="Arial"/>
        </w:rPr>
        <w:t xml:space="preserve"> autora </w:t>
      </w:r>
      <w:r w:rsidR="00DE0663" w:rsidRPr="00EE3978">
        <w:rPr>
          <w:rFonts w:ascii="Arial" w:hAnsi="Arial" w:cs="Arial"/>
        </w:rPr>
        <w:t>ainda</w:t>
      </w:r>
      <w:r w:rsidR="003F1289" w:rsidRPr="00EE3978">
        <w:rPr>
          <w:rFonts w:ascii="Arial" w:hAnsi="Arial" w:cs="Arial"/>
        </w:rPr>
        <w:t xml:space="preserve"> </w:t>
      </w:r>
      <w:r w:rsidR="00845900" w:rsidRPr="00EE3978">
        <w:rPr>
          <w:rFonts w:ascii="Arial" w:hAnsi="Arial" w:cs="Arial"/>
        </w:rPr>
        <w:t xml:space="preserve">destaca que </w:t>
      </w:r>
      <w:r w:rsidR="00911657" w:rsidRPr="00EE3978">
        <w:rPr>
          <w:rFonts w:ascii="Arial" w:hAnsi="Arial" w:cs="Arial"/>
        </w:rPr>
        <w:t xml:space="preserve">a reconstrução </w:t>
      </w:r>
      <w:r w:rsidR="00B366E3" w:rsidRPr="00EE3978">
        <w:rPr>
          <w:rFonts w:ascii="Arial" w:hAnsi="Arial" w:cs="Arial"/>
        </w:rPr>
        <w:t>do crime pode se fazer</w:t>
      </w:r>
      <w:r w:rsidRPr="00EE3978">
        <w:rPr>
          <w:rFonts w:ascii="Arial" w:hAnsi="Arial" w:cs="Arial"/>
        </w:rPr>
        <w:t xml:space="preserve"> pel</w:t>
      </w:r>
      <w:r w:rsidR="00B366E3" w:rsidRPr="00EE3978">
        <w:rPr>
          <w:rFonts w:ascii="Arial" w:hAnsi="Arial" w:cs="Arial"/>
        </w:rPr>
        <w:t>o levantamento de evidências através da</w:t>
      </w:r>
      <w:r w:rsidRPr="00EE3978">
        <w:rPr>
          <w:rFonts w:ascii="Arial" w:hAnsi="Arial" w:cs="Arial"/>
        </w:rPr>
        <w:t xml:space="preserve"> compreensão do</w:t>
      </w:r>
      <w:r w:rsidR="00911657" w:rsidRPr="00EE3978">
        <w:rPr>
          <w:rFonts w:ascii="Arial" w:hAnsi="Arial" w:cs="Arial"/>
        </w:rPr>
        <w:t xml:space="preserve"> contato entre pessoas e objetos</w:t>
      </w:r>
      <w:r w:rsidR="00B366E3" w:rsidRPr="00EE3978">
        <w:rPr>
          <w:rFonts w:ascii="Arial" w:hAnsi="Arial" w:cs="Arial"/>
        </w:rPr>
        <w:t xml:space="preserve"> da cena do crime. </w:t>
      </w:r>
    </w:p>
    <w:p w14:paraId="3B9E5832" w14:textId="77777777" w:rsidR="00DE0663" w:rsidRPr="00EE3978" w:rsidRDefault="00DE0663" w:rsidP="00EE3978">
      <w:pPr>
        <w:pStyle w:val="Standard"/>
        <w:spacing w:line="360" w:lineRule="auto"/>
        <w:ind w:right="992"/>
        <w:rPr>
          <w:rFonts w:ascii="Arial" w:hAnsi="Arial" w:cs="Arial"/>
          <w:b/>
          <w:bCs/>
          <w:i/>
          <w:iCs/>
        </w:rPr>
      </w:pPr>
    </w:p>
    <w:p w14:paraId="435999BD" w14:textId="2625CB1F" w:rsidR="00911657" w:rsidRPr="00EE3978" w:rsidRDefault="00C027C4" w:rsidP="00EE3978">
      <w:pPr>
        <w:pStyle w:val="Standard"/>
        <w:spacing w:line="360" w:lineRule="auto"/>
        <w:ind w:right="992"/>
        <w:rPr>
          <w:rFonts w:ascii="Arial" w:eastAsia="Arial" w:hAnsi="Arial" w:cs="Arial"/>
          <w:b/>
          <w:shd w:val="clear" w:color="auto" w:fill="4A86E8"/>
        </w:rPr>
      </w:pPr>
      <w:r w:rsidRPr="00EE3978">
        <w:rPr>
          <w:rFonts w:ascii="Arial" w:eastAsia="Arial" w:hAnsi="Arial" w:cs="Arial"/>
          <w:b/>
          <w:shd w:val="clear" w:color="auto" w:fill="4A86E8"/>
        </w:rPr>
        <w:t>&lt;H2&gt;</w:t>
      </w:r>
      <w:r w:rsidR="00841AD4" w:rsidRPr="00EE3978">
        <w:rPr>
          <w:rFonts w:ascii="Arial" w:hAnsi="Arial" w:cs="Arial"/>
          <w:b/>
        </w:rPr>
        <w:t>Metodologia para</w:t>
      </w:r>
      <w:r w:rsidR="00911657" w:rsidRPr="00EE3978">
        <w:rPr>
          <w:rFonts w:ascii="Arial" w:hAnsi="Arial" w:cs="Arial"/>
          <w:b/>
        </w:rPr>
        <w:t xml:space="preserve"> a reconstrução do crime</w:t>
      </w:r>
      <w:r w:rsidRPr="00EE3978">
        <w:rPr>
          <w:rFonts w:ascii="Arial" w:eastAsia="Arial" w:hAnsi="Arial" w:cs="Arial"/>
          <w:b/>
          <w:shd w:val="clear" w:color="auto" w:fill="4A86E8"/>
        </w:rPr>
        <w:t xml:space="preserve"> &lt;H2/&gt;</w:t>
      </w:r>
    </w:p>
    <w:p w14:paraId="31B6CFA3" w14:textId="77777777" w:rsidR="00DE0663" w:rsidRPr="00EE3978" w:rsidRDefault="00DE0663" w:rsidP="00EE3978">
      <w:pPr>
        <w:pStyle w:val="Standard"/>
        <w:spacing w:line="360" w:lineRule="auto"/>
        <w:ind w:right="992"/>
        <w:rPr>
          <w:rFonts w:ascii="Arial" w:hAnsi="Arial" w:cs="Arial"/>
          <w:b/>
        </w:rPr>
      </w:pPr>
    </w:p>
    <w:p w14:paraId="5F6BD01C" w14:textId="2AD4AC06" w:rsidR="00911657" w:rsidRPr="00EE3978" w:rsidRDefault="006624DF" w:rsidP="00C027C4">
      <w:pPr>
        <w:pStyle w:val="Standard"/>
        <w:spacing w:after="200" w:line="360" w:lineRule="auto"/>
        <w:ind w:right="992"/>
        <w:rPr>
          <w:rFonts w:ascii="Arial" w:hAnsi="Arial" w:cs="Arial"/>
        </w:rPr>
      </w:pPr>
      <w:r w:rsidRPr="00EE3978">
        <w:rPr>
          <w:rFonts w:ascii="Arial" w:hAnsi="Arial" w:cs="Arial"/>
          <w:color w:val="auto"/>
        </w:rPr>
        <w:t>Podemos perceber que</w:t>
      </w:r>
      <w:r w:rsidR="003F1289" w:rsidRPr="00EE3978">
        <w:rPr>
          <w:rFonts w:ascii="Arial" w:hAnsi="Arial" w:cs="Arial"/>
          <w:color w:val="auto"/>
        </w:rPr>
        <w:t xml:space="preserve"> </w:t>
      </w:r>
      <w:r w:rsidR="00032C5D" w:rsidRPr="00EE3978">
        <w:rPr>
          <w:rFonts w:ascii="Arial" w:hAnsi="Arial" w:cs="Arial"/>
          <w:color w:val="auto"/>
        </w:rPr>
        <w:t xml:space="preserve">neste curso </w:t>
      </w:r>
      <w:r w:rsidR="00032C5D" w:rsidRPr="00EE3978">
        <w:rPr>
          <w:rFonts w:ascii="Arial" w:hAnsi="Arial" w:cs="Arial"/>
        </w:rPr>
        <w:t>a análise do</w:t>
      </w:r>
      <w:r w:rsidR="00911657" w:rsidRPr="00EE3978">
        <w:rPr>
          <w:rFonts w:ascii="Arial" w:hAnsi="Arial" w:cs="Arial"/>
        </w:rPr>
        <w:t xml:space="preserve"> tema </w:t>
      </w:r>
      <w:r w:rsidR="00911657" w:rsidRPr="00EE3978">
        <w:rPr>
          <w:rFonts w:ascii="Arial" w:hAnsi="Arial" w:cs="Arial"/>
          <w:i/>
          <w:iCs/>
          <w:highlight w:val="cyan"/>
        </w:rPr>
        <w:t>profiling</w:t>
      </w:r>
      <w:r w:rsidR="00032C5D" w:rsidRPr="00EE3978">
        <w:rPr>
          <w:rFonts w:ascii="Arial" w:hAnsi="Arial" w:cs="Arial"/>
          <w:i/>
          <w:iCs/>
          <w:highlight w:val="cyan"/>
        </w:rPr>
        <w:t xml:space="preserve"> </w:t>
      </w:r>
      <w:r w:rsidR="00032C5D" w:rsidRPr="00070DAA">
        <w:rPr>
          <w:rFonts w:ascii="Arial" w:hAnsi="Arial" w:cs="Arial"/>
          <w:iCs/>
        </w:rPr>
        <w:t>criminal</w:t>
      </w:r>
      <w:r w:rsidR="00911657" w:rsidRPr="00070DAA">
        <w:rPr>
          <w:rFonts w:ascii="Arial" w:hAnsi="Arial" w:cs="Arial"/>
          <w:iCs/>
        </w:rPr>
        <w:t>,</w:t>
      </w:r>
      <w:r w:rsidR="00911657" w:rsidRPr="00EE3978">
        <w:rPr>
          <w:rFonts w:ascii="Arial" w:hAnsi="Arial" w:cs="Arial"/>
          <w:i/>
          <w:iCs/>
        </w:rPr>
        <w:t xml:space="preserve"> </w:t>
      </w:r>
      <w:r w:rsidR="00032C5D" w:rsidRPr="00EE3978">
        <w:rPr>
          <w:rFonts w:ascii="Arial" w:hAnsi="Arial" w:cs="Arial"/>
          <w:iCs/>
        </w:rPr>
        <w:t xml:space="preserve">tem como referência teórica principal </w:t>
      </w:r>
      <w:r w:rsidR="00911657" w:rsidRPr="00EE3978">
        <w:rPr>
          <w:rFonts w:ascii="Arial" w:hAnsi="Arial" w:cs="Arial"/>
        </w:rPr>
        <w:t xml:space="preserve">a </w:t>
      </w:r>
      <w:r w:rsidR="00592D4B" w:rsidRPr="00EE3978">
        <w:rPr>
          <w:rFonts w:ascii="Arial" w:hAnsi="Arial" w:cs="Arial"/>
        </w:rPr>
        <w:t>técnica</w:t>
      </w:r>
      <w:r w:rsidR="00911657" w:rsidRPr="00EE3978">
        <w:rPr>
          <w:rFonts w:ascii="Arial" w:hAnsi="Arial" w:cs="Arial"/>
        </w:rPr>
        <w:t xml:space="preserve"> apresentada pela pesquisadora </w:t>
      </w:r>
      <w:r w:rsidR="00381A54" w:rsidRPr="00EE3978">
        <w:rPr>
          <w:rFonts w:ascii="Arial" w:hAnsi="Arial" w:cs="Arial"/>
        </w:rPr>
        <w:t>K</w:t>
      </w:r>
      <w:r w:rsidR="00911657" w:rsidRPr="00EE3978">
        <w:rPr>
          <w:rFonts w:ascii="Arial" w:hAnsi="Arial" w:cs="Arial"/>
        </w:rPr>
        <w:t>onvalina-Simas</w:t>
      </w:r>
      <w:r w:rsidR="00381A54" w:rsidRPr="00EE3978">
        <w:rPr>
          <w:rFonts w:ascii="Arial" w:hAnsi="Arial" w:cs="Arial"/>
        </w:rPr>
        <w:t>. P</w:t>
      </w:r>
      <w:r w:rsidR="00911657" w:rsidRPr="00EE3978">
        <w:rPr>
          <w:rFonts w:ascii="Arial" w:hAnsi="Arial" w:cs="Arial"/>
        </w:rPr>
        <w:t>ortanto</w:t>
      </w:r>
      <w:r w:rsidR="00032C5D" w:rsidRPr="00EE3978">
        <w:rPr>
          <w:rFonts w:ascii="Arial" w:hAnsi="Arial" w:cs="Arial"/>
        </w:rPr>
        <w:t>,</w:t>
      </w:r>
      <w:r w:rsidR="00911657" w:rsidRPr="00EE3978">
        <w:rPr>
          <w:rFonts w:ascii="Arial" w:hAnsi="Arial" w:cs="Arial"/>
        </w:rPr>
        <w:t xml:space="preserve"> </w:t>
      </w:r>
      <w:r w:rsidRPr="00EE3978">
        <w:rPr>
          <w:rFonts w:ascii="Arial" w:hAnsi="Arial" w:cs="Arial"/>
        </w:rPr>
        <w:t>utilizaremos a metodologia do processo de</w:t>
      </w:r>
      <w:r w:rsidR="00911657" w:rsidRPr="00EE3978">
        <w:rPr>
          <w:rFonts w:ascii="Arial" w:hAnsi="Arial" w:cs="Arial"/>
        </w:rPr>
        <w:t xml:space="preserve"> reconstrução</w:t>
      </w:r>
      <w:r w:rsidRPr="00EE3978">
        <w:rPr>
          <w:rFonts w:ascii="Arial" w:hAnsi="Arial" w:cs="Arial"/>
        </w:rPr>
        <w:t xml:space="preserve"> do crime</w:t>
      </w:r>
      <w:r w:rsidR="003F1289" w:rsidRPr="00EE3978">
        <w:rPr>
          <w:rFonts w:ascii="Arial" w:hAnsi="Arial" w:cs="Arial"/>
        </w:rPr>
        <w:t xml:space="preserve"> </w:t>
      </w:r>
      <w:r w:rsidR="00C45D12" w:rsidRPr="00EE3978">
        <w:rPr>
          <w:rFonts w:ascii="Arial" w:hAnsi="Arial" w:cs="Arial"/>
        </w:rPr>
        <w:t xml:space="preserve">também </w:t>
      </w:r>
      <w:r w:rsidR="00911657" w:rsidRPr="00EE3978">
        <w:rPr>
          <w:rFonts w:ascii="Arial" w:hAnsi="Arial" w:cs="Arial"/>
        </w:rPr>
        <w:t>propost</w:t>
      </w:r>
      <w:r w:rsidRPr="00EE3978">
        <w:rPr>
          <w:rFonts w:ascii="Arial" w:hAnsi="Arial" w:cs="Arial"/>
        </w:rPr>
        <w:t>o</w:t>
      </w:r>
      <w:r w:rsidR="00911657" w:rsidRPr="00EE3978">
        <w:rPr>
          <w:rFonts w:ascii="Arial" w:hAnsi="Arial" w:cs="Arial"/>
        </w:rPr>
        <w:t xml:space="preserve"> </w:t>
      </w:r>
      <w:r w:rsidR="00C45D12" w:rsidRPr="00EE3978">
        <w:rPr>
          <w:rFonts w:ascii="Arial" w:hAnsi="Arial" w:cs="Arial"/>
        </w:rPr>
        <w:t>pela autora. Diante dis</w:t>
      </w:r>
      <w:r w:rsidR="001537DA">
        <w:rPr>
          <w:rFonts w:ascii="Arial" w:hAnsi="Arial" w:cs="Arial"/>
        </w:rPr>
        <w:t>s</w:t>
      </w:r>
      <w:r w:rsidR="00C45D12" w:rsidRPr="00EE3978">
        <w:rPr>
          <w:rFonts w:ascii="Arial" w:hAnsi="Arial" w:cs="Arial"/>
        </w:rPr>
        <w:t xml:space="preserve">o, </w:t>
      </w:r>
      <w:r w:rsidR="008777DE">
        <w:rPr>
          <w:rFonts w:ascii="Arial" w:hAnsi="Arial" w:cs="Arial"/>
        </w:rPr>
        <w:t xml:space="preserve">clique nos aspectos a seguir e </w:t>
      </w:r>
      <w:r w:rsidR="00C45D12" w:rsidRPr="00EE3978">
        <w:rPr>
          <w:rFonts w:ascii="Arial" w:hAnsi="Arial" w:cs="Arial"/>
        </w:rPr>
        <w:t xml:space="preserve">veja alguns </w:t>
      </w:r>
      <w:r w:rsidR="008777DE">
        <w:rPr>
          <w:rFonts w:ascii="Arial" w:hAnsi="Arial" w:cs="Arial"/>
        </w:rPr>
        <w:t>conceitos</w:t>
      </w:r>
      <w:r w:rsidR="008777DE" w:rsidRPr="00EE3978">
        <w:rPr>
          <w:rFonts w:ascii="Arial" w:hAnsi="Arial" w:cs="Arial"/>
        </w:rPr>
        <w:t xml:space="preserve"> </w:t>
      </w:r>
      <w:r w:rsidR="00C45D12" w:rsidRPr="00EE3978">
        <w:rPr>
          <w:rFonts w:ascii="Arial" w:hAnsi="Arial" w:cs="Arial"/>
        </w:rPr>
        <w:t>que</w:t>
      </w:r>
      <w:r w:rsidR="008777DE">
        <w:rPr>
          <w:rFonts w:ascii="Arial" w:hAnsi="Arial" w:cs="Arial"/>
        </w:rPr>
        <w:t xml:space="preserve"> a autora</w:t>
      </w:r>
      <w:r w:rsidR="00C45D12" w:rsidRPr="00EE3978">
        <w:rPr>
          <w:rFonts w:ascii="Arial" w:hAnsi="Arial" w:cs="Arial"/>
        </w:rPr>
        <w:t xml:space="preserve"> destaca </w:t>
      </w:r>
      <w:r w:rsidR="000F4776" w:rsidRPr="00EE3978">
        <w:rPr>
          <w:rFonts w:ascii="Arial" w:hAnsi="Arial" w:cs="Arial"/>
        </w:rPr>
        <w:t>para o processo.</w:t>
      </w:r>
    </w:p>
    <w:p w14:paraId="4A273F38" w14:textId="3BD83AAC" w:rsidR="004B68DE" w:rsidRPr="001B2696" w:rsidRDefault="00911657" w:rsidP="004B68DE">
      <w:pPr>
        <w:pStyle w:val="Standard"/>
        <w:numPr>
          <w:ilvl w:val="0"/>
          <w:numId w:val="57"/>
        </w:numPr>
        <w:spacing w:after="200" w:line="360" w:lineRule="auto"/>
        <w:ind w:right="992"/>
        <w:rPr>
          <w:rFonts w:ascii="Arial" w:hAnsi="Arial" w:cs="Arial"/>
          <w:iCs/>
        </w:rPr>
      </w:pPr>
      <w:commentRangeStart w:id="7"/>
      <w:r w:rsidRPr="00070DAA">
        <w:rPr>
          <w:rFonts w:ascii="Arial" w:hAnsi="Arial" w:cs="Arial"/>
          <w:b/>
          <w:iCs/>
        </w:rPr>
        <w:t>Observar vestígios de eventos e pistas relacionadas</w:t>
      </w:r>
      <w:r w:rsidR="00904611" w:rsidRPr="00070DAA">
        <w:rPr>
          <w:rFonts w:ascii="Arial" w:hAnsi="Arial" w:cs="Arial"/>
          <w:b/>
          <w:iCs/>
        </w:rPr>
        <w:t>:</w:t>
      </w:r>
      <w:r w:rsidR="00904611" w:rsidRPr="001B2696">
        <w:rPr>
          <w:rFonts w:ascii="Arial" w:hAnsi="Arial" w:cs="Arial"/>
          <w:iCs/>
        </w:rPr>
        <w:t xml:space="preserve"> </w:t>
      </w:r>
      <w:r w:rsidR="00904611" w:rsidRPr="00070DAA">
        <w:rPr>
          <w:rFonts w:ascii="Arial" w:hAnsi="Arial" w:cs="Arial"/>
          <w:iCs/>
        </w:rPr>
        <w:t xml:space="preserve">o investigador deve observar detalhadamente os vestígios </w:t>
      </w:r>
      <w:r w:rsidR="001537DA" w:rsidRPr="00070DAA">
        <w:rPr>
          <w:rFonts w:ascii="Arial" w:hAnsi="Arial" w:cs="Arial"/>
          <w:iCs/>
        </w:rPr>
        <w:t>e pistas</w:t>
      </w:r>
      <w:r w:rsidR="00904611" w:rsidRPr="00070DAA">
        <w:rPr>
          <w:rFonts w:ascii="Arial" w:hAnsi="Arial" w:cs="Arial"/>
          <w:iCs/>
        </w:rPr>
        <w:t xml:space="preserve">, como manchas de </w:t>
      </w:r>
      <w:r w:rsidR="00904611" w:rsidRPr="00070DAA">
        <w:rPr>
          <w:rFonts w:ascii="Arial" w:hAnsi="Arial" w:cs="Arial"/>
          <w:iCs/>
        </w:rPr>
        <w:lastRenderedPageBreak/>
        <w:t>sangue (podem esclarecer o percurso da vítima tentando fugir do criminoso), objetos desorganizados (indicativos de luta corporal), posição do corpo, instrumentos (faca, arma de fogo), material biol</w:t>
      </w:r>
      <w:r w:rsidR="001537DA" w:rsidRPr="00070DAA">
        <w:rPr>
          <w:rFonts w:ascii="Arial" w:hAnsi="Arial" w:cs="Arial"/>
          <w:iCs/>
        </w:rPr>
        <w:t>ógico, impressões digitais e entres aspectos.</w:t>
      </w:r>
    </w:p>
    <w:p w14:paraId="4C38FAE9" w14:textId="714F9FD0" w:rsidR="004B68DE" w:rsidRPr="001B2696" w:rsidRDefault="00911657" w:rsidP="004B68DE">
      <w:pPr>
        <w:pStyle w:val="Standard"/>
        <w:numPr>
          <w:ilvl w:val="0"/>
          <w:numId w:val="57"/>
        </w:numPr>
        <w:spacing w:after="200" w:line="360" w:lineRule="auto"/>
        <w:ind w:right="992"/>
        <w:rPr>
          <w:rFonts w:ascii="Arial" w:hAnsi="Arial" w:cs="Arial"/>
          <w:iCs/>
        </w:rPr>
      </w:pPr>
      <w:r w:rsidRPr="00070DAA">
        <w:rPr>
          <w:rFonts w:ascii="Arial" w:hAnsi="Arial" w:cs="Arial"/>
          <w:b/>
          <w:iCs/>
        </w:rPr>
        <w:t>Determinar o que pode ser aprendido da observação de cada evento</w:t>
      </w:r>
      <w:r w:rsidR="00904611" w:rsidRPr="00070DAA">
        <w:rPr>
          <w:rFonts w:ascii="Arial" w:hAnsi="Arial" w:cs="Arial"/>
          <w:b/>
          <w:iCs/>
        </w:rPr>
        <w:t>:</w:t>
      </w:r>
      <w:r w:rsidR="00904611" w:rsidRPr="001B2696">
        <w:rPr>
          <w:rFonts w:ascii="Arial" w:hAnsi="Arial" w:cs="Arial"/>
          <w:iCs/>
        </w:rPr>
        <w:t xml:space="preserve"> </w:t>
      </w:r>
      <w:r w:rsidR="00904611" w:rsidRPr="00070DAA">
        <w:rPr>
          <w:rFonts w:ascii="Arial" w:hAnsi="Arial" w:cs="Arial"/>
          <w:iCs/>
        </w:rPr>
        <w:t>filtrar, daquilo que foi observado, o que é relevante para a reconstrução do crime e consequente elucidação.</w:t>
      </w:r>
    </w:p>
    <w:p w14:paraId="019DC7B3" w14:textId="690BAC1F" w:rsidR="004B68DE" w:rsidRPr="001B2696" w:rsidRDefault="001537DA" w:rsidP="004B68DE">
      <w:pPr>
        <w:pStyle w:val="Standard"/>
        <w:numPr>
          <w:ilvl w:val="0"/>
          <w:numId w:val="57"/>
        </w:numPr>
        <w:spacing w:after="200" w:line="360" w:lineRule="auto"/>
        <w:ind w:right="992"/>
        <w:rPr>
          <w:rFonts w:ascii="Arial" w:hAnsi="Arial" w:cs="Arial"/>
          <w:iCs/>
        </w:rPr>
      </w:pPr>
      <w:r w:rsidRPr="00070DAA">
        <w:rPr>
          <w:rFonts w:ascii="Arial" w:hAnsi="Arial" w:cs="Arial"/>
          <w:b/>
          <w:iCs/>
        </w:rPr>
        <w:t xml:space="preserve">Prever </w:t>
      </w:r>
      <w:r w:rsidR="00911657" w:rsidRPr="00070DAA">
        <w:rPr>
          <w:rFonts w:ascii="Arial" w:hAnsi="Arial" w:cs="Arial"/>
          <w:b/>
          <w:iCs/>
        </w:rPr>
        <w:t>o que uma pista ou uma observação poderá significar mediante o crime</w:t>
      </w:r>
      <w:r w:rsidR="00904611" w:rsidRPr="00070DAA">
        <w:rPr>
          <w:rFonts w:ascii="Arial" w:hAnsi="Arial" w:cs="Arial"/>
          <w:b/>
          <w:iCs/>
        </w:rPr>
        <w:t>:</w:t>
      </w:r>
      <w:r w:rsidR="00904611" w:rsidRPr="001B2696">
        <w:rPr>
          <w:rFonts w:ascii="Arial" w:hAnsi="Arial" w:cs="Arial"/>
          <w:iCs/>
        </w:rPr>
        <w:t xml:space="preserve"> </w:t>
      </w:r>
      <w:r w:rsidRPr="00070DAA">
        <w:rPr>
          <w:rFonts w:ascii="Arial" w:hAnsi="Arial" w:cs="Arial"/>
          <w:iCs/>
        </w:rPr>
        <w:t>objetos desorganizados podem indicar</w:t>
      </w:r>
      <w:r w:rsidR="00904611" w:rsidRPr="00070DAA">
        <w:rPr>
          <w:rFonts w:ascii="Arial" w:hAnsi="Arial" w:cs="Arial"/>
          <w:iCs/>
        </w:rPr>
        <w:t xml:space="preserve"> luta corporal; pre</w:t>
      </w:r>
      <w:r w:rsidRPr="00070DAA">
        <w:rPr>
          <w:rFonts w:ascii="Arial" w:hAnsi="Arial" w:cs="Arial"/>
          <w:iCs/>
        </w:rPr>
        <w:t xml:space="preserve">sença de um frasco de sonífero, pode ser entendido como uma </w:t>
      </w:r>
      <w:r w:rsidR="00904611" w:rsidRPr="00070DAA">
        <w:rPr>
          <w:rFonts w:ascii="Arial" w:hAnsi="Arial" w:cs="Arial"/>
          <w:iCs/>
        </w:rPr>
        <w:t>possibilidade d</w:t>
      </w:r>
      <w:r w:rsidRPr="00070DAA">
        <w:rPr>
          <w:rFonts w:ascii="Arial" w:hAnsi="Arial" w:cs="Arial"/>
          <w:iCs/>
        </w:rPr>
        <w:t>e drogar a vítima.</w:t>
      </w:r>
    </w:p>
    <w:p w14:paraId="0D0FD75D" w14:textId="7FD70D01" w:rsidR="004B68DE" w:rsidRPr="00070DAA" w:rsidRDefault="00911657" w:rsidP="004B68DE">
      <w:pPr>
        <w:pStyle w:val="Standard"/>
        <w:numPr>
          <w:ilvl w:val="0"/>
          <w:numId w:val="57"/>
        </w:numPr>
        <w:spacing w:after="200" w:line="360" w:lineRule="auto"/>
        <w:ind w:right="992"/>
        <w:rPr>
          <w:rFonts w:ascii="Arial" w:hAnsi="Arial" w:cs="Arial"/>
          <w:iCs/>
        </w:rPr>
      </w:pPr>
      <w:r w:rsidRPr="00070DAA">
        <w:rPr>
          <w:rFonts w:ascii="Arial" w:hAnsi="Arial" w:cs="Arial"/>
          <w:b/>
          <w:iCs/>
        </w:rPr>
        <w:t>Propor explicações alternativas para os eventos</w:t>
      </w:r>
      <w:r w:rsidR="00904611" w:rsidRPr="00070DAA">
        <w:rPr>
          <w:rFonts w:ascii="Arial" w:hAnsi="Arial" w:cs="Arial"/>
          <w:b/>
          <w:iCs/>
        </w:rPr>
        <w:t>:</w:t>
      </w:r>
      <w:r w:rsidR="00904611" w:rsidRPr="001B2696">
        <w:rPr>
          <w:rFonts w:ascii="Arial" w:hAnsi="Arial" w:cs="Arial"/>
          <w:iCs/>
        </w:rPr>
        <w:t xml:space="preserve"> </w:t>
      </w:r>
      <w:r w:rsidR="001537DA" w:rsidRPr="001B2696">
        <w:rPr>
          <w:rFonts w:ascii="Arial" w:hAnsi="Arial" w:cs="Arial"/>
          <w:iCs/>
        </w:rPr>
        <w:t>levantar questionamentos.</w:t>
      </w:r>
    </w:p>
    <w:p w14:paraId="44618F1A" w14:textId="781AE735" w:rsidR="004B68DE" w:rsidRPr="001B2696" w:rsidRDefault="00911657" w:rsidP="004B68DE">
      <w:pPr>
        <w:pStyle w:val="Standard"/>
        <w:numPr>
          <w:ilvl w:val="0"/>
          <w:numId w:val="57"/>
        </w:numPr>
        <w:spacing w:after="200" w:line="360" w:lineRule="auto"/>
        <w:ind w:right="992"/>
        <w:rPr>
          <w:rFonts w:ascii="Arial" w:hAnsi="Arial" w:cs="Arial"/>
          <w:iCs/>
        </w:rPr>
      </w:pPr>
      <w:r w:rsidRPr="00070DAA">
        <w:rPr>
          <w:rFonts w:ascii="Arial" w:hAnsi="Arial" w:cs="Arial"/>
          <w:b/>
          <w:iCs/>
        </w:rPr>
        <w:t>Eliminar alternativas empregando a lógica analítica, o pensamento crítico e a experimentação</w:t>
      </w:r>
      <w:r w:rsidR="00904611" w:rsidRPr="00070DAA">
        <w:rPr>
          <w:rFonts w:ascii="Arial" w:hAnsi="Arial" w:cs="Arial"/>
          <w:b/>
          <w:iCs/>
        </w:rPr>
        <w:t>:</w:t>
      </w:r>
      <w:r w:rsidR="00904611" w:rsidRPr="001B2696">
        <w:rPr>
          <w:rFonts w:ascii="Arial" w:hAnsi="Arial" w:cs="Arial"/>
          <w:iCs/>
        </w:rPr>
        <w:t xml:space="preserve"> </w:t>
      </w:r>
      <w:r w:rsidR="001537DA" w:rsidRPr="00070DAA">
        <w:rPr>
          <w:rFonts w:ascii="Arial" w:hAnsi="Arial" w:cs="Arial"/>
          <w:iCs/>
        </w:rPr>
        <w:t>após os questionamentos, eliminar as suposições de maneira lógica, crítica e experimental.</w:t>
      </w:r>
    </w:p>
    <w:p w14:paraId="551C576F" w14:textId="0C3C3385" w:rsidR="004B68DE" w:rsidRPr="001B2696" w:rsidRDefault="00911657" w:rsidP="00904611">
      <w:pPr>
        <w:pStyle w:val="Standard"/>
        <w:numPr>
          <w:ilvl w:val="0"/>
          <w:numId w:val="57"/>
        </w:numPr>
        <w:spacing w:after="200" w:line="360" w:lineRule="auto"/>
        <w:ind w:right="992"/>
        <w:rPr>
          <w:rFonts w:ascii="Arial" w:hAnsi="Arial" w:cs="Arial"/>
          <w:iCs/>
        </w:rPr>
      </w:pPr>
      <w:r w:rsidRPr="00070DAA">
        <w:rPr>
          <w:rFonts w:ascii="Arial" w:hAnsi="Arial" w:cs="Arial"/>
          <w:b/>
          <w:iCs/>
        </w:rPr>
        <w:t>Sequenciar os eventos até formar um retrato da ocorrência</w:t>
      </w:r>
      <w:r w:rsidR="00904611" w:rsidRPr="00070DAA">
        <w:rPr>
          <w:rFonts w:ascii="Arial" w:hAnsi="Arial" w:cs="Arial"/>
          <w:b/>
          <w:iCs/>
        </w:rPr>
        <w:t>:</w:t>
      </w:r>
      <w:r w:rsidR="00904611" w:rsidRPr="001B2696">
        <w:rPr>
          <w:rFonts w:ascii="Arial" w:hAnsi="Arial" w:cs="Arial"/>
          <w:iCs/>
        </w:rPr>
        <w:t xml:space="preserve"> </w:t>
      </w:r>
      <w:r w:rsidR="00904611" w:rsidRPr="00070DAA">
        <w:rPr>
          <w:rFonts w:ascii="Arial" w:hAnsi="Arial" w:cs="Arial"/>
          <w:iCs/>
        </w:rPr>
        <w:t xml:space="preserve">após a apreensão, filtro, ponderações, suscitações de alternativas e exclusões, </w:t>
      </w:r>
      <w:r w:rsidR="001537DA" w:rsidRPr="00070DAA">
        <w:rPr>
          <w:rFonts w:ascii="Arial" w:hAnsi="Arial" w:cs="Arial"/>
          <w:iCs/>
        </w:rPr>
        <w:t xml:space="preserve">apontar </w:t>
      </w:r>
      <w:r w:rsidR="00904611" w:rsidRPr="00070DAA">
        <w:rPr>
          <w:rFonts w:ascii="Arial" w:hAnsi="Arial" w:cs="Arial"/>
          <w:iCs/>
        </w:rPr>
        <w:t>uma sequência que permita fazer um retrato da ocorrência.</w:t>
      </w:r>
      <w:r w:rsidR="00904611" w:rsidRPr="00070DAA" w:rsidDel="00904611">
        <w:rPr>
          <w:rFonts w:ascii="Arial" w:hAnsi="Arial" w:cs="Arial"/>
          <w:iCs/>
        </w:rPr>
        <w:t xml:space="preserve"> </w:t>
      </w:r>
      <w:commentRangeEnd w:id="7"/>
      <w:r w:rsidR="008777DE">
        <w:rPr>
          <w:rStyle w:val="Refdecomentrio"/>
          <w:rFonts w:asciiTheme="minorHAnsi" w:eastAsiaTheme="minorHAnsi" w:hAnsiTheme="minorHAnsi" w:cstheme="minorBidi"/>
          <w:color w:val="auto"/>
          <w:kern w:val="0"/>
          <w:lang w:eastAsia="en-US"/>
        </w:rPr>
        <w:commentReference w:id="7"/>
      </w:r>
    </w:p>
    <w:p w14:paraId="3BA858CB" w14:textId="77777777" w:rsidR="001537DA" w:rsidRDefault="004B68DE" w:rsidP="00904611">
      <w:pPr>
        <w:pStyle w:val="Standard"/>
        <w:spacing w:after="200" w:line="360" w:lineRule="auto"/>
        <w:ind w:right="992"/>
        <w:rPr>
          <w:rFonts w:ascii="Arial" w:hAnsi="Arial" w:cs="Arial"/>
        </w:rPr>
      </w:pPr>
      <w:r w:rsidRPr="00EE3978">
        <w:rPr>
          <w:rFonts w:ascii="Arial" w:hAnsi="Arial" w:cs="Arial"/>
        </w:rPr>
        <w:t>Assim, realizada</w:t>
      </w:r>
      <w:r w:rsidR="00911657" w:rsidRPr="00EE3978">
        <w:rPr>
          <w:rFonts w:ascii="Arial" w:hAnsi="Arial" w:cs="Arial"/>
        </w:rPr>
        <w:t xml:space="preserve"> a análise das circunstâncias e vestígios </w:t>
      </w:r>
      <w:r w:rsidRPr="00EE3978">
        <w:rPr>
          <w:rFonts w:ascii="Arial" w:hAnsi="Arial" w:cs="Arial"/>
        </w:rPr>
        <w:t xml:space="preserve">dos </w:t>
      </w:r>
      <w:r w:rsidR="00911657" w:rsidRPr="00EE3978">
        <w:rPr>
          <w:rFonts w:ascii="Arial" w:hAnsi="Arial" w:cs="Arial"/>
        </w:rPr>
        <w:t xml:space="preserve">materiais conhecidos, o </w:t>
      </w:r>
      <w:r w:rsidR="005914E7" w:rsidRPr="00EE3978">
        <w:rPr>
          <w:rFonts w:ascii="Arial" w:hAnsi="Arial" w:cs="Arial"/>
          <w:iCs/>
        </w:rPr>
        <w:t>analista</w:t>
      </w:r>
      <w:r w:rsidR="00C81581" w:rsidRPr="00EE3978">
        <w:rPr>
          <w:rFonts w:ascii="Arial" w:hAnsi="Arial" w:cs="Arial"/>
          <w:i/>
          <w:iCs/>
        </w:rPr>
        <w:t xml:space="preserve"> </w:t>
      </w:r>
      <w:r w:rsidR="00911657" w:rsidRPr="00EE3978">
        <w:rPr>
          <w:rFonts w:ascii="Arial" w:hAnsi="Arial" w:cs="Arial"/>
        </w:rPr>
        <w:t xml:space="preserve">poderá </w:t>
      </w:r>
      <w:r w:rsidRPr="00EE3978">
        <w:rPr>
          <w:rFonts w:ascii="Arial" w:hAnsi="Arial" w:cs="Arial"/>
        </w:rPr>
        <w:t xml:space="preserve">se </w:t>
      </w:r>
      <w:r w:rsidR="00911657" w:rsidRPr="00EE3978">
        <w:rPr>
          <w:rFonts w:ascii="Arial" w:hAnsi="Arial" w:cs="Arial"/>
        </w:rPr>
        <w:t xml:space="preserve">manifestar de forma a apontar a consistência, a inconsistência ou </w:t>
      </w:r>
      <w:r w:rsidRPr="00EE3978">
        <w:rPr>
          <w:rFonts w:ascii="Arial" w:hAnsi="Arial" w:cs="Arial"/>
        </w:rPr>
        <w:t>a falta de</w:t>
      </w:r>
      <w:r w:rsidR="00911657" w:rsidRPr="00EE3978">
        <w:rPr>
          <w:rFonts w:ascii="Arial" w:hAnsi="Arial" w:cs="Arial"/>
        </w:rPr>
        <w:t xml:space="preserve"> explicação encontrada no que diz respeito aos fatos examinados. </w:t>
      </w:r>
    </w:p>
    <w:p w14:paraId="2F9765A5" w14:textId="77777777" w:rsidR="001537DA" w:rsidRPr="00070DAA" w:rsidRDefault="001537DA" w:rsidP="00904611">
      <w:pPr>
        <w:pStyle w:val="Standard"/>
        <w:spacing w:after="200" w:line="360" w:lineRule="auto"/>
        <w:ind w:right="992"/>
        <w:rPr>
          <w:rFonts w:ascii="Arial" w:hAnsi="Arial" w:cs="Arial"/>
          <w:b/>
          <w:color w:val="FF0000"/>
        </w:rPr>
      </w:pPr>
      <w:r w:rsidRPr="00070DAA">
        <w:rPr>
          <w:rFonts w:ascii="Arial" w:hAnsi="Arial" w:cs="Arial"/>
          <w:b/>
          <w:color w:val="FF0000"/>
        </w:rPr>
        <w:t>&lt;Abrir Destaque&gt;</w:t>
      </w:r>
    </w:p>
    <w:p w14:paraId="30568BF7" w14:textId="5E234886" w:rsidR="00911657" w:rsidRPr="00070DAA" w:rsidRDefault="00911657" w:rsidP="00904611">
      <w:pPr>
        <w:pStyle w:val="Standard"/>
        <w:spacing w:after="200" w:line="360" w:lineRule="auto"/>
        <w:ind w:right="992"/>
        <w:rPr>
          <w:rFonts w:ascii="Arial" w:hAnsi="Arial" w:cs="Arial"/>
          <w:color w:val="FF0000"/>
        </w:rPr>
      </w:pPr>
      <w:r w:rsidRPr="00070DAA">
        <w:rPr>
          <w:rFonts w:ascii="Arial" w:hAnsi="Arial" w:cs="Arial"/>
          <w:color w:val="FF0000"/>
        </w:rPr>
        <w:t xml:space="preserve">Lembre-se de que a análise dos eventos é fundamental no processo de reconstrução do crime. </w:t>
      </w:r>
    </w:p>
    <w:p w14:paraId="0AA237DE" w14:textId="0C45E471" w:rsidR="001537DA" w:rsidRPr="00070DAA" w:rsidRDefault="001537DA" w:rsidP="00904611">
      <w:pPr>
        <w:pStyle w:val="Standard"/>
        <w:spacing w:after="200" w:line="360" w:lineRule="auto"/>
        <w:ind w:right="992"/>
        <w:rPr>
          <w:rFonts w:ascii="Arial" w:hAnsi="Arial" w:cs="Arial"/>
          <w:b/>
          <w:color w:val="FF0000"/>
        </w:rPr>
      </w:pPr>
      <w:r w:rsidRPr="00070DAA">
        <w:rPr>
          <w:rFonts w:ascii="Arial" w:hAnsi="Arial" w:cs="Arial"/>
          <w:b/>
          <w:color w:val="FF0000"/>
        </w:rPr>
        <w:t>&lt;Fechar Destaque&gt;</w:t>
      </w:r>
    </w:p>
    <w:p w14:paraId="3DB68D33" w14:textId="77777777" w:rsidR="00D200C2" w:rsidRDefault="00911657">
      <w:pPr>
        <w:pStyle w:val="Standard"/>
        <w:spacing w:after="200" w:line="360" w:lineRule="auto"/>
        <w:ind w:right="992"/>
        <w:rPr>
          <w:rFonts w:ascii="Arial" w:hAnsi="Arial" w:cs="Arial"/>
        </w:rPr>
      </w:pPr>
      <w:r w:rsidRPr="00EE3978">
        <w:rPr>
          <w:rFonts w:ascii="Arial" w:hAnsi="Arial" w:cs="Arial"/>
        </w:rPr>
        <w:t xml:space="preserve">Para </w:t>
      </w:r>
      <w:r w:rsidR="00DD3E50" w:rsidRPr="00EE3978">
        <w:rPr>
          <w:rFonts w:ascii="Arial" w:hAnsi="Arial" w:cs="Arial"/>
        </w:rPr>
        <w:t>Bevel e</w:t>
      </w:r>
      <w:r w:rsidRPr="00EE3978">
        <w:rPr>
          <w:rFonts w:ascii="Arial" w:hAnsi="Arial" w:cs="Arial"/>
        </w:rPr>
        <w:t xml:space="preserve"> Gardner</w:t>
      </w:r>
      <w:r w:rsidR="004E3685" w:rsidRPr="00EE3978">
        <w:rPr>
          <w:rFonts w:ascii="Arial" w:hAnsi="Arial" w:cs="Arial"/>
        </w:rPr>
        <w:t xml:space="preserve"> (1997,</w:t>
      </w:r>
      <w:r w:rsidR="00C81581" w:rsidRPr="00EE3978">
        <w:rPr>
          <w:rFonts w:ascii="Arial" w:hAnsi="Arial" w:cs="Arial"/>
          <w:i/>
        </w:rPr>
        <w:t xml:space="preserve"> </w:t>
      </w:r>
      <w:r w:rsidR="00C81581" w:rsidRPr="00070DAA">
        <w:rPr>
          <w:rFonts w:ascii="Arial" w:hAnsi="Arial" w:cs="Arial"/>
          <w:i/>
          <w:highlight w:val="cyan"/>
        </w:rPr>
        <w:t>apud</w:t>
      </w:r>
      <w:r w:rsidR="00C81581" w:rsidRPr="00EE3978">
        <w:rPr>
          <w:rFonts w:ascii="Arial" w:hAnsi="Arial" w:cs="Arial"/>
          <w:i/>
        </w:rPr>
        <w:t xml:space="preserve"> </w:t>
      </w:r>
      <w:r w:rsidR="00C81581" w:rsidRPr="00EE3978">
        <w:rPr>
          <w:rFonts w:ascii="Arial" w:hAnsi="Arial" w:cs="Arial"/>
        </w:rPr>
        <w:t>KONVALINA-SIMAS, 2014</w:t>
      </w:r>
      <w:r w:rsidR="00C7571B" w:rsidRPr="00EE3978">
        <w:rPr>
          <w:rFonts w:ascii="Arial" w:hAnsi="Arial" w:cs="Arial"/>
        </w:rPr>
        <w:t>)</w:t>
      </w:r>
      <w:r w:rsidR="00DD3E50" w:rsidRPr="00EE3978">
        <w:rPr>
          <w:rFonts w:ascii="Arial" w:hAnsi="Arial" w:cs="Arial"/>
        </w:rPr>
        <w:t xml:space="preserve">, </w:t>
      </w:r>
      <w:r w:rsidRPr="00EE3978">
        <w:rPr>
          <w:rFonts w:ascii="Arial" w:hAnsi="Arial" w:cs="Arial"/>
        </w:rPr>
        <w:t xml:space="preserve">a análise de eventos deve respeitar </w:t>
      </w:r>
      <w:r w:rsidR="00015DDF" w:rsidRPr="00EE3978">
        <w:rPr>
          <w:rFonts w:ascii="Arial" w:hAnsi="Arial" w:cs="Arial"/>
        </w:rPr>
        <w:t>uma sequência no processo de reconstrução</w:t>
      </w:r>
      <w:r w:rsidR="00493B15" w:rsidRPr="00EE3978">
        <w:rPr>
          <w:rFonts w:ascii="Arial" w:hAnsi="Arial" w:cs="Arial"/>
        </w:rPr>
        <w:t xml:space="preserve"> a partir dos dados levantados</w:t>
      </w:r>
      <w:r w:rsidR="00015DDF" w:rsidRPr="00EE3978">
        <w:rPr>
          <w:rFonts w:ascii="Arial" w:hAnsi="Arial" w:cs="Arial"/>
        </w:rPr>
        <w:t>. Vejamos a seguir.</w:t>
      </w:r>
      <w:r w:rsidR="003F1289" w:rsidRPr="00EE3978">
        <w:rPr>
          <w:rFonts w:ascii="Arial" w:hAnsi="Arial" w:cs="Arial"/>
        </w:rPr>
        <w:t xml:space="preserve"> </w:t>
      </w:r>
    </w:p>
    <w:p w14:paraId="33A5F793" w14:textId="0B0FAC13" w:rsidR="00D200C2" w:rsidRDefault="00D200C2" w:rsidP="00070DAA">
      <w:pPr>
        <w:pStyle w:val="Standard"/>
        <w:spacing w:after="200" w:line="360" w:lineRule="auto"/>
        <w:ind w:right="992"/>
        <w:jc w:val="center"/>
        <w:rPr>
          <w:rFonts w:ascii="Arial" w:hAnsi="Arial" w:cs="Arial"/>
        </w:rPr>
      </w:pPr>
      <w:commentRangeStart w:id="8"/>
      <w:commentRangeStart w:id="9"/>
      <w:r>
        <w:rPr>
          <w:noProof/>
          <w:lang w:eastAsia="pt-BR"/>
        </w:rPr>
        <w:lastRenderedPageBreak/>
        <w:drawing>
          <wp:inline distT="0" distB="0" distL="0" distR="0" wp14:anchorId="1B8E7CE0" wp14:editId="691D7B44">
            <wp:extent cx="5181600" cy="3281680"/>
            <wp:effectExtent l="0" t="0" r="0" b="0"/>
            <wp:docPr id="11" name="Imagem 11" descr="Modelo de design infográfico de linha do tempo com 5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de design infográfico de linha do tempo com 5 opçõ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281680"/>
                    </a:xfrm>
                    <a:prstGeom prst="rect">
                      <a:avLst/>
                    </a:prstGeom>
                    <a:noFill/>
                    <a:ln>
                      <a:noFill/>
                    </a:ln>
                  </pic:spPr>
                </pic:pic>
              </a:graphicData>
            </a:graphic>
          </wp:inline>
        </w:drawing>
      </w:r>
      <w:commentRangeEnd w:id="8"/>
      <w:r>
        <w:rPr>
          <w:rStyle w:val="Refdecomentrio"/>
          <w:rFonts w:asciiTheme="minorHAnsi" w:eastAsiaTheme="minorHAnsi" w:hAnsiTheme="minorHAnsi" w:cstheme="minorBidi"/>
          <w:color w:val="auto"/>
          <w:kern w:val="0"/>
          <w:lang w:eastAsia="en-US"/>
        </w:rPr>
        <w:commentReference w:id="8"/>
      </w:r>
      <w:commentRangeEnd w:id="9"/>
      <w:r w:rsidR="008777DE">
        <w:rPr>
          <w:rStyle w:val="Refdecomentrio"/>
          <w:rFonts w:asciiTheme="minorHAnsi" w:eastAsiaTheme="minorHAnsi" w:hAnsiTheme="minorHAnsi" w:cstheme="minorBidi"/>
          <w:color w:val="auto"/>
          <w:kern w:val="0"/>
          <w:lang w:eastAsia="en-US"/>
        </w:rPr>
        <w:commentReference w:id="9"/>
      </w:r>
    </w:p>
    <w:p w14:paraId="12CD9654" w14:textId="602E238F" w:rsidR="00D200C2" w:rsidRPr="00070DAA" w:rsidRDefault="00D200C2" w:rsidP="00D200C2">
      <w:pPr>
        <w:spacing w:line="240" w:lineRule="auto"/>
        <w:rPr>
          <w:rFonts w:ascii="Arial" w:eastAsia="Times New Roman" w:hAnsi="Arial" w:cs="Arial"/>
          <w:b/>
          <w:color w:val="FF0000"/>
        </w:rPr>
      </w:pPr>
      <w:r w:rsidRPr="00070DAA">
        <w:rPr>
          <w:rFonts w:ascii="Arial" w:eastAsia="Times New Roman" w:hAnsi="Arial" w:cs="Arial"/>
          <w:b/>
          <w:color w:val="FF0000"/>
        </w:rPr>
        <w:t>Figura 4:</w:t>
      </w:r>
      <w:r w:rsidRPr="00070DAA">
        <w:rPr>
          <w:rFonts w:ascii="Arial" w:eastAsia="Times New Roman" w:hAnsi="Arial" w:cs="Arial"/>
          <w:color w:val="FF0000"/>
        </w:rPr>
        <w:t xml:space="preserve"> Sequências de ações para análise dos dados obtidos.</w:t>
      </w:r>
      <w:r w:rsidRPr="00070DAA">
        <w:rPr>
          <w:rFonts w:ascii="Arial" w:eastAsia="Times New Roman" w:hAnsi="Arial" w:cs="Arial"/>
          <w:b/>
          <w:color w:val="FF0000"/>
        </w:rPr>
        <w:t xml:space="preserve"> Fonte:</w:t>
      </w:r>
      <w:r w:rsidRPr="00070DAA">
        <w:rPr>
          <w:rFonts w:ascii="Arial" w:eastAsia="Times New Roman" w:hAnsi="Arial" w:cs="Arial"/>
          <w:color w:val="FF0000"/>
        </w:rPr>
        <w:t xml:space="preserve"> labSEAD-UFSC (2019).</w:t>
      </w:r>
    </w:p>
    <w:p w14:paraId="5AD1DE68" w14:textId="77777777" w:rsidR="00D200C2" w:rsidRDefault="00D200C2" w:rsidP="00070DAA">
      <w:pPr>
        <w:pStyle w:val="Standard"/>
        <w:spacing w:after="200" w:line="360" w:lineRule="auto"/>
        <w:ind w:right="992"/>
        <w:jc w:val="center"/>
        <w:rPr>
          <w:rFonts w:ascii="Arial" w:hAnsi="Arial" w:cs="Arial"/>
        </w:rPr>
      </w:pPr>
    </w:p>
    <w:p w14:paraId="043E77B5" w14:textId="7898189C" w:rsidR="003F1289" w:rsidRPr="00EE3978" w:rsidRDefault="00911657" w:rsidP="00070DAA">
      <w:pPr>
        <w:pStyle w:val="Standard"/>
        <w:spacing w:after="200" w:line="360" w:lineRule="auto"/>
        <w:ind w:right="992"/>
        <w:rPr>
          <w:rFonts w:ascii="Arial" w:hAnsi="Arial" w:cs="Arial"/>
        </w:rPr>
      </w:pPr>
      <w:r w:rsidRPr="00EE3978">
        <w:rPr>
          <w:rFonts w:ascii="Arial" w:hAnsi="Arial" w:cs="Arial"/>
        </w:rPr>
        <w:t>Com relação às evidências, no dizer de Konvalina-Simas</w:t>
      </w:r>
      <w:r w:rsidR="004F0061" w:rsidRPr="00EE3978">
        <w:rPr>
          <w:rFonts w:ascii="Arial" w:hAnsi="Arial" w:cs="Arial"/>
        </w:rPr>
        <w:t xml:space="preserve"> (2014)</w:t>
      </w:r>
      <w:r w:rsidRPr="00EE3978">
        <w:rPr>
          <w:rFonts w:ascii="Arial" w:hAnsi="Arial" w:cs="Arial"/>
        </w:rPr>
        <w:t xml:space="preserve">, sempre haverá </w:t>
      </w:r>
      <w:r w:rsidR="00C81581" w:rsidRPr="00EE3978">
        <w:rPr>
          <w:rFonts w:ascii="Arial" w:hAnsi="Arial" w:cs="Arial"/>
        </w:rPr>
        <w:t>quebra d</w:t>
      </w:r>
      <w:r w:rsidRPr="00EE3978">
        <w:rPr>
          <w:rFonts w:ascii="Arial" w:hAnsi="Arial" w:cs="Arial"/>
        </w:rPr>
        <w:t xml:space="preserve">as sequências, </w:t>
      </w:r>
      <w:r w:rsidR="00C81581" w:rsidRPr="00EE3978">
        <w:rPr>
          <w:rFonts w:ascii="Arial" w:hAnsi="Arial" w:cs="Arial"/>
        </w:rPr>
        <w:t>relativas ou não ao tempo,</w:t>
      </w:r>
      <w:r w:rsidRPr="00EE3978">
        <w:rPr>
          <w:rFonts w:ascii="Arial" w:hAnsi="Arial" w:cs="Arial"/>
        </w:rPr>
        <w:t xml:space="preserve"> pois </w:t>
      </w:r>
      <w:r w:rsidR="00D17E42" w:rsidRPr="00EE3978">
        <w:rPr>
          <w:rFonts w:ascii="Arial" w:hAnsi="Arial" w:cs="Arial"/>
        </w:rPr>
        <w:t>o registro dos vestígios físicos tem</w:t>
      </w:r>
      <w:r w:rsidR="00C81581" w:rsidRPr="00EE3978">
        <w:rPr>
          <w:rFonts w:ascii="Arial" w:hAnsi="Arial" w:cs="Arial"/>
        </w:rPr>
        <w:t xml:space="preserve"> limitações fora de seu controle.</w:t>
      </w:r>
      <w:r w:rsidRPr="00EE3978">
        <w:rPr>
          <w:rFonts w:ascii="Arial" w:hAnsi="Arial" w:cs="Arial"/>
        </w:rPr>
        <w:t xml:space="preserve"> </w:t>
      </w:r>
      <w:r w:rsidR="00D17E42" w:rsidRPr="00EE3978" w:rsidDel="00D17E42">
        <w:rPr>
          <w:rFonts w:ascii="Arial" w:hAnsi="Arial" w:cs="Arial"/>
        </w:rPr>
        <w:t xml:space="preserve"> </w:t>
      </w:r>
    </w:p>
    <w:p w14:paraId="65171989" w14:textId="77777777" w:rsidR="00D200C2" w:rsidRDefault="003F1289" w:rsidP="00EE3978">
      <w:pPr>
        <w:pStyle w:val="Standard"/>
        <w:spacing w:after="200" w:line="360" w:lineRule="auto"/>
        <w:ind w:right="992"/>
        <w:rPr>
          <w:rFonts w:ascii="Arial" w:hAnsi="Arial" w:cs="Arial"/>
          <w:color w:val="auto"/>
        </w:rPr>
      </w:pPr>
      <w:r w:rsidRPr="00EE3978">
        <w:rPr>
          <w:rFonts w:ascii="Arial" w:hAnsi="Arial" w:cs="Arial"/>
          <w:color w:val="auto"/>
        </w:rPr>
        <w:t>M</w:t>
      </w:r>
      <w:r w:rsidR="006A7A5C" w:rsidRPr="00EE3978">
        <w:rPr>
          <w:rFonts w:ascii="Arial" w:hAnsi="Arial" w:cs="Arial"/>
          <w:color w:val="auto"/>
        </w:rPr>
        <w:t xml:space="preserve">uitas vezes </w:t>
      </w:r>
      <w:r w:rsidR="00D17E42" w:rsidRPr="00EE3978">
        <w:rPr>
          <w:rFonts w:ascii="Arial" w:hAnsi="Arial" w:cs="Arial"/>
          <w:color w:val="auto"/>
        </w:rPr>
        <w:t xml:space="preserve">você poderá pensar que </w:t>
      </w:r>
      <w:r w:rsidR="006A7A5C" w:rsidRPr="00EE3978">
        <w:rPr>
          <w:rFonts w:ascii="Arial" w:hAnsi="Arial" w:cs="Arial"/>
          <w:color w:val="auto"/>
        </w:rPr>
        <w:t>não exist</w:t>
      </w:r>
      <w:r w:rsidR="00D17E42" w:rsidRPr="00EE3978">
        <w:rPr>
          <w:rFonts w:ascii="Arial" w:hAnsi="Arial" w:cs="Arial"/>
          <w:color w:val="auto"/>
        </w:rPr>
        <w:t>e</w:t>
      </w:r>
      <w:r w:rsidR="006A7A5C" w:rsidRPr="00EE3978">
        <w:rPr>
          <w:rFonts w:ascii="Arial" w:hAnsi="Arial" w:cs="Arial"/>
          <w:color w:val="auto"/>
        </w:rPr>
        <w:t xml:space="preserve"> registro </w:t>
      </w:r>
      <w:r w:rsidR="00D17E42" w:rsidRPr="00EE3978">
        <w:rPr>
          <w:rFonts w:ascii="Arial" w:hAnsi="Arial" w:cs="Arial"/>
          <w:color w:val="auto"/>
        </w:rPr>
        <w:t>de todo o crime</w:t>
      </w:r>
      <w:r w:rsidR="006A7A5C" w:rsidRPr="00EE3978">
        <w:rPr>
          <w:rFonts w:ascii="Arial" w:hAnsi="Arial" w:cs="Arial"/>
          <w:color w:val="auto"/>
        </w:rPr>
        <w:t xml:space="preserve"> para que se possa consultar os dados e verificar a validade das conclusões. </w:t>
      </w:r>
    </w:p>
    <w:p w14:paraId="60C61589" w14:textId="2A351950" w:rsidR="00D200C2" w:rsidRPr="00070DAA" w:rsidRDefault="00D200C2" w:rsidP="00EE3978">
      <w:pPr>
        <w:pStyle w:val="Standard"/>
        <w:spacing w:after="200" w:line="360" w:lineRule="auto"/>
        <w:ind w:right="992"/>
        <w:rPr>
          <w:rFonts w:ascii="Arial" w:hAnsi="Arial" w:cs="Arial"/>
          <w:b/>
          <w:color w:val="FF0000"/>
        </w:rPr>
      </w:pPr>
      <w:r w:rsidRPr="00070DAA">
        <w:rPr>
          <w:rFonts w:ascii="Arial" w:hAnsi="Arial" w:cs="Arial"/>
          <w:b/>
          <w:color w:val="FF0000"/>
        </w:rPr>
        <w:t>&lt;Abrir Destaque&gt;</w:t>
      </w:r>
    </w:p>
    <w:p w14:paraId="3C3F3281" w14:textId="48419FA1" w:rsidR="00D17E42" w:rsidRPr="00070DAA" w:rsidRDefault="00D200C2" w:rsidP="00EE3978">
      <w:pPr>
        <w:pStyle w:val="Standard"/>
        <w:spacing w:after="200" w:line="360" w:lineRule="auto"/>
        <w:ind w:right="992"/>
        <w:rPr>
          <w:rFonts w:ascii="Arial" w:hAnsi="Arial" w:cs="Arial"/>
          <w:color w:val="FF0000"/>
        </w:rPr>
      </w:pPr>
      <w:r w:rsidRPr="00070DAA">
        <w:rPr>
          <w:rFonts w:ascii="Arial" w:hAnsi="Arial" w:cs="Arial"/>
          <w:color w:val="FF0000"/>
        </w:rPr>
        <w:t>Nesse</w:t>
      </w:r>
      <w:r w:rsidR="006A7A5C" w:rsidRPr="00070DAA">
        <w:rPr>
          <w:rFonts w:ascii="Arial" w:hAnsi="Arial" w:cs="Arial"/>
          <w:color w:val="FF0000"/>
        </w:rPr>
        <w:t xml:space="preserve"> sentido, K</w:t>
      </w:r>
      <w:r w:rsidRPr="00070DAA">
        <w:rPr>
          <w:rFonts w:ascii="Arial" w:hAnsi="Arial" w:cs="Arial"/>
          <w:color w:val="FF0000"/>
        </w:rPr>
        <w:t>onvalina</w:t>
      </w:r>
      <w:r w:rsidR="006A7A5C" w:rsidRPr="00070DAA">
        <w:rPr>
          <w:rFonts w:ascii="Arial" w:hAnsi="Arial" w:cs="Arial"/>
          <w:color w:val="FF0000"/>
        </w:rPr>
        <w:t>-S</w:t>
      </w:r>
      <w:r w:rsidRPr="00070DAA">
        <w:rPr>
          <w:rFonts w:ascii="Arial" w:hAnsi="Arial" w:cs="Arial"/>
          <w:color w:val="FF0000"/>
        </w:rPr>
        <w:t>imas</w:t>
      </w:r>
      <w:r w:rsidR="006A7A5C" w:rsidRPr="00070DAA">
        <w:rPr>
          <w:rFonts w:ascii="Arial" w:hAnsi="Arial" w:cs="Arial"/>
          <w:color w:val="FF0000"/>
        </w:rPr>
        <w:t xml:space="preserve"> (2014, p. 214), nos faz entender que</w:t>
      </w:r>
      <w:r w:rsidR="00D17E42" w:rsidRPr="00070DAA">
        <w:rPr>
          <w:rFonts w:ascii="Arial" w:hAnsi="Arial" w:cs="Arial"/>
          <w:color w:val="FF0000"/>
        </w:rPr>
        <w:t xml:space="preserve"> poderá</w:t>
      </w:r>
      <w:r w:rsidR="007E3A0D" w:rsidRPr="00070DAA">
        <w:rPr>
          <w:rFonts w:ascii="Arial" w:hAnsi="Arial" w:cs="Arial"/>
          <w:color w:val="FF0000"/>
        </w:rPr>
        <w:t xml:space="preserve"> </w:t>
      </w:r>
      <w:r w:rsidR="00D17E42" w:rsidRPr="00070DAA">
        <w:rPr>
          <w:rFonts w:ascii="Arial" w:hAnsi="Arial" w:cs="Arial"/>
          <w:color w:val="FF0000"/>
        </w:rPr>
        <w:t>ser encontrado</w:t>
      </w:r>
      <w:r w:rsidR="007E3A0D" w:rsidRPr="00070DAA">
        <w:rPr>
          <w:rFonts w:ascii="Arial" w:hAnsi="Arial" w:cs="Arial"/>
          <w:color w:val="FF0000"/>
        </w:rPr>
        <w:t xml:space="preserve"> evidências que podem ser contraditórias, mas que não devem ser descartadas. </w:t>
      </w:r>
    </w:p>
    <w:p w14:paraId="201C1A3B" w14:textId="71271615" w:rsidR="00D200C2" w:rsidRPr="00070DAA" w:rsidRDefault="00D200C2" w:rsidP="00EE3978">
      <w:pPr>
        <w:pStyle w:val="Standard"/>
        <w:spacing w:after="200" w:line="360" w:lineRule="auto"/>
        <w:ind w:right="992"/>
        <w:rPr>
          <w:rFonts w:ascii="Arial" w:hAnsi="Arial" w:cs="Arial"/>
          <w:b/>
          <w:color w:val="FF0000"/>
        </w:rPr>
      </w:pPr>
      <w:r w:rsidRPr="00070DAA">
        <w:rPr>
          <w:rFonts w:ascii="Arial" w:hAnsi="Arial" w:cs="Arial"/>
          <w:b/>
          <w:color w:val="FF0000"/>
        </w:rPr>
        <w:t>&lt;Fechar Destaque&gt;</w:t>
      </w:r>
    </w:p>
    <w:p w14:paraId="39910118" w14:textId="14F27618" w:rsidR="00F8064C" w:rsidRPr="00EE3978" w:rsidRDefault="007E3A0D" w:rsidP="00EE3978">
      <w:pPr>
        <w:pStyle w:val="Standard"/>
        <w:spacing w:after="200" w:line="360" w:lineRule="auto"/>
        <w:ind w:right="992"/>
        <w:rPr>
          <w:rFonts w:ascii="Arial" w:hAnsi="Arial" w:cs="Arial"/>
        </w:rPr>
      </w:pPr>
      <w:r w:rsidRPr="00EE3978">
        <w:rPr>
          <w:rFonts w:ascii="Arial" w:hAnsi="Arial" w:cs="Arial"/>
        </w:rPr>
        <w:t xml:space="preserve">Por exemplo, podemos </w:t>
      </w:r>
      <w:r w:rsidR="00F8064C" w:rsidRPr="00EE3978">
        <w:rPr>
          <w:rFonts w:ascii="Arial" w:hAnsi="Arial" w:cs="Arial"/>
        </w:rPr>
        <w:t xml:space="preserve">encontrar evidências que o infrator </w:t>
      </w:r>
      <w:r w:rsidR="00911657" w:rsidRPr="00EE3978">
        <w:rPr>
          <w:rFonts w:ascii="Arial" w:hAnsi="Arial" w:cs="Arial"/>
        </w:rPr>
        <w:t xml:space="preserve">esteve num determinado local e, em seguida, </w:t>
      </w:r>
      <w:r w:rsidR="00F8064C" w:rsidRPr="00EE3978">
        <w:rPr>
          <w:rFonts w:ascii="Arial" w:hAnsi="Arial" w:cs="Arial"/>
        </w:rPr>
        <w:t xml:space="preserve">em um </w:t>
      </w:r>
      <w:r w:rsidR="00911657" w:rsidRPr="00EE3978">
        <w:rPr>
          <w:rFonts w:ascii="Arial" w:hAnsi="Arial" w:cs="Arial"/>
        </w:rPr>
        <w:t xml:space="preserve">local diferente. No entanto, pode ser impossível determinar exatamente qual o caminho percorrido para ir de um lugar para o outro, o tempo decorrido, ou a forma de </w:t>
      </w:r>
      <w:r w:rsidR="00805F46" w:rsidRPr="00EE3978">
        <w:rPr>
          <w:rFonts w:ascii="Arial" w:hAnsi="Arial" w:cs="Arial"/>
        </w:rPr>
        <w:t>locomoção</w:t>
      </w:r>
      <w:r w:rsidR="00F8064C" w:rsidRPr="00EE3978">
        <w:rPr>
          <w:rFonts w:ascii="Arial" w:hAnsi="Arial" w:cs="Arial"/>
        </w:rPr>
        <w:t xml:space="preserve">. </w:t>
      </w:r>
    </w:p>
    <w:p w14:paraId="4D7F5414" w14:textId="34A93309" w:rsidR="00911657" w:rsidRDefault="00F8064C" w:rsidP="00EE3978">
      <w:pPr>
        <w:pStyle w:val="Standard"/>
        <w:spacing w:after="200" w:line="360" w:lineRule="auto"/>
        <w:ind w:right="992"/>
        <w:rPr>
          <w:rFonts w:ascii="Arial" w:hAnsi="Arial" w:cs="Arial"/>
        </w:rPr>
      </w:pPr>
      <w:r w:rsidRPr="00EE3978">
        <w:rPr>
          <w:rFonts w:ascii="Arial" w:hAnsi="Arial" w:cs="Arial"/>
        </w:rPr>
        <w:t xml:space="preserve">Deste modo, você investigador poderá prosseguir o processo de reconstrução </w:t>
      </w:r>
      <w:r w:rsidR="001806AF" w:rsidRPr="00EE3978">
        <w:rPr>
          <w:rFonts w:ascii="Arial" w:hAnsi="Arial" w:cs="Arial"/>
        </w:rPr>
        <w:t xml:space="preserve">do crime </w:t>
      </w:r>
      <w:r w:rsidRPr="00EE3978">
        <w:rPr>
          <w:rFonts w:ascii="Arial" w:hAnsi="Arial" w:cs="Arial"/>
        </w:rPr>
        <w:t>com a presença de uma evid</w:t>
      </w:r>
      <w:r w:rsidR="00D17E42" w:rsidRPr="00EE3978">
        <w:rPr>
          <w:rFonts w:ascii="Arial" w:hAnsi="Arial" w:cs="Arial"/>
        </w:rPr>
        <w:t>ência contraditória, que mesmo que não demonstre</w:t>
      </w:r>
      <w:r w:rsidRPr="00EE3978">
        <w:rPr>
          <w:rFonts w:ascii="Arial" w:hAnsi="Arial" w:cs="Arial"/>
        </w:rPr>
        <w:t xml:space="preserve"> de fato</w:t>
      </w:r>
      <w:r w:rsidR="00D17E42" w:rsidRPr="00EE3978">
        <w:rPr>
          <w:rFonts w:ascii="Arial" w:hAnsi="Arial" w:cs="Arial"/>
        </w:rPr>
        <w:t xml:space="preserve"> uma prática, te guiará por outros caminhos de investigação.</w:t>
      </w:r>
    </w:p>
    <w:p w14:paraId="2F8E43C5" w14:textId="77777777" w:rsidR="007E0C19" w:rsidRPr="00EE3978" w:rsidRDefault="007E0C19" w:rsidP="00EE3978">
      <w:pPr>
        <w:pStyle w:val="Standard"/>
        <w:spacing w:after="200" w:line="360" w:lineRule="auto"/>
        <w:ind w:right="992"/>
        <w:rPr>
          <w:rFonts w:ascii="Arial" w:hAnsi="Arial" w:cs="Arial"/>
        </w:rPr>
      </w:pPr>
    </w:p>
    <w:p w14:paraId="62913764" w14:textId="2F46F9F7" w:rsidR="00911657" w:rsidRPr="00EE3978" w:rsidRDefault="00C027C4" w:rsidP="00EE3978">
      <w:pPr>
        <w:pStyle w:val="Standard"/>
        <w:spacing w:line="360" w:lineRule="auto"/>
        <w:ind w:right="992"/>
        <w:rPr>
          <w:rFonts w:ascii="Arial" w:eastAsia="Arial" w:hAnsi="Arial" w:cs="Arial"/>
          <w:b/>
          <w:shd w:val="clear" w:color="auto" w:fill="4A86E8"/>
        </w:rPr>
      </w:pPr>
      <w:r w:rsidRPr="00EE3978">
        <w:rPr>
          <w:rFonts w:ascii="Arial" w:eastAsia="Arial" w:hAnsi="Arial" w:cs="Arial"/>
          <w:b/>
          <w:shd w:val="clear" w:color="auto" w:fill="4A86E8"/>
        </w:rPr>
        <w:lastRenderedPageBreak/>
        <w:t>&lt;H1&gt;</w:t>
      </w:r>
      <w:r w:rsidR="006220B5" w:rsidRPr="00EE3978">
        <w:rPr>
          <w:rFonts w:ascii="Arial" w:hAnsi="Arial" w:cs="Arial"/>
          <w:b/>
        </w:rPr>
        <w:t xml:space="preserve">Aula </w:t>
      </w:r>
      <w:r w:rsidR="00C55B67" w:rsidRPr="00EE3978">
        <w:rPr>
          <w:rFonts w:ascii="Arial" w:hAnsi="Arial" w:cs="Arial"/>
          <w:b/>
        </w:rPr>
        <w:t>2</w:t>
      </w:r>
      <w:r w:rsidR="006220B5" w:rsidRPr="00EE3978">
        <w:rPr>
          <w:rFonts w:ascii="Arial" w:hAnsi="Arial" w:cs="Arial"/>
          <w:b/>
        </w:rPr>
        <w:t xml:space="preserve"> </w:t>
      </w:r>
      <w:r w:rsidR="00C033F0" w:rsidRPr="00EE3978">
        <w:rPr>
          <w:rFonts w:ascii="Arial" w:hAnsi="Arial" w:cs="Arial"/>
          <w:b/>
        </w:rPr>
        <w:t>–</w:t>
      </w:r>
      <w:r w:rsidR="00C55B67" w:rsidRPr="00EE3978">
        <w:rPr>
          <w:rFonts w:ascii="Arial" w:hAnsi="Arial" w:cs="Arial"/>
          <w:b/>
        </w:rPr>
        <w:t xml:space="preserve"> </w:t>
      </w:r>
      <w:r w:rsidR="00911657" w:rsidRPr="00EE3978">
        <w:rPr>
          <w:rFonts w:ascii="Arial" w:hAnsi="Arial" w:cs="Arial"/>
          <w:b/>
        </w:rPr>
        <w:t>Caracterização do local do crime</w:t>
      </w:r>
      <w:r w:rsidRPr="00EE3978">
        <w:rPr>
          <w:rFonts w:ascii="Arial" w:eastAsia="Arial" w:hAnsi="Arial" w:cs="Arial"/>
          <w:b/>
          <w:shd w:val="clear" w:color="auto" w:fill="4A86E8"/>
        </w:rPr>
        <w:t xml:space="preserve"> &lt;H1/&gt;</w:t>
      </w:r>
    </w:p>
    <w:p w14:paraId="7806DB34" w14:textId="77777777" w:rsidR="00C027C4" w:rsidRPr="00EE3978" w:rsidRDefault="00C027C4" w:rsidP="00EE3978">
      <w:pPr>
        <w:pStyle w:val="Standard"/>
        <w:spacing w:line="360" w:lineRule="auto"/>
        <w:ind w:right="992"/>
        <w:rPr>
          <w:rFonts w:ascii="Arial" w:eastAsia="Arial" w:hAnsi="Arial" w:cs="Arial"/>
          <w:b/>
          <w:shd w:val="clear" w:color="auto" w:fill="4A86E8"/>
        </w:rPr>
      </w:pPr>
    </w:p>
    <w:p w14:paraId="3A145EF7" w14:textId="77777777" w:rsidR="00C027C4" w:rsidRPr="00EE3978" w:rsidRDefault="00C027C4" w:rsidP="00EE3978">
      <w:pPr>
        <w:autoSpaceDE w:val="0"/>
        <w:autoSpaceDN w:val="0"/>
        <w:adjustRightInd w:val="0"/>
        <w:rPr>
          <w:rFonts w:ascii="Arial" w:eastAsia="Arial" w:hAnsi="Arial" w:cs="Arial"/>
          <w:b/>
          <w:sz w:val="24"/>
          <w:szCs w:val="24"/>
          <w:shd w:val="clear" w:color="auto" w:fill="4A86E8"/>
        </w:rPr>
      </w:pPr>
      <w:r w:rsidRPr="00EE3978">
        <w:rPr>
          <w:rFonts w:ascii="Arial" w:eastAsia="Arial" w:hAnsi="Arial" w:cs="Arial"/>
          <w:b/>
          <w:sz w:val="24"/>
          <w:szCs w:val="24"/>
          <w:shd w:val="clear" w:color="auto" w:fill="4A86E8"/>
        </w:rPr>
        <w:t>&lt;H2&gt;</w:t>
      </w:r>
      <w:r w:rsidRPr="00EE3978">
        <w:rPr>
          <w:rFonts w:ascii="Arial" w:eastAsia="Arial" w:hAnsi="Arial" w:cs="Arial"/>
          <w:b/>
          <w:color w:val="000000"/>
          <w:sz w:val="24"/>
          <w:szCs w:val="24"/>
        </w:rPr>
        <w:t xml:space="preserve"> </w:t>
      </w:r>
      <w:r w:rsidRPr="00EE3978">
        <w:rPr>
          <w:rFonts w:ascii="Arial" w:eastAsia="Times New Roman" w:hAnsi="Arial" w:cs="Arial"/>
          <w:b/>
          <w:sz w:val="24"/>
          <w:szCs w:val="24"/>
        </w:rPr>
        <w:t>Contextualizando...</w:t>
      </w:r>
      <w:r w:rsidRPr="00EE3978">
        <w:rPr>
          <w:rFonts w:ascii="Arial" w:eastAsia="Arial" w:hAnsi="Arial" w:cs="Arial"/>
          <w:b/>
          <w:sz w:val="24"/>
          <w:szCs w:val="24"/>
          <w:shd w:val="clear" w:color="auto" w:fill="4A86E8"/>
        </w:rPr>
        <w:t xml:space="preserve"> &lt;H2/&gt;</w:t>
      </w:r>
    </w:p>
    <w:p w14:paraId="3A8BF3FC" w14:textId="77777777" w:rsidR="00C027C4" w:rsidRPr="00EE3978" w:rsidRDefault="00C027C4" w:rsidP="00EE3978">
      <w:pPr>
        <w:pStyle w:val="Standard"/>
        <w:spacing w:line="360" w:lineRule="auto"/>
        <w:ind w:right="992"/>
        <w:rPr>
          <w:rFonts w:ascii="Arial" w:hAnsi="Arial" w:cs="Arial"/>
          <w:b/>
        </w:rPr>
      </w:pPr>
    </w:p>
    <w:p w14:paraId="261BE49D" w14:textId="50F0563E" w:rsidR="00973516" w:rsidRPr="00EE3978" w:rsidRDefault="00911657" w:rsidP="00EE3978">
      <w:pPr>
        <w:pStyle w:val="Standard"/>
        <w:spacing w:line="360" w:lineRule="auto"/>
        <w:ind w:right="992"/>
        <w:rPr>
          <w:rFonts w:ascii="Arial" w:hAnsi="Arial" w:cs="Arial"/>
        </w:rPr>
      </w:pPr>
      <w:bookmarkStart w:id="10" w:name="_Hlk505463864"/>
      <w:r w:rsidRPr="00EE3978">
        <w:rPr>
          <w:rFonts w:ascii="Arial" w:hAnsi="Arial" w:cs="Arial"/>
        </w:rPr>
        <w:t xml:space="preserve">As características do local do crime são formadas por elementos decorrentes do meio ambiente, da interação entre </w:t>
      </w:r>
      <w:r w:rsidR="00841AD4" w:rsidRPr="00EE3978">
        <w:rPr>
          <w:rFonts w:ascii="Arial" w:hAnsi="Arial" w:cs="Arial"/>
        </w:rPr>
        <w:t xml:space="preserve">o </w:t>
      </w:r>
      <w:r w:rsidRPr="00EE3978">
        <w:rPr>
          <w:rFonts w:ascii="Arial" w:hAnsi="Arial" w:cs="Arial"/>
        </w:rPr>
        <w:t xml:space="preserve">criminoso e </w:t>
      </w:r>
      <w:r w:rsidR="00841AD4" w:rsidRPr="00EE3978">
        <w:rPr>
          <w:rFonts w:ascii="Arial" w:hAnsi="Arial" w:cs="Arial"/>
        </w:rPr>
        <w:t xml:space="preserve">a </w:t>
      </w:r>
      <w:r w:rsidRPr="00EE3978">
        <w:rPr>
          <w:rFonts w:ascii="Arial" w:hAnsi="Arial" w:cs="Arial"/>
        </w:rPr>
        <w:t xml:space="preserve">vítima e dos vestígios deixados na cena. São essas características que dão identidade </w:t>
      </w:r>
      <w:r w:rsidR="00973516" w:rsidRPr="00EE3978">
        <w:rPr>
          <w:rFonts w:ascii="Arial" w:hAnsi="Arial" w:cs="Arial"/>
        </w:rPr>
        <w:t>única</w:t>
      </w:r>
      <w:r w:rsidRPr="00EE3978">
        <w:rPr>
          <w:rFonts w:ascii="Arial" w:hAnsi="Arial" w:cs="Arial"/>
        </w:rPr>
        <w:t xml:space="preserve"> ao local onde tenha ocorrido um crime</w:t>
      </w:r>
      <w:r w:rsidR="00EF4599" w:rsidRPr="00EE3978">
        <w:rPr>
          <w:rFonts w:ascii="Arial" w:hAnsi="Arial" w:cs="Arial"/>
        </w:rPr>
        <w:t xml:space="preserve"> </w:t>
      </w:r>
      <w:r w:rsidRPr="00EE3978">
        <w:rPr>
          <w:rFonts w:ascii="Arial" w:hAnsi="Arial" w:cs="Arial"/>
        </w:rPr>
        <w:t xml:space="preserve">cuja reconstrução se sustenta nesses elementos. </w:t>
      </w:r>
      <w:r w:rsidR="00841AD4" w:rsidRPr="00EE3978">
        <w:rPr>
          <w:rFonts w:ascii="Arial" w:hAnsi="Arial" w:cs="Arial"/>
        </w:rPr>
        <w:t xml:space="preserve">Assim, nesta aula vamos conhecer o propósito e a importância da caracterização do local do crime por parte da equipe de investigação criminal e </w:t>
      </w:r>
      <w:r w:rsidR="00134A9E" w:rsidRPr="00EE3978">
        <w:rPr>
          <w:rFonts w:ascii="Arial" w:hAnsi="Arial" w:cs="Arial"/>
        </w:rPr>
        <w:t>a motivação</w:t>
      </w:r>
      <w:r w:rsidR="00841AD4" w:rsidRPr="00EE3978">
        <w:rPr>
          <w:rFonts w:ascii="Arial" w:hAnsi="Arial" w:cs="Arial"/>
        </w:rPr>
        <w:t xml:space="preserve"> </w:t>
      </w:r>
      <w:r w:rsidR="00134A9E" w:rsidRPr="00EE3978">
        <w:rPr>
          <w:rFonts w:ascii="Arial" w:hAnsi="Arial" w:cs="Arial"/>
        </w:rPr>
        <w:t xml:space="preserve">do </w:t>
      </w:r>
      <w:r w:rsidR="0097792D" w:rsidRPr="00EE3978">
        <w:rPr>
          <w:rFonts w:ascii="Arial" w:hAnsi="Arial" w:cs="Arial"/>
        </w:rPr>
        <w:t>infrator para</w:t>
      </w:r>
      <w:r w:rsidR="00841AD4" w:rsidRPr="00EE3978">
        <w:rPr>
          <w:rFonts w:ascii="Arial" w:hAnsi="Arial" w:cs="Arial"/>
        </w:rPr>
        <w:t xml:space="preserve"> a escolha do local de seu ato criminoso. </w:t>
      </w:r>
    </w:p>
    <w:bookmarkEnd w:id="10"/>
    <w:p w14:paraId="79083346" w14:textId="77777777" w:rsidR="00C027C4" w:rsidRPr="00EE3978" w:rsidRDefault="00C027C4" w:rsidP="00EE3978">
      <w:pPr>
        <w:pStyle w:val="Standard"/>
        <w:spacing w:line="360" w:lineRule="auto"/>
        <w:ind w:right="992"/>
        <w:rPr>
          <w:rFonts w:ascii="Arial" w:hAnsi="Arial" w:cs="Arial"/>
        </w:rPr>
      </w:pPr>
    </w:p>
    <w:p w14:paraId="4AA3FA24" w14:textId="77777777" w:rsidR="00C027C4" w:rsidRPr="00EE3978" w:rsidRDefault="00C027C4" w:rsidP="00EE3978">
      <w:pPr>
        <w:autoSpaceDE w:val="0"/>
        <w:autoSpaceDN w:val="0"/>
        <w:adjustRightInd w:val="0"/>
        <w:rPr>
          <w:rFonts w:ascii="Arial" w:eastAsia="Arial" w:hAnsi="Arial" w:cs="Arial"/>
          <w:b/>
          <w:sz w:val="24"/>
          <w:szCs w:val="24"/>
          <w:shd w:val="clear" w:color="auto" w:fill="4A86E8"/>
        </w:rPr>
      </w:pPr>
      <w:r w:rsidRPr="00EE3978">
        <w:rPr>
          <w:rFonts w:ascii="Arial" w:eastAsia="Arial" w:hAnsi="Arial" w:cs="Arial"/>
          <w:b/>
          <w:sz w:val="24"/>
          <w:szCs w:val="24"/>
          <w:shd w:val="clear" w:color="auto" w:fill="4A86E8"/>
        </w:rPr>
        <w:t>&lt;H2/&gt;</w:t>
      </w:r>
      <w:r w:rsidR="00911657" w:rsidRPr="00EE3978">
        <w:rPr>
          <w:rFonts w:ascii="Arial" w:hAnsi="Arial" w:cs="Arial"/>
          <w:b/>
          <w:sz w:val="24"/>
          <w:szCs w:val="24"/>
        </w:rPr>
        <w:t>Elementos da caracterização</w:t>
      </w:r>
      <w:r w:rsidRPr="00EE3978">
        <w:rPr>
          <w:rFonts w:ascii="Arial" w:eastAsia="Arial" w:hAnsi="Arial" w:cs="Arial"/>
          <w:b/>
          <w:sz w:val="24"/>
          <w:szCs w:val="24"/>
          <w:shd w:val="clear" w:color="auto" w:fill="4A86E8"/>
        </w:rPr>
        <w:t>&lt;H2/&gt;</w:t>
      </w:r>
    </w:p>
    <w:p w14:paraId="0FC01EB5" w14:textId="77777777" w:rsidR="00C027C4" w:rsidRPr="00EE3978" w:rsidRDefault="00C027C4" w:rsidP="00EE3978">
      <w:pPr>
        <w:autoSpaceDE w:val="0"/>
        <w:autoSpaceDN w:val="0"/>
        <w:adjustRightInd w:val="0"/>
        <w:rPr>
          <w:rFonts w:ascii="Arial" w:eastAsia="Arial" w:hAnsi="Arial" w:cs="Arial"/>
          <w:b/>
          <w:sz w:val="24"/>
          <w:szCs w:val="24"/>
          <w:shd w:val="clear" w:color="auto" w:fill="4A86E8"/>
        </w:rPr>
      </w:pPr>
    </w:p>
    <w:p w14:paraId="5866C13F" w14:textId="77777777" w:rsidR="00841AD4" w:rsidRPr="00EE3978" w:rsidRDefault="00841AD4" w:rsidP="00841AD4">
      <w:pPr>
        <w:pStyle w:val="Standard"/>
        <w:spacing w:after="200" w:line="360" w:lineRule="auto"/>
        <w:ind w:right="992"/>
        <w:rPr>
          <w:rFonts w:ascii="Arial" w:hAnsi="Arial" w:cs="Arial"/>
        </w:rPr>
      </w:pPr>
      <w:r w:rsidRPr="00EE3978">
        <w:rPr>
          <w:rFonts w:ascii="Arial" w:hAnsi="Arial" w:cs="Arial"/>
        </w:rPr>
        <w:t>O propósito da caracterização do local do crime é determinar a relação entre a cena do crime e o comportamento criminal propriamente dito.</w:t>
      </w:r>
    </w:p>
    <w:p w14:paraId="6AA4CCCE" w14:textId="287F738C" w:rsidR="00F50B61" w:rsidRPr="00EE3978" w:rsidRDefault="00973516" w:rsidP="00C027C4">
      <w:pPr>
        <w:pStyle w:val="Standard"/>
        <w:spacing w:after="200" w:line="360" w:lineRule="auto"/>
        <w:ind w:right="992"/>
        <w:rPr>
          <w:rFonts w:ascii="Arial" w:hAnsi="Arial" w:cs="Arial"/>
          <w:b/>
          <w:color w:val="auto"/>
        </w:rPr>
      </w:pPr>
      <w:r w:rsidRPr="00EE3978">
        <w:rPr>
          <w:rFonts w:ascii="Arial" w:hAnsi="Arial" w:cs="Arial"/>
        </w:rPr>
        <w:t>Um crime decorre de ações ou</w:t>
      </w:r>
      <w:r w:rsidR="00911657" w:rsidRPr="00EE3978">
        <w:rPr>
          <w:rFonts w:ascii="Arial" w:hAnsi="Arial" w:cs="Arial"/>
        </w:rPr>
        <w:t xml:space="preserve"> omissões que resulta</w:t>
      </w:r>
      <w:r w:rsidRPr="00EE3978">
        <w:rPr>
          <w:rFonts w:ascii="Arial" w:hAnsi="Arial" w:cs="Arial"/>
        </w:rPr>
        <w:t xml:space="preserve">m em condutas de </w:t>
      </w:r>
      <w:r w:rsidR="00911657" w:rsidRPr="00EE3978">
        <w:rPr>
          <w:rFonts w:ascii="Arial" w:hAnsi="Arial" w:cs="Arial"/>
        </w:rPr>
        <w:t>afronta</w:t>
      </w:r>
      <w:r w:rsidRPr="00EE3978">
        <w:rPr>
          <w:rFonts w:ascii="Arial" w:hAnsi="Arial" w:cs="Arial"/>
        </w:rPr>
        <w:t xml:space="preserve"> a</w:t>
      </w:r>
      <w:r w:rsidR="00911657" w:rsidRPr="00EE3978">
        <w:rPr>
          <w:rFonts w:ascii="Arial" w:hAnsi="Arial" w:cs="Arial"/>
        </w:rPr>
        <w:t xml:space="preserve"> uma norma penal</w:t>
      </w:r>
      <w:r w:rsidR="00A84CD0" w:rsidRPr="00EE3978">
        <w:rPr>
          <w:rFonts w:ascii="Arial" w:hAnsi="Arial" w:cs="Arial"/>
        </w:rPr>
        <w:t xml:space="preserve"> que podem ser cometidas</w:t>
      </w:r>
      <w:r w:rsidR="00F76986" w:rsidRPr="00EE3978">
        <w:rPr>
          <w:rFonts w:ascii="Arial" w:hAnsi="Arial" w:cs="Arial"/>
        </w:rPr>
        <w:t xml:space="preserve"> </w:t>
      </w:r>
      <w:r w:rsidR="00A84CD0" w:rsidRPr="00EE3978">
        <w:rPr>
          <w:rFonts w:ascii="Arial" w:hAnsi="Arial" w:cs="Arial"/>
        </w:rPr>
        <w:t xml:space="preserve">em um ou mais locais interligados de ambiente </w:t>
      </w:r>
      <w:r w:rsidR="00F76986" w:rsidRPr="00EE3978">
        <w:rPr>
          <w:rFonts w:ascii="Arial" w:hAnsi="Arial" w:cs="Arial"/>
        </w:rPr>
        <w:t xml:space="preserve">físico </w:t>
      </w:r>
      <w:r w:rsidR="00A84CD0" w:rsidRPr="00EE3978">
        <w:rPr>
          <w:rFonts w:ascii="Arial" w:hAnsi="Arial" w:cs="Arial"/>
        </w:rPr>
        <w:t xml:space="preserve">ou </w:t>
      </w:r>
      <w:r w:rsidR="00F76986" w:rsidRPr="00EE3978">
        <w:rPr>
          <w:rFonts w:ascii="Arial" w:hAnsi="Arial" w:cs="Arial"/>
        </w:rPr>
        <w:t xml:space="preserve">virtual. Mas, independentemente de onde ocorra, o infrator </w:t>
      </w:r>
      <w:r w:rsidR="00A41FAE" w:rsidRPr="00EE3978">
        <w:rPr>
          <w:rFonts w:ascii="Arial" w:hAnsi="Arial" w:cs="Arial"/>
        </w:rPr>
        <w:t xml:space="preserve">sempre </w:t>
      </w:r>
      <w:r w:rsidR="00F76986" w:rsidRPr="00EE3978">
        <w:rPr>
          <w:rFonts w:ascii="Arial" w:hAnsi="Arial" w:cs="Arial"/>
        </w:rPr>
        <w:t>deixa vestígios.</w:t>
      </w:r>
      <w:r w:rsidR="000B552A" w:rsidRPr="00EE3978">
        <w:rPr>
          <w:rFonts w:ascii="Arial" w:hAnsi="Arial" w:cs="Arial"/>
        </w:rPr>
        <w:t xml:space="preserve"> </w:t>
      </w:r>
      <w:r w:rsidR="00F76986" w:rsidRPr="00EE3978">
        <w:rPr>
          <w:rFonts w:ascii="Arial" w:hAnsi="Arial" w:cs="Arial"/>
          <w:color w:val="auto"/>
        </w:rPr>
        <w:t>Deste modo,</w:t>
      </w:r>
      <w:r w:rsidR="00911657" w:rsidRPr="00EE3978">
        <w:rPr>
          <w:rFonts w:ascii="Arial" w:hAnsi="Arial" w:cs="Arial"/>
          <w:color w:val="auto"/>
        </w:rPr>
        <w:t xml:space="preserve"> </w:t>
      </w:r>
      <w:r w:rsidR="00DF66A3" w:rsidRPr="00EE3978">
        <w:rPr>
          <w:rFonts w:ascii="Arial" w:hAnsi="Arial" w:cs="Arial"/>
          <w:color w:val="auto"/>
        </w:rPr>
        <w:t xml:space="preserve">Lee (1994 </w:t>
      </w:r>
      <w:r w:rsidR="00DF66A3" w:rsidRPr="00EE3978">
        <w:rPr>
          <w:rFonts w:ascii="Arial" w:hAnsi="Arial" w:cs="Arial"/>
          <w:i/>
          <w:color w:val="auto"/>
          <w:highlight w:val="cyan"/>
        </w:rPr>
        <w:t>apud</w:t>
      </w:r>
      <w:r w:rsidR="00DF66A3" w:rsidRPr="00EE3978">
        <w:rPr>
          <w:rFonts w:ascii="Arial" w:hAnsi="Arial" w:cs="Arial"/>
          <w:i/>
          <w:color w:val="auto"/>
        </w:rPr>
        <w:t xml:space="preserve"> </w:t>
      </w:r>
      <w:r w:rsidR="00DF66A3" w:rsidRPr="00EE3978">
        <w:rPr>
          <w:rFonts w:ascii="Arial" w:hAnsi="Arial" w:cs="Arial"/>
          <w:color w:val="auto"/>
        </w:rPr>
        <w:t>KONVALINA-SIMAS, 2014)</w:t>
      </w:r>
      <w:r w:rsidR="00DF66A3" w:rsidRPr="00EE3978">
        <w:rPr>
          <w:rFonts w:ascii="Arial" w:hAnsi="Arial" w:cs="Arial"/>
          <w:b/>
          <w:color w:val="auto"/>
        </w:rPr>
        <w:t xml:space="preserve"> </w:t>
      </w:r>
      <w:r w:rsidR="00F76986" w:rsidRPr="00EE3978">
        <w:rPr>
          <w:rFonts w:ascii="Arial" w:hAnsi="Arial" w:cs="Arial"/>
          <w:b/>
          <w:color w:val="auto"/>
        </w:rPr>
        <w:t xml:space="preserve">define o local de crime </w:t>
      </w:r>
      <w:r w:rsidR="00911657" w:rsidRPr="00EE3978">
        <w:rPr>
          <w:rFonts w:ascii="Arial" w:hAnsi="Arial" w:cs="Arial"/>
          <w:b/>
          <w:color w:val="auto"/>
        </w:rPr>
        <w:t>como a área onde ocorre um crime</w:t>
      </w:r>
      <w:r w:rsidR="00F13F92" w:rsidRPr="00EE3978">
        <w:rPr>
          <w:rFonts w:ascii="Arial" w:hAnsi="Arial" w:cs="Arial"/>
          <w:b/>
          <w:color w:val="auto"/>
        </w:rPr>
        <w:t xml:space="preserve"> ou ações a ele relacionadas. </w:t>
      </w:r>
    </w:p>
    <w:p w14:paraId="216B7773" w14:textId="67AB00AE" w:rsidR="00911657" w:rsidRPr="00EE3978" w:rsidRDefault="00F50B61" w:rsidP="00C027C4">
      <w:pPr>
        <w:pStyle w:val="Standard"/>
        <w:spacing w:after="200" w:line="360" w:lineRule="auto"/>
        <w:ind w:right="992"/>
        <w:rPr>
          <w:rFonts w:ascii="Arial" w:hAnsi="Arial" w:cs="Arial"/>
        </w:rPr>
      </w:pPr>
      <w:r w:rsidRPr="00EE3978">
        <w:rPr>
          <w:rFonts w:ascii="Arial" w:hAnsi="Arial" w:cs="Arial"/>
        </w:rPr>
        <w:t>Q</w:t>
      </w:r>
      <w:r w:rsidR="00A84CD0" w:rsidRPr="00EE3978">
        <w:rPr>
          <w:rFonts w:ascii="Arial" w:hAnsi="Arial" w:cs="Arial"/>
        </w:rPr>
        <w:t>uando falamos em elementos que caracterizam as características do local do crime, o investigador deve levar em consideração os vestígios próprios que vinculam as ações de</w:t>
      </w:r>
      <w:r w:rsidR="00911657" w:rsidRPr="00EE3978">
        <w:rPr>
          <w:rFonts w:ascii="Arial" w:hAnsi="Arial" w:cs="Arial"/>
        </w:rPr>
        <w:t xml:space="preserve"> </w:t>
      </w:r>
      <w:r w:rsidR="00911657" w:rsidRPr="00EE3978">
        <w:rPr>
          <w:rFonts w:ascii="Arial" w:hAnsi="Arial" w:cs="Arial"/>
          <w:b/>
        </w:rPr>
        <w:t>preparação, execução e consumação</w:t>
      </w:r>
      <w:r w:rsidR="00911657" w:rsidRPr="00EE3978">
        <w:rPr>
          <w:rFonts w:ascii="Arial" w:hAnsi="Arial" w:cs="Arial"/>
        </w:rPr>
        <w:t xml:space="preserve"> </w:t>
      </w:r>
      <w:r w:rsidR="00F33112" w:rsidRPr="00EE3978">
        <w:rPr>
          <w:rFonts w:ascii="Arial" w:hAnsi="Arial" w:cs="Arial"/>
        </w:rPr>
        <w:t>p</w:t>
      </w:r>
      <w:r w:rsidR="00A84CD0" w:rsidRPr="00EE3978">
        <w:rPr>
          <w:rFonts w:ascii="Arial" w:hAnsi="Arial" w:cs="Arial"/>
        </w:rPr>
        <w:t>raticadas pelo criminoso.</w:t>
      </w:r>
    </w:p>
    <w:p w14:paraId="32D24959" w14:textId="485A766E" w:rsidR="003C76A1" w:rsidRPr="00EE3978" w:rsidRDefault="00F33112" w:rsidP="00C027C4">
      <w:pPr>
        <w:pStyle w:val="Standard"/>
        <w:spacing w:after="200" w:line="360" w:lineRule="auto"/>
        <w:ind w:right="992"/>
        <w:rPr>
          <w:rFonts w:ascii="Arial" w:hAnsi="Arial" w:cs="Arial"/>
        </w:rPr>
      </w:pPr>
      <w:r w:rsidRPr="00EE3978">
        <w:rPr>
          <w:rFonts w:ascii="Arial" w:hAnsi="Arial" w:cs="Arial"/>
        </w:rPr>
        <w:t xml:space="preserve">Estes </w:t>
      </w:r>
      <w:r w:rsidR="00911657" w:rsidRPr="00EE3978">
        <w:rPr>
          <w:rFonts w:ascii="Arial" w:hAnsi="Arial" w:cs="Arial"/>
        </w:rPr>
        <w:t xml:space="preserve">elementos </w:t>
      </w:r>
      <w:r w:rsidRPr="00EE3978">
        <w:rPr>
          <w:rFonts w:ascii="Arial" w:hAnsi="Arial" w:cs="Arial"/>
        </w:rPr>
        <w:t>servem de</w:t>
      </w:r>
      <w:r w:rsidR="00911657" w:rsidRPr="00EE3978">
        <w:rPr>
          <w:rFonts w:ascii="Arial" w:hAnsi="Arial" w:cs="Arial"/>
        </w:rPr>
        <w:t xml:space="preserve"> ponto de partida para a investigação </w:t>
      </w:r>
      <w:r w:rsidRPr="00EE3978">
        <w:rPr>
          <w:rFonts w:ascii="Arial" w:hAnsi="Arial" w:cs="Arial"/>
        </w:rPr>
        <w:t>identificar a</w:t>
      </w:r>
      <w:r w:rsidR="00911657" w:rsidRPr="00EE3978">
        <w:rPr>
          <w:rFonts w:ascii="Arial" w:hAnsi="Arial" w:cs="Arial"/>
        </w:rPr>
        <w:t xml:space="preserve"> relação </w:t>
      </w:r>
      <w:r w:rsidRPr="00EE3978">
        <w:rPr>
          <w:rFonts w:ascii="Arial" w:hAnsi="Arial" w:cs="Arial"/>
        </w:rPr>
        <w:t xml:space="preserve">entre o local </w:t>
      </w:r>
      <w:r w:rsidR="00911657" w:rsidRPr="00EE3978">
        <w:rPr>
          <w:rFonts w:ascii="Arial" w:hAnsi="Arial" w:cs="Arial"/>
        </w:rPr>
        <w:t xml:space="preserve">e </w:t>
      </w:r>
      <w:r w:rsidRPr="00EE3978">
        <w:rPr>
          <w:rFonts w:ascii="Arial" w:hAnsi="Arial" w:cs="Arial"/>
        </w:rPr>
        <w:t xml:space="preserve">o </w:t>
      </w:r>
      <w:r w:rsidR="00911657" w:rsidRPr="00EE3978">
        <w:rPr>
          <w:rFonts w:ascii="Arial" w:hAnsi="Arial" w:cs="Arial"/>
        </w:rPr>
        <w:t xml:space="preserve">comportamento criminal. </w:t>
      </w:r>
    </w:p>
    <w:p w14:paraId="4854BB9D" w14:textId="02AA58F0" w:rsidR="00D20512" w:rsidRPr="00EE3978" w:rsidRDefault="00911657">
      <w:pPr>
        <w:pStyle w:val="Standard"/>
        <w:spacing w:after="200" w:line="360" w:lineRule="auto"/>
        <w:ind w:right="992"/>
        <w:rPr>
          <w:rFonts w:ascii="Arial" w:hAnsi="Arial" w:cs="Arial"/>
        </w:rPr>
      </w:pPr>
      <w:r w:rsidRPr="00EE3978">
        <w:rPr>
          <w:rFonts w:ascii="Arial" w:hAnsi="Arial" w:cs="Arial"/>
        </w:rPr>
        <w:t>Com esse objetivo, Turvey</w:t>
      </w:r>
      <w:r w:rsidR="00EF4599" w:rsidRPr="00EE3978">
        <w:rPr>
          <w:rFonts w:ascii="Arial" w:hAnsi="Arial" w:cs="Arial"/>
        </w:rPr>
        <w:t xml:space="preserve"> </w:t>
      </w:r>
      <w:r w:rsidR="00DF66A3" w:rsidRPr="00EE3978">
        <w:rPr>
          <w:rFonts w:ascii="Arial" w:hAnsi="Arial" w:cs="Arial"/>
        </w:rPr>
        <w:t>(</w:t>
      </w:r>
      <w:r w:rsidR="00DF66A3" w:rsidRPr="00EE3978">
        <w:rPr>
          <w:rFonts w:ascii="Arial" w:hAnsi="Arial" w:cs="Arial"/>
          <w:i/>
          <w:highlight w:val="cyan"/>
        </w:rPr>
        <w:t>apud</w:t>
      </w:r>
      <w:r w:rsidR="00C1270D" w:rsidRPr="00EE3978">
        <w:rPr>
          <w:rFonts w:ascii="Arial" w:hAnsi="Arial" w:cs="Arial"/>
        </w:rPr>
        <w:t xml:space="preserve"> </w:t>
      </w:r>
      <w:r w:rsidR="00DF66A3" w:rsidRPr="00EE3978">
        <w:rPr>
          <w:rFonts w:ascii="Arial" w:hAnsi="Arial" w:cs="Arial"/>
        </w:rPr>
        <w:t>KONVALINA-SIMAS</w:t>
      </w:r>
      <w:r w:rsidR="00F33112" w:rsidRPr="00EE3978">
        <w:rPr>
          <w:rFonts w:ascii="Arial" w:hAnsi="Arial" w:cs="Arial"/>
        </w:rPr>
        <w:t>, 2013</w:t>
      </w:r>
      <w:r w:rsidR="00C1270D" w:rsidRPr="00EE3978">
        <w:rPr>
          <w:rFonts w:ascii="Arial" w:hAnsi="Arial" w:cs="Arial"/>
        </w:rPr>
        <w:t>)</w:t>
      </w:r>
      <w:r w:rsidRPr="00EE3978">
        <w:rPr>
          <w:rFonts w:ascii="Arial" w:hAnsi="Arial" w:cs="Arial"/>
        </w:rPr>
        <w:t xml:space="preserve"> elaborou uma lista </w:t>
      </w:r>
      <w:r w:rsidR="00F33112" w:rsidRPr="00EE3978">
        <w:rPr>
          <w:rFonts w:ascii="Arial" w:hAnsi="Arial" w:cs="Arial"/>
        </w:rPr>
        <w:t>de</w:t>
      </w:r>
      <w:r w:rsidRPr="00EE3978">
        <w:rPr>
          <w:rFonts w:ascii="Arial" w:hAnsi="Arial" w:cs="Arial"/>
        </w:rPr>
        <w:t xml:space="preserve"> </w:t>
      </w:r>
      <w:r w:rsidR="00F33112" w:rsidRPr="00EE3978">
        <w:rPr>
          <w:rFonts w:ascii="Arial" w:hAnsi="Arial" w:cs="Arial"/>
        </w:rPr>
        <w:t>orientação</w:t>
      </w:r>
      <w:r w:rsidRPr="00EE3978">
        <w:rPr>
          <w:rFonts w:ascii="Arial" w:hAnsi="Arial" w:cs="Arial"/>
        </w:rPr>
        <w:t xml:space="preserve"> para </w:t>
      </w:r>
      <w:r w:rsidR="002102F6" w:rsidRPr="00EE3978">
        <w:rPr>
          <w:rFonts w:ascii="Arial" w:hAnsi="Arial" w:cs="Arial"/>
        </w:rPr>
        <w:t xml:space="preserve">o levantamento </w:t>
      </w:r>
      <w:r w:rsidRPr="00EE3978">
        <w:rPr>
          <w:rFonts w:ascii="Arial" w:hAnsi="Arial" w:cs="Arial"/>
        </w:rPr>
        <w:t xml:space="preserve">das características </w:t>
      </w:r>
      <w:r w:rsidR="002102F6" w:rsidRPr="00EE3978">
        <w:rPr>
          <w:rFonts w:ascii="Arial" w:hAnsi="Arial" w:cs="Arial"/>
        </w:rPr>
        <w:t xml:space="preserve">que destacam </w:t>
      </w:r>
      <w:r w:rsidRPr="00EE3978">
        <w:rPr>
          <w:rFonts w:ascii="Arial" w:hAnsi="Arial" w:cs="Arial"/>
        </w:rPr>
        <w:t>o local de crime.</w:t>
      </w:r>
      <w:r w:rsidR="00627E97" w:rsidRPr="00EE3978">
        <w:rPr>
          <w:rFonts w:ascii="Arial" w:hAnsi="Arial" w:cs="Arial"/>
        </w:rPr>
        <w:t xml:space="preserve"> </w:t>
      </w:r>
      <w:r w:rsidR="00D20512" w:rsidRPr="00EE3978">
        <w:rPr>
          <w:rFonts w:ascii="Arial" w:hAnsi="Arial" w:cs="Arial"/>
        </w:rPr>
        <w:t xml:space="preserve"> </w:t>
      </w:r>
      <w:r w:rsidR="00F33112" w:rsidRPr="00EE3978">
        <w:rPr>
          <w:rFonts w:ascii="Arial" w:hAnsi="Arial" w:cs="Arial"/>
        </w:rPr>
        <w:t>Vejamos a seguir.</w:t>
      </w:r>
    </w:p>
    <w:p w14:paraId="2CF0725D" w14:textId="005AFF34" w:rsidR="00627E97" w:rsidRPr="00EE3978" w:rsidRDefault="00EE3028" w:rsidP="00C027C4">
      <w:pPr>
        <w:pStyle w:val="Standard"/>
        <w:spacing w:after="200" w:line="360" w:lineRule="auto"/>
        <w:ind w:right="992"/>
        <w:rPr>
          <w:rFonts w:ascii="Arial" w:hAnsi="Arial" w:cs="Arial"/>
        </w:rPr>
      </w:pPr>
      <w:commentRangeStart w:id="11"/>
      <w:commentRangeStart w:id="12"/>
      <w:r w:rsidRPr="00EE3978">
        <w:rPr>
          <w:rFonts w:ascii="Arial" w:hAnsi="Arial" w:cs="Arial"/>
          <w:noProof/>
          <w:lang w:eastAsia="pt-BR"/>
        </w:rPr>
        <w:lastRenderedPageBreak/>
        <w:drawing>
          <wp:inline distT="0" distB="0" distL="0" distR="0" wp14:anchorId="3DFD2231" wp14:editId="33158366">
            <wp:extent cx="5166360" cy="3430463"/>
            <wp:effectExtent l="0" t="0" r="0" b="0"/>
            <wp:docPr id="5" name="Imagem 5" descr="Circle infographic template with four steps or options, process chart, vector eps10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le infographic template with four steps or options, process chart, vector eps10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492" cy="3439182"/>
                    </a:xfrm>
                    <a:prstGeom prst="rect">
                      <a:avLst/>
                    </a:prstGeom>
                    <a:noFill/>
                    <a:ln>
                      <a:noFill/>
                    </a:ln>
                  </pic:spPr>
                </pic:pic>
              </a:graphicData>
            </a:graphic>
          </wp:inline>
        </w:drawing>
      </w:r>
      <w:commentRangeEnd w:id="11"/>
      <w:r w:rsidRPr="00EE3978">
        <w:rPr>
          <w:rStyle w:val="Refdecomentrio"/>
          <w:rFonts w:ascii="Arial" w:eastAsiaTheme="minorHAnsi" w:hAnsi="Arial" w:cs="Arial"/>
          <w:color w:val="auto"/>
          <w:kern w:val="0"/>
          <w:sz w:val="24"/>
          <w:szCs w:val="24"/>
          <w:lang w:eastAsia="en-US"/>
        </w:rPr>
        <w:commentReference w:id="11"/>
      </w:r>
      <w:commentRangeEnd w:id="12"/>
      <w:r w:rsidR="00E71F17">
        <w:rPr>
          <w:rStyle w:val="Refdecomentrio"/>
          <w:rFonts w:asciiTheme="minorHAnsi" w:eastAsiaTheme="minorHAnsi" w:hAnsiTheme="minorHAnsi" w:cstheme="minorBidi"/>
          <w:color w:val="auto"/>
          <w:kern w:val="0"/>
          <w:lang w:eastAsia="en-US"/>
        </w:rPr>
        <w:commentReference w:id="12"/>
      </w:r>
    </w:p>
    <w:p w14:paraId="5D19ABD6" w14:textId="45E2F64A" w:rsidR="00EE3028" w:rsidRPr="00070DAA" w:rsidRDefault="00EE3028" w:rsidP="00EE3978">
      <w:pPr>
        <w:spacing w:line="240" w:lineRule="auto"/>
        <w:rPr>
          <w:rFonts w:ascii="Arial" w:eastAsia="Times New Roman" w:hAnsi="Arial" w:cs="Arial"/>
          <w:color w:val="FF0000"/>
          <w:sz w:val="24"/>
        </w:rPr>
      </w:pPr>
      <w:r w:rsidRPr="00070DAA">
        <w:rPr>
          <w:rFonts w:ascii="Arial" w:eastAsia="Times New Roman" w:hAnsi="Arial" w:cs="Arial"/>
          <w:b/>
          <w:color w:val="FF0000"/>
          <w:sz w:val="24"/>
        </w:rPr>
        <w:t xml:space="preserve">Figura </w:t>
      </w:r>
      <w:r w:rsidR="00D200C2" w:rsidRPr="00070DAA">
        <w:rPr>
          <w:rFonts w:ascii="Arial" w:eastAsia="Times New Roman" w:hAnsi="Arial" w:cs="Arial"/>
          <w:b/>
          <w:color w:val="FF0000"/>
          <w:sz w:val="24"/>
        </w:rPr>
        <w:t>5</w:t>
      </w:r>
      <w:r w:rsidRPr="00070DAA">
        <w:rPr>
          <w:rFonts w:ascii="Arial" w:eastAsia="Times New Roman" w:hAnsi="Arial" w:cs="Arial"/>
          <w:b/>
          <w:color w:val="FF0000"/>
          <w:sz w:val="24"/>
        </w:rPr>
        <w:t>:</w:t>
      </w:r>
      <w:r w:rsidRPr="00070DAA">
        <w:rPr>
          <w:rFonts w:ascii="Arial" w:eastAsia="Times New Roman" w:hAnsi="Arial" w:cs="Arial"/>
          <w:color w:val="FF0000"/>
          <w:sz w:val="24"/>
        </w:rPr>
        <w:t xml:space="preserve"> Elementos que caracterizam </w:t>
      </w:r>
      <w:r w:rsidR="00B06D1F" w:rsidRPr="00070DAA">
        <w:rPr>
          <w:rFonts w:ascii="Arial" w:eastAsia="Times New Roman" w:hAnsi="Arial" w:cs="Arial"/>
          <w:color w:val="FF0000"/>
          <w:sz w:val="24"/>
        </w:rPr>
        <w:t>o local de crime</w:t>
      </w:r>
      <w:r w:rsidRPr="00070DAA">
        <w:rPr>
          <w:rFonts w:ascii="Arial" w:eastAsia="Times New Roman" w:hAnsi="Arial" w:cs="Arial"/>
          <w:color w:val="FF0000"/>
          <w:sz w:val="24"/>
        </w:rPr>
        <w:t>.</w:t>
      </w:r>
      <w:r w:rsidRPr="00070DAA">
        <w:rPr>
          <w:rFonts w:ascii="Arial" w:eastAsia="Times New Roman" w:hAnsi="Arial" w:cs="Arial"/>
          <w:b/>
          <w:color w:val="FF0000"/>
          <w:sz w:val="24"/>
        </w:rPr>
        <w:t xml:space="preserve"> Fonte: </w:t>
      </w:r>
      <w:r w:rsidR="0097792D" w:rsidRPr="00070DAA">
        <w:rPr>
          <w:rFonts w:ascii="Arial" w:eastAsia="Times New Roman" w:hAnsi="Arial" w:cs="Arial"/>
          <w:color w:val="FF0000"/>
          <w:sz w:val="24"/>
        </w:rPr>
        <w:t>Turvey (</w:t>
      </w:r>
      <w:r w:rsidR="0097792D" w:rsidRPr="00070DAA">
        <w:rPr>
          <w:rFonts w:ascii="Arial" w:eastAsia="Times New Roman" w:hAnsi="Arial" w:cs="Arial"/>
          <w:i/>
          <w:color w:val="FF0000"/>
          <w:sz w:val="24"/>
          <w:highlight w:val="cyan"/>
        </w:rPr>
        <w:t>apud</w:t>
      </w:r>
      <w:r w:rsidR="0097792D" w:rsidRPr="00070DAA">
        <w:rPr>
          <w:rFonts w:ascii="Arial" w:eastAsia="Times New Roman" w:hAnsi="Arial" w:cs="Arial"/>
          <w:i/>
          <w:color w:val="FF0000"/>
          <w:sz w:val="24"/>
        </w:rPr>
        <w:t xml:space="preserve"> </w:t>
      </w:r>
      <w:r w:rsidR="0097792D" w:rsidRPr="00070DAA">
        <w:rPr>
          <w:rFonts w:ascii="Arial" w:eastAsia="Times New Roman" w:hAnsi="Arial" w:cs="Arial"/>
          <w:color w:val="FF0000"/>
          <w:sz w:val="24"/>
        </w:rPr>
        <w:t xml:space="preserve">KONVALINA-SIMAS, 2013), adaptado por </w:t>
      </w:r>
      <w:r w:rsidRPr="00070DAA">
        <w:rPr>
          <w:rFonts w:ascii="Arial" w:eastAsia="Times New Roman" w:hAnsi="Arial" w:cs="Arial"/>
          <w:color w:val="FF0000"/>
          <w:sz w:val="24"/>
        </w:rPr>
        <w:t>labSEAD-UFSC (2019).</w:t>
      </w:r>
    </w:p>
    <w:p w14:paraId="5B5EC0DC" w14:textId="77777777" w:rsidR="00EE3028" w:rsidRPr="00EE3978" w:rsidRDefault="00EE3028" w:rsidP="00C027C4">
      <w:pPr>
        <w:pStyle w:val="Standard"/>
        <w:spacing w:after="200" w:line="360" w:lineRule="auto"/>
        <w:ind w:right="992"/>
        <w:rPr>
          <w:rFonts w:ascii="Arial" w:hAnsi="Arial" w:cs="Arial"/>
        </w:rPr>
      </w:pPr>
    </w:p>
    <w:p w14:paraId="4CBE71DD" w14:textId="129B3862" w:rsidR="000B552A" w:rsidRPr="00EE3978" w:rsidRDefault="00F80C2F" w:rsidP="00C027C4">
      <w:pPr>
        <w:pStyle w:val="Standard"/>
        <w:spacing w:after="200" w:line="360" w:lineRule="auto"/>
        <w:ind w:right="992"/>
        <w:rPr>
          <w:rFonts w:ascii="Arial" w:hAnsi="Arial" w:cs="Arial"/>
        </w:rPr>
      </w:pPr>
      <w:r w:rsidRPr="00EE3978">
        <w:rPr>
          <w:rFonts w:ascii="Arial" w:hAnsi="Arial" w:cs="Arial"/>
        </w:rPr>
        <w:t>Estas características</w:t>
      </w:r>
      <w:r w:rsidR="00A17D7B" w:rsidRPr="00EE3978">
        <w:rPr>
          <w:rFonts w:ascii="Arial" w:hAnsi="Arial" w:cs="Arial"/>
        </w:rPr>
        <w:t xml:space="preserve"> serve</w:t>
      </w:r>
      <w:r w:rsidRPr="00EE3978">
        <w:rPr>
          <w:rFonts w:ascii="Arial" w:hAnsi="Arial" w:cs="Arial"/>
        </w:rPr>
        <w:t>m</w:t>
      </w:r>
      <w:r w:rsidR="00A17D7B" w:rsidRPr="00EE3978">
        <w:rPr>
          <w:rFonts w:ascii="Arial" w:hAnsi="Arial" w:cs="Arial"/>
        </w:rPr>
        <w:t xml:space="preserve"> de bússola para a investigação criminal. Por ela será possível indicar um rumo com f</w:t>
      </w:r>
      <w:r w:rsidR="0097792D" w:rsidRPr="00EE3978">
        <w:rPr>
          <w:rFonts w:ascii="Arial" w:hAnsi="Arial" w:cs="Arial"/>
        </w:rPr>
        <w:t>oco na caracterização do local de crime,</w:t>
      </w:r>
      <w:r w:rsidR="00A17D7B" w:rsidRPr="00EE3978">
        <w:rPr>
          <w:rFonts w:ascii="Arial" w:hAnsi="Arial" w:cs="Arial"/>
        </w:rPr>
        <w:t xml:space="preserve"> de maneira mais prática e dinâmica. Então, analisamos a seguir a descrição de c</w:t>
      </w:r>
      <w:r w:rsidR="0097792D" w:rsidRPr="00EE3978">
        <w:rPr>
          <w:rFonts w:ascii="Arial" w:hAnsi="Arial" w:cs="Arial"/>
        </w:rPr>
        <w:t>ada aspecto levantado por Turvey (</w:t>
      </w:r>
      <w:r w:rsidR="0097792D" w:rsidRPr="00EE3978">
        <w:rPr>
          <w:rFonts w:ascii="Arial" w:hAnsi="Arial" w:cs="Arial"/>
          <w:i/>
          <w:highlight w:val="cyan"/>
        </w:rPr>
        <w:t>apud</w:t>
      </w:r>
      <w:r w:rsidR="0097792D" w:rsidRPr="00EE3978">
        <w:rPr>
          <w:rFonts w:ascii="Arial" w:hAnsi="Arial" w:cs="Arial"/>
        </w:rPr>
        <w:t xml:space="preserve"> KONVALINA-SIMAS, 2013) na figura acima.</w:t>
      </w:r>
    </w:p>
    <w:p w14:paraId="7A1A92BA" w14:textId="77777777" w:rsidR="00A41FAE" w:rsidRPr="00EE3978" w:rsidRDefault="00A41FAE" w:rsidP="00C027C4">
      <w:pPr>
        <w:pStyle w:val="Standard"/>
        <w:spacing w:after="200" w:line="360" w:lineRule="auto"/>
        <w:ind w:right="992"/>
        <w:rPr>
          <w:rFonts w:ascii="Arial" w:hAnsi="Arial" w:cs="Arial"/>
        </w:rPr>
      </w:pPr>
    </w:p>
    <w:p w14:paraId="47C71B09" w14:textId="77777777" w:rsidR="00D20512" w:rsidRPr="00EE3978" w:rsidRDefault="00D01562" w:rsidP="00D01562">
      <w:pPr>
        <w:pStyle w:val="Standard"/>
        <w:spacing w:after="200" w:line="360" w:lineRule="auto"/>
        <w:ind w:right="992"/>
        <w:rPr>
          <w:rFonts w:ascii="Arial" w:hAnsi="Arial" w:cs="Arial"/>
          <w:b/>
        </w:rPr>
      </w:pPr>
      <w:r w:rsidRPr="00EE3978">
        <w:rPr>
          <w:rFonts w:ascii="Arial" w:eastAsia="Arial" w:hAnsi="Arial" w:cs="Arial"/>
          <w:b/>
          <w:shd w:val="clear" w:color="auto" w:fill="4A86E8"/>
        </w:rPr>
        <w:t>&lt;H3&gt;</w:t>
      </w:r>
      <w:r w:rsidR="00D20512" w:rsidRPr="00EE3978">
        <w:rPr>
          <w:rFonts w:ascii="Arial" w:hAnsi="Arial" w:cs="Arial"/>
          <w:b/>
        </w:rPr>
        <w:t>Local de crime</w:t>
      </w:r>
      <w:r w:rsidRPr="00EE3978">
        <w:rPr>
          <w:rFonts w:ascii="Arial" w:eastAsia="Arial" w:hAnsi="Arial" w:cs="Arial"/>
          <w:b/>
          <w:shd w:val="clear" w:color="auto" w:fill="4A86E8"/>
        </w:rPr>
        <w:t>&lt;H3/&gt;</w:t>
      </w:r>
    </w:p>
    <w:p w14:paraId="3C65093A" w14:textId="58A53DE0" w:rsidR="0003345D" w:rsidRPr="00EE3978" w:rsidRDefault="00A17D7B" w:rsidP="00C027C4">
      <w:pPr>
        <w:pStyle w:val="Standard"/>
        <w:spacing w:after="200" w:line="360" w:lineRule="auto"/>
        <w:ind w:right="992"/>
        <w:rPr>
          <w:rFonts w:ascii="Arial" w:hAnsi="Arial" w:cs="Arial"/>
        </w:rPr>
      </w:pPr>
      <w:r w:rsidRPr="00EE3978">
        <w:rPr>
          <w:rFonts w:ascii="Arial" w:hAnsi="Arial" w:cs="Arial"/>
        </w:rPr>
        <w:t xml:space="preserve">O local do crime </w:t>
      </w:r>
      <w:r w:rsidR="00A41FAE" w:rsidRPr="00EE3978">
        <w:rPr>
          <w:rFonts w:ascii="Arial" w:hAnsi="Arial" w:cs="Arial"/>
        </w:rPr>
        <w:t xml:space="preserve">é </w:t>
      </w:r>
      <w:r w:rsidRPr="00EE3978">
        <w:rPr>
          <w:rFonts w:ascii="Arial" w:hAnsi="Arial" w:cs="Arial"/>
        </w:rPr>
        <w:t>caracteriza</w:t>
      </w:r>
      <w:r w:rsidR="00A41FAE" w:rsidRPr="00EE3978">
        <w:rPr>
          <w:rFonts w:ascii="Arial" w:hAnsi="Arial" w:cs="Arial"/>
        </w:rPr>
        <w:t>do</w:t>
      </w:r>
      <w:r w:rsidRPr="00EE3978">
        <w:rPr>
          <w:rFonts w:ascii="Arial" w:hAnsi="Arial" w:cs="Arial"/>
        </w:rPr>
        <w:t xml:space="preserve"> </w:t>
      </w:r>
      <w:r w:rsidR="00A41FAE" w:rsidRPr="00EE3978">
        <w:rPr>
          <w:rFonts w:ascii="Arial" w:hAnsi="Arial" w:cs="Arial"/>
        </w:rPr>
        <w:t xml:space="preserve">pelo local </w:t>
      </w:r>
      <w:r w:rsidR="0003345D" w:rsidRPr="00EE3978">
        <w:rPr>
          <w:rFonts w:ascii="Arial" w:hAnsi="Arial" w:cs="Arial"/>
        </w:rPr>
        <w:t xml:space="preserve">onde o infrator praticou </w:t>
      </w:r>
      <w:r w:rsidR="00232D35" w:rsidRPr="00EE3978">
        <w:rPr>
          <w:rFonts w:ascii="Arial" w:hAnsi="Arial" w:cs="Arial"/>
        </w:rPr>
        <w:t xml:space="preserve">o ato criminoso. </w:t>
      </w:r>
      <w:r w:rsidR="0003345D" w:rsidRPr="00EE3978">
        <w:rPr>
          <w:rFonts w:ascii="Arial" w:hAnsi="Arial" w:cs="Arial"/>
        </w:rPr>
        <w:t xml:space="preserve">Vai desde </w:t>
      </w:r>
      <w:r w:rsidR="00232D35" w:rsidRPr="00EE3978">
        <w:rPr>
          <w:rFonts w:ascii="Arial" w:hAnsi="Arial" w:cs="Arial"/>
        </w:rPr>
        <w:t>a compreensão d</w:t>
      </w:r>
      <w:r w:rsidR="0003345D" w:rsidRPr="00EE3978">
        <w:rPr>
          <w:rFonts w:ascii="Arial" w:hAnsi="Arial" w:cs="Arial"/>
        </w:rPr>
        <w:t xml:space="preserve">o </w:t>
      </w:r>
      <w:r w:rsidR="00232D35" w:rsidRPr="00EE3978">
        <w:rPr>
          <w:rFonts w:ascii="Arial" w:hAnsi="Arial" w:cs="Arial"/>
        </w:rPr>
        <w:t>ambiente</w:t>
      </w:r>
      <w:r w:rsidR="0003345D" w:rsidRPr="00EE3978">
        <w:rPr>
          <w:rFonts w:ascii="Arial" w:hAnsi="Arial" w:cs="Arial"/>
        </w:rPr>
        <w:t xml:space="preserve"> </w:t>
      </w:r>
      <w:r w:rsidR="00A41FAE" w:rsidRPr="00EE3978">
        <w:rPr>
          <w:rFonts w:ascii="Arial" w:hAnsi="Arial" w:cs="Arial"/>
        </w:rPr>
        <w:t>em que</w:t>
      </w:r>
      <w:r w:rsidR="0003345D" w:rsidRPr="00EE3978">
        <w:rPr>
          <w:rFonts w:ascii="Arial" w:hAnsi="Arial" w:cs="Arial"/>
        </w:rPr>
        <w:t xml:space="preserve"> o infrator </w:t>
      </w:r>
      <w:r w:rsidR="00232D35" w:rsidRPr="00EE3978">
        <w:rPr>
          <w:rFonts w:ascii="Arial" w:hAnsi="Arial" w:cs="Arial"/>
        </w:rPr>
        <w:t>elaborou</w:t>
      </w:r>
      <w:r w:rsidR="0003345D" w:rsidRPr="00EE3978">
        <w:rPr>
          <w:rFonts w:ascii="Arial" w:hAnsi="Arial" w:cs="Arial"/>
        </w:rPr>
        <w:t xml:space="preserve"> estratégias para atrair a vítima, passando pelo local onde </w:t>
      </w:r>
      <w:r w:rsidR="00232D35" w:rsidRPr="00EE3978">
        <w:rPr>
          <w:rFonts w:ascii="Arial" w:hAnsi="Arial" w:cs="Arial"/>
        </w:rPr>
        <w:t>realizou</w:t>
      </w:r>
      <w:r w:rsidR="0003345D" w:rsidRPr="00EE3978">
        <w:rPr>
          <w:rFonts w:ascii="Arial" w:hAnsi="Arial" w:cs="Arial"/>
        </w:rPr>
        <w:t xml:space="preserve"> a abordagem </w:t>
      </w:r>
      <w:r w:rsidR="00232D35" w:rsidRPr="00EE3978">
        <w:rPr>
          <w:rFonts w:ascii="Arial" w:hAnsi="Arial" w:cs="Arial"/>
        </w:rPr>
        <w:t>até</w:t>
      </w:r>
      <w:r w:rsidR="0003345D" w:rsidRPr="00EE3978">
        <w:rPr>
          <w:rFonts w:ascii="Arial" w:hAnsi="Arial" w:cs="Arial"/>
        </w:rPr>
        <w:t xml:space="preserve"> onde </w:t>
      </w:r>
      <w:r w:rsidR="00232D35" w:rsidRPr="00EE3978">
        <w:rPr>
          <w:rFonts w:ascii="Arial" w:hAnsi="Arial" w:cs="Arial"/>
        </w:rPr>
        <w:t>conduziu a vítima e cometeu o ato de estupro</w:t>
      </w:r>
      <w:r w:rsidR="0003345D" w:rsidRPr="00EE3978">
        <w:rPr>
          <w:rFonts w:ascii="Arial" w:hAnsi="Arial" w:cs="Arial"/>
        </w:rPr>
        <w:t>.</w:t>
      </w:r>
    </w:p>
    <w:p w14:paraId="0B1FD190" w14:textId="7740B86A" w:rsidR="00911657" w:rsidRPr="00EE3978" w:rsidRDefault="00232D35" w:rsidP="00C027C4">
      <w:pPr>
        <w:pStyle w:val="Standard"/>
        <w:spacing w:after="200" w:line="360" w:lineRule="auto"/>
        <w:ind w:right="992"/>
        <w:rPr>
          <w:rFonts w:ascii="Arial" w:hAnsi="Arial" w:cs="Arial"/>
        </w:rPr>
      </w:pPr>
      <w:r w:rsidRPr="00EE3978">
        <w:rPr>
          <w:rFonts w:ascii="Arial" w:hAnsi="Arial" w:cs="Arial"/>
        </w:rPr>
        <w:t>Existem</w:t>
      </w:r>
      <w:r w:rsidR="00911657" w:rsidRPr="00EE3978">
        <w:rPr>
          <w:rFonts w:ascii="Arial" w:hAnsi="Arial" w:cs="Arial"/>
        </w:rPr>
        <w:t xml:space="preserve"> quatro </w:t>
      </w:r>
      <w:r w:rsidRPr="00EE3978">
        <w:rPr>
          <w:rFonts w:ascii="Arial" w:hAnsi="Arial" w:cs="Arial"/>
        </w:rPr>
        <w:t>classificações que caracterizam o que pode ser o</w:t>
      </w:r>
      <w:r w:rsidR="00911657" w:rsidRPr="00EE3978">
        <w:rPr>
          <w:rFonts w:ascii="Arial" w:hAnsi="Arial" w:cs="Arial"/>
        </w:rPr>
        <w:t xml:space="preserve"> local de crime</w:t>
      </w:r>
      <w:r w:rsidRPr="00EE3978">
        <w:rPr>
          <w:rFonts w:ascii="Arial" w:hAnsi="Arial" w:cs="Arial"/>
        </w:rPr>
        <w:t xml:space="preserve">. </w:t>
      </w:r>
      <w:r w:rsidR="00E71F17">
        <w:rPr>
          <w:rFonts w:ascii="Arial" w:hAnsi="Arial" w:cs="Arial"/>
        </w:rPr>
        <w:t>Clique nos ícones e v</w:t>
      </w:r>
      <w:r w:rsidRPr="00EE3978">
        <w:rPr>
          <w:rFonts w:ascii="Arial" w:hAnsi="Arial" w:cs="Arial"/>
        </w:rPr>
        <w:t>eja na imagem a seguir.</w:t>
      </w:r>
    </w:p>
    <w:p w14:paraId="25B5BD1D" w14:textId="447CC02B" w:rsidR="00232D35" w:rsidRPr="00EE3978" w:rsidRDefault="00232D35" w:rsidP="00EE3978">
      <w:pPr>
        <w:pStyle w:val="Standard"/>
        <w:spacing w:after="200" w:line="360" w:lineRule="auto"/>
        <w:ind w:right="992"/>
        <w:jc w:val="center"/>
        <w:rPr>
          <w:rFonts w:ascii="Arial" w:hAnsi="Arial" w:cs="Arial"/>
        </w:rPr>
      </w:pPr>
      <w:commentRangeStart w:id="13"/>
      <w:commentRangeStart w:id="14"/>
      <w:r w:rsidRPr="00EE3978">
        <w:rPr>
          <w:rFonts w:ascii="Arial" w:hAnsi="Arial" w:cs="Arial"/>
          <w:noProof/>
          <w:lang w:eastAsia="pt-BR"/>
        </w:rPr>
        <w:lastRenderedPageBreak/>
        <w:drawing>
          <wp:inline distT="0" distB="0" distL="0" distR="0" wp14:anchorId="00E50C10" wp14:editId="6CC29C59">
            <wp:extent cx="3185160" cy="3185160"/>
            <wp:effectExtent l="0" t="0" r="0" b="0"/>
            <wp:docPr id="2" name="Imagem 2" descr="Passo plano infográfico Vetor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o plano infográfico Vetor grát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a:ln>
                      <a:noFill/>
                    </a:ln>
                  </pic:spPr>
                </pic:pic>
              </a:graphicData>
            </a:graphic>
          </wp:inline>
        </w:drawing>
      </w:r>
      <w:commentRangeEnd w:id="13"/>
      <w:r w:rsidRPr="00EE3978">
        <w:rPr>
          <w:rStyle w:val="Refdecomentrio"/>
          <w:rFonts w:ascii="Arial" w:eastAsiaTheme="minorHAnsi" w:hAnsi="Arial" w:cs="Arial"/>
          <w:color w:val="auto"/>
          <w:kern w:val="0"/>
          <w:sz w:val="24"/>
          <w:szCs w:val="24"/>
          <w:lang w:eastAsia="en-US"/>
        </w:rPr>
        <w:commentReference w:id="13"/>
      </w:r>
      <w:commentRangeEnd w:id="14"/>
      <w:r w:rsidR="00E71F17">
        <w:rPr>
          <w:rStyle w:val="Refdecomentrio"/>
          <w:rFonts w:asciiTheme="minorHAnsi" w:eastAsiaTheme="minorHAnsi" w:hAnsiTheme="minorHAnsi" w:cstheme="minorBidi"/>
          <w:color w:val="auto"/>
          <w:kern w:val="0"/>
          <w:lang w:eastAsia="en-US"/>
        </w:rPr>
        <w:commentReference w:id="14"/>
      </w:r>
    </w:p>
    <w:p w14:paraId="4DD28FA2" w14:textId="08EFA908" w:rsidR="00D66925" w:rsidRPr="00EE3978" w:rsidRDefault="00D66925" w:rsidP="00EE3978">
      <w:pPr>
        <w:spacing w:line="240" w:lineRule="auto"/>
        <w:rPr>
          <w:rFonts w:ascii="Arial" w:eastAsia="Times New Roman" w:hAnsi="Arial" w:cs="Arial"/>
          <w:color w:val="FF0000"/>
        </w:rPr>
      </w:pPr>
      <w:r w:rsidRPr="00EE3978">
        <w:rPr>
          <w:rFonts w:ascii="Arial" w:eastAsia="Times New Roman" w:hAnsi="Arial" w:cs="Arial"/>
          <w:b/>
          <w:color w:val="FF0000"/>
        </w:rPr>
        <w:t xml:space="preserve">Figura </w:t>
      </w:r>
      <w:r w:rsidR="00D200C2">
        <w:rPr>
          <w:rFonts w:ascii="Arial" w:eastAsia="Times New Roman" w:hAnsi="Arial" w:cs="Arial"/>
          <w:b/>
          <w:color w:val="FF0000"/>
        </w:rPr>
        <w:t>6</w:t>
      </w:r>
      <w:r w:rsidRPr="00EE3978">
        <w:rPr>
          <w:rFonts w:ascii="Arial" w:eastAsia="Times New Roman" w:hAnsi="Arial" w:cs="Arial"/>
          <w:b/>
          <w:color w:val="FF0000"/>
        </w:rPr>
        <w:t>:</w:t>
      </w:r>
      <w:r w:rsidRPr="00EE3978">
        <w:rPr>
          <w:rFonts w:ascii="Arial" w:eastAsia="Times New Roman" w:hAnsi="Arial" w:cs="Arial"/>
          <w:color w:val="FF0000"/>
        </w:rPr>
        <w:t xml:space="preserve"> Classificação dos possíveis locais da prática do crime de estupro.</w:t>
      </w:r>
      <w:r w:rsidRPr="00EE3978">
        <w:rPr>
          <w:rFonts w:ascii="Arial" w:eastAsia="Times New Roman" w:hAnsi="Arial" w:cs="Arial"/>
          <w:b/>
          <w:color w:val="FF0000"/>
        </w:rPr>
        <w:t xml:space="preserve"> Fonte: </w:t>
      </w:r>
      <w:r w:rsidR="00B06D1F" w:rsidRPr="00EE3978">
        <w:rPr>
          <w:rFonts w:ascii="Arial" w:eastAsia="Times New Roman" w:hAnsi="Arial" w:cs="Arial"/>
          <w:color w:val="FF0000"/>
        </w:rPr>
        <w:t>labSEAD</w:t>
      </w:r>
      <w:r w:rsidR="00EE6CBB">
        <w:rPr>
          <w:rFonts w:ascii="Arial" w:eastAsia="Times New Roman" w:hAnsi="Arial" w:cs="Arial"/>
          <w:color w:val="FF0000"/>
        </w:rPr>
        <w:t>-UFSC</w:t>
      </w:r>
      <w:r w:rsidR="00B06D1F" w:rsidRPr="00EE3978">
        <w:rPr>
          <w:rFonts w:ascii="Arial" w:eastAsia="Times New Roman" w:hAnsi="Arial" w:cs="Arial"/>
          <w:color w:val="FF0000"/>
        </w:rPr>
        <w:t xml:space="preserve"> (2019)</w:t>
      </w:r>
      <w:r w:rsidRPr="00EE3978">
        <w:rPr>
          <w:rFonts w:ascii="Arial" w:eastAsia="Times New Roman" w:hAnsi="Arial" w:cs="Arial"/>
          <w:color w:val="FF0000"/>
        </w:rPr>
        <w:t>.</w:t>
      </w:r>
    </w:p>
    <w:p w14:paraId="0E2AC966" w14:textId="77777777" w:rsidR="00A41FAE" w:rsidRPr="00EE3978" w:rsidRDefault="00A41FAE" w:rsidP="00EE3978">
      <w:pPr>
        <w:spacing w:line="240" w:lineRule="auto"/>
        <w:rPr>
          <w:rFonts w:ascii="Arial" w:eastAsia="Times New Roman" w:hAnsi="Arial" w:cs="Arial"/>
          <w:color w:val="FF0000"/>
        </w:rPr>
      </w:pPr>
    </w:p>
    <w:p w14:paraId="7304F39E" w14:textId="1C8FE38B" w:rsidR="00F80C2F" w:rsidRPr="00EE3978" w:rsidRDefault="001417E6" w:rsidP="00C027C4">
      <w:pPr>
        <w:pStyle w:val="Standard"/>
        <w:spacing w:after="200" w:line="360" w:lineRule="auto"/>
        <w:ind w:right="992"/>
        <w:rPr>
          <w:rFonts w:ascii="Arial" w:hAnsi="Arial" w:cs="Arial"/>
        </w:rPr>
      </w:pPr>
      <w:r w:rsidRPr="00EE3978">
        <w:rPr>
          <w:rFonts w:ascii="Arial" w:hAnsi="Arial" w:cs="Arial"/>
        </w:rPr>
        <w:t>A classificação</w:t>
      </w:r>
      <w:r w:rsidR="00F80C2F" w:rsidRPr="00EE3978">
        <w:rPr>
          <w:rFonts w:ascii="Arial" w:hAnsi="Arial" w:cs="Arial"/>
        </w:rPr>
        <w:t xml:space="preserve"> dos ambientes auxil</w:t>
      </w:r>
      <w:r w:rsidRPr="00EE3978">
        <w:rPr>
          <w:rFonts w:ascii="Arial" w:hAnsi="Arial" w:cs="Arial"/>
        </w:rPr>
        <w:t>ia</w:t>
      </w:r>
      <w:r w:rsidR="008541BC" w:rsidRPr="00EE3978">
        <w:rPr>
          <w:rFonts w:ascii="Arial" w:hAnsi="Arial" w:cs="Arial"/>
        </w:rPr>
        <w:t xml:space="preserve"> a equipe de investigação na compreensão </w:t>
      </w:r>
      <w:r w:rsidRPr="00EE3978">
        <w:rPr>
          <w:rFonts w:ascii="Arial" w:hAnsi="Arial" w:cs="Arial"/>
        </w:rPr>
        <w:t xml:space="preserve">das caraterísticas de cada local e como o investigador poderá conservar o espaço e as evidências ali encontradas. </w:t>
      </w:r>
    </w:p>
    <w:p w14:paraId="6E797E6F" w14:textId="77777777" w:rsidR="000B552A" w:rsidRPr="00EE3978" w:rsidRDefault="000B552A" w:rsidP="00C027C4">
      <w:pPr>
        <w:pStyle w:val="Standard"/>
        <w:spacing w:after="200" w:line="360" w:lineRule="auto"/>
        <w:ind w:right="992"/>
        <w:rPr>
          <w:rFonts w:ascii="Arial" w:hAnsi="Arial" w:cs="Arial"/>
        </w:rPr>
      </w:pPr>
    </w:p>
    <w:p w14:paraId="4731A572" w14:textId="09C9C573" w:rsidR="00D01562" w:rsidRPr="00EE3978" w:rsidRDefault="00D01562" w:rsidP="00D01562">
      <w:pPr>
        <w:pStyle w:val="Standard"/>
        <w:spacing w:after="200" w:line="360" w:lineRule="auto"/>
        <w:ind w:right="992"/>
        <w:rPr>
          <w:rFonts w:ascii="Arial" w:hAnsi="Arial" w:cs="Arial"/>
        </w:rPr>
      </w:pPr>
      <w:bookmarkStart w:id="15" w:name="_Hlk505255281"/>
      <w:r w:rsidRPr="00EE3978">
        <w:rPr>
          <w:rFonts w:ascii="Arial" w:eastAsia="Arial" w:hAnsi="Arial" w:cs="Arial"/>
          <w:b/>
          <w:shd w:val="clear" w:color="auto" w:fill="4A86E8"/>
        </w:rPr>
        <w:t>&lt;H3&gt;</w:t>
      </w:r>
      <w:r w:rsidR="0097792D" w:rsidRPr="00EE3978">
        <w:rPr>
          <w:rFonts w:ascii="Arial" w:eastAsia="Arial" w:hAnsi="Arial" w:cs="Arial"/>
          <w:b/>
        </w:rPr>
        <w:t xml:space="preserve">Abrangência </w:t>
      </w:r>
      <w:r w:rsidR="00F30CD9">
        <w:rPr>
          <w:rFonts w:ascii="Arial" w:eastAsia="Arial" w:hAnsi="Arial" w:cs="Arial"/>
          <w:b/>
        </w:rPr>
        <w:t>do local</w:t>
      </w:r>
      <w:r w:rsidR="00911657" w:rsidRPr="00EE3978">
        <w:rPr>
          <w:rFonts w:ascii="Arial" w:hAnsi="Arial" w:cs="Arial"/>
          <w:b/>
          <w:bCs/>
        </w:rPr>
        <w:t xml:space="preserve"> do crime</w:t>
      </w:r>
      <w:r w:rsidRPr="00EE3978">
        <w:rPr>
          <w:rFonts w:ascii="Arial" w:eastAsia="Arial" w:hAnsi="Arial" w:cs="Arial"/>
          <w:b/>
          <w:shd w:val="clear" w:color="auto" w:fill="4A86E8"/>
        </w:rPr>
        <w:t>&lt;H3/&gt;</w:t>
      </w:r>
      <w:r w:rsidRPr="00EE3978">
        <w:rPr>
          <w:rFonts w:ascii="Arial" w:hAnsi="Arial" w:cs="Arial"/>
        </w:rPr>
        <w:t xml:space="preserve"> </w:t>
      </w:r>
    </w:p>
    <w:p w14:paraId="56A4D829" w14:textId="2E09BCFC" w:rsidR="00911657" w:rsidRPr="00EE3978" w:rsidRDefault="001417E6" w:rsidP="00D01562">
      <w:pPr>
        <w:pStyle w:val="Standard"/>
        <w:spacing w:after="200" w:line="360" w:lineRule="auto"/>
        <w:ind w:right="992"/>
        <w:rPr>
          <w:rFonts w:ascii="Arial" w:hAnsi="Arial" w:cs="Arial"/>
          <w:color w:val="00B050"/>
        </w:rPr>
      </w:pPr>
      <w:r w:rsidRPr="00EE3978">
        <w:rPr>
          <w:rFonts w:ascii="Arial" w:hAnsi="Arial" w:cs="Arial"/>
        </w:rPr>
        <w:t xml:space="preserve">A </w:t>
      </w:r>
      <w:r w:rsidR="0097792D" w:rsidRPr="00EE3978">
        <w:rPr>
          <w:rFonts w:ascii="Arial" w:hAnsi="Arial" w:cs="Arial"/>
        </w:rPr>
        <w:t xml:space="preserve">abrangência da </w:t>
      </w:r>
      <w:r w:rsidRPr="00EE3978">
        <w:rPr>
          <w:rFonts w:ascii="Arial" w:hAnsi="Arial" w:cs="Arial"/>
        </w:rPr>
        <w:t>localização do crime é</w:t>
      </w:r>
      <w:r w:rsidR="00911657" w:rsidRPr="00EE3978">
        <w:rPr>
          <w:rFonts w:ascii="Arial" w:hAnsi="Arial" w:cs="Arial"/>
        </w:rPr>
        <w:t xml:space="preserve"> a ligação entre o local </w:t>
      </w:r>
      <w:r w:rsidR="00ED07A2" w:rsidRPr="00EE3978">
        <w:rPr>
          <w:rFonts w:ascii="Arial" w:hAnsi="Arial" w:cs="Arial"/>
        </w:rPr>
        <w:t xml:space="preserve">em que ocorreu </w:t>
      </w:r>
      <w:r w:rsidR="00911657" w:rsidRPr="00EE3978">
        <w:rPr>
          <w:rFonts w:ascii="Arial" w:hAnsi="Arial" w:cs="Arial"/>
        </w:rPr>
        <w:t xml:space="preserve">o crime e o ambiente </w:t>
      </w:r>
      <w:r w:rsidRPr="00EE3978">
        <w:rPr>
          <w:rFonts w:ascii="Arial" w:hAnsi="Arial" w:cs="Arial"/>
        </w:rPr>
        <w:t>circundante</w:t>
      </w:r>
      <w:r w:rsidR="00ED07A2" w:rsidRPr="00EE3978">
        <w:rPr>
          <w:rFonts w:ascii="Arial" w:hAnsi="Arial" w:cs="Arial"/>
        </w:rPr>
        <w:t>,</w:t>
      </w:r>
      <w:r w:rsidRPr="00EE3978">
        <w:rPr>
          <w:rFonts w:ascii="Arial" w:hAnsi="Arial" w:cs="Arial"/>
        </w:rPr>
        <w:t xml:space="preserve"> ou seja</w:t>
      </w:r>
      <w:r w:rsidR="00ED07A2" w:rsidRPr="00EE3978">
        <w:rPr>
          <w:rFonts w:ascii="Arial" w:hAnsi="Arial" w:cs="Arial"/>
        </w:rPr>
        <w:t>,</w:t>
      </w:r>
      <w:r w:rsidRPr="00EE3978">
        <w:rPr>
          <w:rFonts w:ascii="Arial" w:hAnsi="Arial" w:cs="Arial"/>
        </w:rPr>
        <w:t xml:space="preserve"> é a relação do local específico da prática do delito e dos ambientes à sua volta.</w:t>
      </w:r>
    </w:p>
    <w:bookmarkEnd w:id="15"/>
    <w:p w14:paraId="0D057D41" w14:textId="0343A754" w:rsidR="002C1932" w:rsidRPr="00EE3978" w:rsidRDefault="001417E6" w:rsidP="00C027C4">
      <w:pPr>
        <w:pStyle w:val="Standard"/>
        <w:spacing w:after="200" w:line="360" w:lineRule="auto"/>
        <w:ind w:right="992"/>
        <w:rPr>
          <w:rFonts w:ascii="Arial" w:hAnsi="Arial" w:cs="Arial"/>
        </w:rPr>
      </w:pPr>
      <w:r w:rsidRPr="00EE3978">
        <w:rPr>
          <w:rFonts w:ascii="Arial" w:hAnsi="Arial" w:cs="Arial"/>
        </w:rPr>
        <w:t xml:space="preserve">Em áreas </w:t>
      </w:r>
      <w:r w:rsidR="00727121" w:rsidRPr="00EE3978">
        <w:rPr>
          <w:rFonts w:ascii="Arial" w:hAnsi="Arial" w:cs="Arial"/>
        </w:rPr>
        <w:t>urbanas, é</w:t>
      </w:r>
      <w:r w:rsidR="00911657" w:rsidRPr="00EE3978">
        <w:rPr>
          <w:rFonts w:ascii="Arial" w:hAnsi="Arial" w:cs="Arial"/>
        </w:rPr>
        <w:t xml:space="preserve"> recomendável que o investigador registre o lugar </w:t>
      </w:r>
      <w:r w:rsidRPr="00EE3978">
        <w:rPr>
          <w:rFonts w:ascii="Arial" w:hAnsi="Arial" w:cs="Arial"/>
        </w:rPr>
        <w:t xml:space="preserve">específico </w:t>
      </w:r>
      <w:r w:rsidR="00911657" w:rsidRPr="00EE3978">
        <w:rPr>
          <w:rFonts w:ascii="Arial" w:hAnsi="Arial" w:cs="Arial"/>
        </w:rPr>
        <w:t xml:space="preserve">e </w:t>
      </w:r>
      <w:r w:rsidR="00B575A9" w:rsidRPr="00EE3978">
        <w:rPr>
          <w:rFonts w:ascii="Arial" w:hAnsi="Arial" w:cs="Arial"/>
        </w:rPr>
        <w:t>toda</w:t>
      </w:r>
      <w:r w:rsidR="00911657" w:rsidRPr="00EE3978">
        <w:rPr>
          <w:rFonts w:ascii="Arial" w:hAnsi="Arial" w:cs="Arial"/>
        </w:rPr>
        <w:t>s as adjacências, como</w:t>
      </w:r>
      <w:r w:rsidRPr="00EE3978">
        <w:rPr>
          <w:rFonts w:ascii="Arial" w:hAnsi="Arial" w:cs="Arial"/>
        </w:rPr>
        <w:t xml:space="preserve"> as</w:t>
      </w:r>
      <w:r w:rsidR="00911657" w:rsidRPr="00EE3978">
        <w:rPr>
          <w:rFonts w:ascii="Arial" w:hAnsi="Arial" w:cs="Arial"/>
        </w:rPr>
        <w:t xml:space="preserve"> ruas, becos, praças, </w:t>
      </w:r>
      <w:r w:rsidRPr="00EE3978">
        <w:rPr>
          <w:rFonts w:ascii="Arial" w:hAnsi="Arial" w:cs="Arial"/>
        </w:rPr>
        <w:t>entre outros.</w:t>
      </w:r>
      <w:r w:rsidR="00911657" w:rsidRPr="00EE3978">
        <w:rPr>
          <w:rFonts w:ascii="Arial" w:hAnsi="Arial" w:cs="Arial"/>
        </w:rPr>
        <w:t xml:space="preserve"> </w:t>
      </w:r>
    </w:p>
    <w:commentRangeStart w:id="16"/>
    <w:p w14:paraId="5B004A14" w14:textId="3542D0C1" w:rsidR="001417E6" w:rsidRPr="00EE3978" w:rsidRDefault="0034656C" w:rsidP="00EE3978">
      <w:pPr>
        <w:pStyle w:val="Standard"/>
        <w:spacing w:after="200" w:line="360" w:lineRule="auto"/>
        <w:ind w:right="992"/>
        <w:jc w:val="center"/>
        <w:rPr>
          <w:rFonts w:ascii="Arial" w:hAnsi="Arial" w:cs="Arial"/>
        </w:rPr>
      </w:pPr>
      <w:r w:rsidRPr="00EE3978">
        <w:rPr>
          <w:rFonts w:ascii="Arial" w:hAnsi="Arial" w:cs="Arial"/>
          <w:noProof/>
          <w:lang w:eastAsia="pt-BR"/>
        </w:rPr>
        <w:lastRenderedPageBreak/>
        <mc:AlternateContent>
          <mc:Choice Requires="wps">
            <w:drawing>
              <wp:anchor distT="0" distB="0" distL="114300" distR="114300" simplePos="0" relativeHeight="251659264" behindDoc="0" locked="0" layoutInCell="1" allowOverlap="1" wp14:anchorId="5230493C" wp14:editId="30CFF6FB">
                <wp:simplePos x="0" y="0"/>
                <wp:positionH relativeFrom="column">
                  <wp:posOffset>407670</wp:posOffset>
                </wp:positionH>
                <wp:positionV relativeFrom="paragraph">
                  <wp:posOffset>344805</wp:posOffset>
                </wp:positionV>
                <wp:extent cx="3124200" cy="2491740"/>
                <wp:effectExtent l="3810" t="0" r="0" b="4445"/>
                <wp:wrapNone/>
                <wp:docPr id="1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2491740"/>
                        </a:xfrm>
                        <a:prstGeom prst="ellipse">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FF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AA0616C" id="Oval 4" o:spid="_x0000_s1026" style="position:absolute;margin-left:32.1pt;margin-top:27.15pt;width:246pt;height:19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" filled="f" fillcolor="red" stroked="f" strokecolor="red"/>
            </w:pict>
          </mc:Fallback>
        </mc:AlternateContent>
      </w:r>
      <w:r w:rsidRPr="00EE3978">
        <w:rPr>
          <w:rFonts w:ascii="Arial" w:hAnsi="Arial" w:cs="Arial"/>
          <w:noProof/>
          <w:lang w:eastAsia="pt-BR"/>
        </w:rPr>
        <mc:AlternateContent>
          <mc:Choice Requires="wps">
            <w:drawing>
              <wp:anchor distT="0" distB="0" distL="114300" distR="114300" simplePos="0" relativeHeight="251658240" behindDoc="0" locked="0" layoutInCell="1" allowOverlap="1" wp14:anchorId="47E7E69A" wp14:editId="5D48B2DE">
                <wp:simplePos x="0" y="0"/>
                <wp:positionH relativeFrom="column">
                  <wp:posOffset>2716530</wp:posOffset>
                </wp:positionH>
                <wp:positionV relativeFrom="paragraph">
                  <wp:posOffset>1457325</wp:posOffset>
                </wp:positionV>
                <wp:extent cx="693420" cy="784860"/>
                <wp:effectExtent l="7620" t="6985" r="51435" b="46355"/>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7848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1098638" id="_x0000_t32" coordsize="21600,21600" o:spt="32" o:oned="t" path="m,l21600,21600e" filled="f">
                <v:path arrowok="t" fillok="f" o:connecttype="none"/>
                <o:lock v:ext="edit" shapetype="t"/>
              </v:shapetype>
              <v:shape id="AutoShape 2" o:spid="_x0000_s1026" type="#_x0000_t32" style="position:absolute;margin-left:213.9pt;margin-top:114.75pt;width:54.6pt;height:6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" strokecolor="red">
                <v:stroke endarrow="block"/>
              </v:shape>
            </w:pict>
          </mc:Fallback>
        </mc:AlternateContent>
      </w:r>
      <w:r w:rsidR="00727121" w:rsidRPr="00EE3978">
        <w:rPr>
          <w:rFonts w:ascii="Arial" w:hAnsi="Arial" w:cs="Arial"/>
          <w:noProof/>
          <w:lang w:eastAsia="pt-BR"/>
        </w:rPr>
        <w:drawing>
          <wp:inline distT="0" distB="0" distL="0" distR="0" wp14:anchorId="28E5C975" wp14:editId="126E5464">
            <wp:extent cx="5715000" cy="3398520"/>
            <wp:effectExtent l="0" t="0" r="0" b="0"/>
            <wp:docPr id="6" name="Imagem 6" descr="Top view aerial photo from flying drone of a developed Hong Kong city with modern skyscrapers with contemporary design. China town with business and financial centers and road with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view aerial photo from flying drone of a developed Hong Kong city with modern skyscrapers with contemporary design. China town with business and financial centers and road with ca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398520"/>
                    </a:xfrm>
                    <a:prstGeom prst="rect">
                      <a:avLst/>
                    </a:prstGeom>
                    <a:noFill/>
                    <a:ln>
                      <a:noFill/>
                    </a:ln>
                  </pic:spPr>
                </pic:pic>
              </a:graphicData>
            </a:graphic>
          </wp:inline>
        </w:drawing>
      </w:r>
      <w:commentRangeEnd w:id="16"/>
      <w:r w:rsidR="00727121" w:rsidRPr="00EE3978">
        <w:rPr>
          <w:rStyle w:val="Refdecomentrio"/>
          <w:rFonts w:ascii="Arial" w:eastAsiaTheme="minorHAnsi" w:hAnsi="Arial" w:cs="Arial"/>
          <w:color w:val="auto"/>
          <w:kern w:val="0"/>
          <w:sz w:val="24"/>
          <w:szCs w:val="24"/>
          <w:lang w:eastAsia="en-US"/>
        </w:rPr>
        <w:commentReference w:id="16"/>
      </w:r>
    </w:p>
    <w:p w14:paraId="20D803DE" w14:textId="671BAD60" w:rsidR="00727121" w:rsidRPr="00EE3978" w:rsidRDefault="00727121" w:rsidP="00EE3978">
      <w:pPr>
        <w:spacing w:line="240" w:lineRule="auto"/>
        <w:rPr>
          <w:rFonts w:ascii="Arial" w:eastAsia="Times New Roman" w:hAnsi="Arial" w:cs="Arial"/>
          <w:color w:val="FF0000"/>
        </w:rPr>
      </w:pPr>
      <w:r w:rsidRPr="00EE3978">
        <w:rPr>
          <w:rFonts w:ascii="Arial" w:eastAsia="Times New Roman" w:hAnsi="Arial" w:cs="Arial"/>
          <w:b/>
          <w:color w:val="FF0000"/>
        </w:rPr>
        <w:t xml:space="preserve">Figura </w:t>
      </w:r>
      <w:r w:rsidR="00D200C2">
        <w:rPr>
          <w:rFonts w:ascii="Arial" w:eastAsia="Times New Roman" w:hAnsi="Arial" w:cs="Arial"/>
          <w:b/>
          <w:color w:val="FF0000"/>
        </w:rPr>
        <w:t>7</w:t>
      </w:r>
      <w:r w:rsidRPr="00EE3978">
        <w:rPr>
          <w:rFonts w:ascii="Arial" w:eastAsia="Times New Roman" w:hAnsi="Arial" w:cs="Arial"/>
          <w:b/>
          <w:color w:val="FF0000"/>
        </w:rPr>
        <w:t>:</w:t>
      </w:r>
      <w:r w:rsidRPr="00EE3978">
        <w:rPr>
          <w:rFonts w:ascii="Arial" w:eastAsia="Times New Roman" w:hAnsi="Arial" w:cs="Arial"/>
          <w:color w:val="FF0000"/>
        </w:rPr>
        <w:t xml:space="preserve"> Local específico e a área de abrangência que a investigação deve considerada como localização do crime.</w:t>
      </w:r>
      <w:r w:rsidRPr="00EE3978">
        <w:rPr>
          <w:rFonts w:ascii="Arial" w:eastAsia="Times New Roman" w:hAnsi="Arial" w:cs="Arial"/>
          <w:b/>
          <w:color w:val="FF0000"/>
        </w:rPr>
        <w:t xml:space="preserve"> Fonte: </w:t>
      </w:r>
      <w:r w:rsidRPr="00EE3978">
        <w:rPr>
          <w:rFonts w:ascii="Arial" w:eastAsia="Times New Roman" w:hAnsi="Arial" w:cs="Arial"/>
          <w:color w:val="FF0000"/>
        </w:rPr>
        <w:t>Shutterstock (2019)</w:t>
      </w:r>
      <w:r w:rsidR="00B06D1F" w:rsidRPr="00EE3978">
        <w:rPr>
          <w:rFonts w:ascii="Arial" w:eastAsia="Times New Roman" w:hAnsi="Arial" w:cs="Arial"/>
          <w:color w:val="FF0000"/>
        </w:rPr>
        <w:t>, adaptado por labSEAD</w:t>
      </w:r>
      <w:r w:rsidR="00EE6CBB">
        <w:rPr>
          <w:rFonts w:ascii="Arial" w:eastAsia="Times New Roman" w:hAnsi="Arial" w:cs="Arial"/>
          <w:color w:val="FF0000"/>
        </w:rPr>
        <w:t>-UFSC</w:t>
      </w:r>
      <w:r w:rsidR="00B06D1F" w:rsidRPr="00EE3978">
        <w:rPr>
          <w:rFonts w:ascii="Arial" w:eastAsia="Times New Roman" w:hAnsi="Arial" w:cs="Arial"/>
          <w:color w:val="FF0000"/>
        </w:rPr>
        <w:t xml:space="preserve"> (2019)</w:t>
      </w:r>
      <w:r w:rsidRPr="00EE3978">
        <w:rPr>
          <w:rFonts w:ascii="Arial" w:eastAsia="Times New Roman" w:hAnsi="Arial" w:cs="Arial"/>
          <w:color w:val="FF0000"/>
        </w:rPr>
        <w:t>.</w:t>
      </w:r>
    </w:p>
    <w:p w14:paraId="2B21E427" w14:textId="77777777" w:rsidR="000B552A" w:rsidRPr="00EE3978" w:rsidRDefault="000B552A" w:rsidP="00EE3978">
      <w:pPr>
        <w:spacing w:line="240" w:lineRule="auto"/>
        <w:rPr>
          <w:rFonts w:ascii="Arial" w:eastAsia="Times New Roman" w:hAnsi="Arial" w:cs="Arial"/>
          <w:color w:val="FF0000"/>
        </w:rPr>
      </w:pPr>
    </w:p>
    <w:p w14:paraId="6D64E2CE" w14:textId="77777777" w:rsidR="00180AA2" w:rsidRPr="00EE3978" w:rsidRDefault="00180AA2" w:rsidP="00EE3978">
      <w:pPr>
        <w:spacing w:line="240" w:lineRule="auto"/>
        <w:rPr>
          <w:rFonts w:ascii="Arial" w:eastAsia="Times New Roman" w:hAnsi="Arial" w:cs="Arial"/>
          <w:color w:val="FF0000"/>
        </w:rPr>
      </w:pPr>
    </w:p>
    <w:p w14:paraId="26A2F0B8" w14:textId="00392CD2" w:rsidR="00911657" w:rsidRPr="00EE3978" w:rsidRDefault="00727121" w:rsidP="00C027C4">
      <w:pPr>
        <w:pStyle w:val="Standard"/>
        <w:spacing w:after="200" w:line="360" w:lineRule="auto"/>
        <w:ind w:right="992"/>
        <w:rPr>
          <w:rFonts w:ascii="Arial" w:hAnsi="Arial" w:cs="Arial"/>
        </w:rPr>
      </w:pPr>
      <w:r w:rsidRPr="00EE3978">
        <w:rPr>
          <w:rFonts w:ascii="Arial" w:hAnsi="Arial" w:cs="Arial"/>
        </w:rPr>
        <w:t xml:space="preserve">Já em </w:t>
      </w:r>
      <w:r w:rsidR="00911657" w:rsidRPr="00EE3978">
        <w:rPr>
          <w:rFonts w:ascii="Arial" w:hAnsi="Arial" w:cs="Arial"/>
        </w:rPr>
        <w:t xml:space="preserve">caso de eventos ocorridos em áreas </w:t>
      </w:r>
      <w:r w:rsidR="002B6058" w:rsidRPr="00EE3978">
        <w:rPr>
          <w:rFonts w:ascii="Arial" w:hAnsi="Arial" w:cs="Arial"/>
        </w:rPr>
        <w:t>rurais</w:t>
      </w:r>
      <w:r w:rsidR="00911657" w:rsidRPr="00EE3978">
        <w:rPr>
          <w:rFonts w:ascii="Arial" w:hAnsi="Arial" w:cs="Arial"/>
        </w:rPr>
        <w:t xml:space="preserve">, exteriores e aquáticas, o investigador deve fazer uso do GPS para determinar com precisão todas as coordenadas </w:t>
      </w:r>
      <w:r w:rsidR="002C1932" w:rsidRPr="00EE3978">
        <w:rPr>
          <w:rFonts w:ascii="Arial" w:hAnsi="Arial" w:cs="Arial"/>
        </w:rPr>
        <w:t>d</w:t>
      </w:r>
      <w:r w:rsidR="00911657" w:rsidRPr="00EE3978">
        <w:rPr>
          <w:rFonts w:ascii="Arial" w:hAnsi="Arial" w:cs="Arial"/>
        </w:rPr>
        <w:t>o local exato d</w:t>
      </w:r>
      <w:r w:rsidR="00ED07A2" w:rsidRPr="00EE3978">
        <w:rPr>
          <w:rFonts w:ascii="Arial" w:hAnsi="Arial" w:cs="Arial"/>
        </w:rPr>
        <w:t>o crime</w:t>
      </w:r>
      <w:r w:rsidR="00911657" w:rsidRPr="00EE3978">
        <w:rPr>
          <w:rFonts w:ascii="Arial" w:hAnsi="Arial" w:cs="Arial"/>
        </w:rPr>
        <w:t>.</w:t>
      </w:r>
      <w:r w:rsidR="00ED07A2" w:rsidRPr="00EE3978">
        <w:rPr>
          <w:rFonts w:ascii="Arial" w:hAnsi="Arial" w:cs="Arial"/>
        </w:rPr>
        <w:t xml:space="preserve"> </w:t>
      </w:r>
    </w:p>
    <w:p w14:paraId="53F98EF8" w14:textId="76407573"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Na análise do local do crime o investigador deve registrar</w:t>
      </w:r>
      <w:r w:rsidR="00722A85" w:rsidRPr="00EE3978">
        <w:rPr>
          <w:rFonts w:ascii="Arial" w:hAnsi="Arial" w:cs="Arial"/>
        </w:rPr>
        <w:t xml:space="preserve"> </w:t>
      </w:r>
      <w:r w:rsidRPr="00EE3978">
        <w:rPr>
          <w:rFonts w:ascii="Arial" w:hAnsi="Arial" w:cs="Arial"/>
        </w:rPr>
        <w:t>a</w:t>
      </w:r>
      <w:r w:rsidR="00AA7B28" w:rsidRPr="00EE3978">
        <w:rPr>
          <w:rFonts w:ascii="Arial" w:hAnsi="Arial" w:cs="Arial"/>
        </w:rPr>
        <w:t>lgumas</w:t>
      </w:r>
      <w:r w:rsidRPr="00EE3978">
        <w:rPr>
          <w:rFonts w:ascii="Arial" w:hAnsi="Arial" w:cs="Arial"/>
        </w:rPr>
        <w:t xml:space="preserve"> informações</w:t>
      </w:r>
      <w:r w:rsidR="00AA7B28" w:rsidRPr="00EE3978">
        <w:rPr>
          <w:rFonts w:ascii="Arial" w:hAnsi="Arial" w:cs="Arial"/>
        </w:rPr>
        <w:t xml:space="preserve">. </w:t>
      </w:r>
      <w:r w:rsidR="00E71F17">
        <w:rPr>
          <w:rFonts w:ascii="Arial" w:hAnsi="Arial" w:cs="Arial"/>
          <w:color w:val="auto"/>
        </w:rPr>
        <w:t>Clique nos números para identificar quais são</w:t>
      </w:r>
      <w:r w:rsidR="00E87605">
        <w:rPr>
          <w:rFonts w:ascii="Arial" w:hAnsi="Arial" w:cs="Arial"/>
          <w:color w:val="auto"/>
        </w:rPr>
        <w:t xml:space="preserve"> elas.</w:t>
      </w:r>
    </w:p>
    <w:p w14:paraId="52F1260B" w14:textId="02A7A51B" w:rsidR="009F6D6D" w:rsidRPr="00EE3978" w:rsidRDefault="00911657" w:rsidP="00070DAA">
      <w:pPr>
        <w:pStyle w:val="Standard"/>
        <w:numPr>
          <w:ilvl w:val="0"/>
          <w:numId w:val="70"/>
        </w:numPr>
        <w:spacing w:after="200" w:line="360" w:lineRule="auto"/>
        <w:ind w:right="992"/>
        <w:rPr>
          <w:rFonts w:ascii="Arial" w:hAnsi="Arial" w:cs="Arial"/>
        </w:rPr>
      </w:pPr>
      <w:commentRangeStart w:id="17"/>
      <w:r w:rsidRPr="00EE3978">
        <w:rPr>
          <w:rFonts w:ascii="Arial" w:hAnsi="Arial" w:cs="Arial"/>
        </w:rPr>
        <w:t xml:space="preserve">Quem frequenta </w:t>
      </w:r>
      <w:r w:rsidR="00B00244" w:rsidRPr="00EE3978">
        <w:rPr>
          <w:rFonts w:ascii="Arial" w:hAnsi="Arial" w:cs="Arial"/>
        </w:rPr>
        <w:t xml:space="preserve">o ambiente que abrange </w:t>
      </w:r>
      <w:r w:rsidRPr="00EE3978">
        <w:rPr>
          <w:rFonts w:ascii="Arial" w:hAnsi="Arial" w:cs="Arial"/>
        </w:rPr>
        <w:t>a localização do crime</w:t>
      </w:r>
      <w:r w:rsidR="009F6D6D" w:rsidRPr="00EE3978">
        <w:rPr>
          <w:rFonts w:ascii="Arial" w:hAnsi="Arial" w:cs="Arial"/>
        </w:rPr>
        <w:t>.</w:t>
      </w:r>
    </w:p>
    <w:p w14:paraId="1B61BD61" w14:textId="77777777" w:rsidR="009F6D6D" w:rsidRPr="00EE3978" w:rsidRDefault="009F6D6D" w:rsidP="00070DAA">
      <w:pPr>
        <w:pStyle w:val="Standard"/>
        <w:numPr>
          <w:ilvl w:val="0"/>
          <w:numId w:val="70"/>
        </w:numPr>
        <w:spacing w:after="200" w:line="360" w:lineRule="auto"/>
        <w:ind w:right="992"/>
        <w:rPr>
          <w:rFonts w:ascii="Arial" w:hAnsi="Arial" w:cs="Arial"/>
        </w:rPr>
      </w:pPr>
      <w:r w:rsidRPr="00EE3978">
        <w:rPr>
          <w:rFonts w:ascii="Arial" w:hAnsi="Arial" w:cs="Arial"/>
        </w:rPr>
        <w:t>Crimes que ocorrem rotineiramente na abrangência desse local.</w:t>
      </w:r>
    </w:p>
    <w:p w14:paraId="27EEAEEA" w14:textId="74759E4C" w:rsidR="00911657" w:rsidRPr="00EE3978" w:rsidRDefault="009F6D6D" w:rsidP="00070DAA">
      <w:pPr>
        <w:pStyle w:val="Standard"/>
        <w:numPr>
          <w:ilvl w:val="0"/>
          <w:numId w:val="70"/>
        </w:numPr>
        <w:spacing w:after="200" w:line="360" w:lineRule="auto"/>
        <w:ind w:right="992"/>
        <w:rPr>
          <w:rFonts w:ascii="Arial" w:hAnsi="Arial" w:cs="Arial"/>
        </w:rPr>
      </w:pPr>
      <w:r w:rsidRPr="00EE3978">
        <w:rPr>
          <w:rFonts w:ascii="Arial" w:hAnsi="Arial" w:cs="Arial"/>
        </w:rPr>
        <w:t>Meios pelos quais o infrator chegou ao local do crime.</w:t>
      </w:r>
    </w:p>
    <w:p w14:paraId="7925ADE9" w14:textId="09E41710" w:rsidR="00911657" w:rsidRPr="00EE3978" w:rsidRDefault="00911657" w:rsidP="00070DAA">
      <w:pPr>
        <w:pStyle w:val="Standard"/>
        <w:numPr>
          <w:ilvl w:val="0"/>
          <w:numId w:val="70"/>
        </w:numPr>
        <w:spacing w:after="200" w:line="360" w:lineRule="auto"/>
        <w:ind w:right="992"/>
        <w:rPr>
          <w:rFonts w:ascii="Arial" w:hAnsi="Arial" w:cs="Arial"/>
        </w:rPr>
      </w:pPr>
      <w:r w:rsidRPr="00EE3978">
        <w:rPr>
          <w:rFonts w:ascii="Arial" w:hAnsi="Arial" w:cs="Arial"/>
        </w:rPr>
        <w:t>O que se encontra na cena do crime e o que pertence a esse local (identificar elementos fora do contexto)</w:t>
      </w:r>
      <w:r w:rsidR="00727121" w:rsidRPr="00EE3978">
        <w:rPr>
          <w:rFonts w:ascii="Arial" w:hAnsi="Arial" w:cs="Arial"/>
        </w:rPr>
        <w:t>;</w:t>
      </w:r>
    </w:p>
    <w:p w14:paraId="358DAE0B" w14:textId="0E55897F" w:rsidR="00911657" w:rsidRPr="00EE3978" w:rsidRDefault="00911657" w:rsidP="00070DAA">
      <w:pPr>
        <w:pStyle w:val="Standard"/>
        <w:numPr>
          <w:ilvl w:val="0"/>
          <w:numId w:val="70"/>
        </w:numPr>
        <w:spacing w:after="200" w:line="360" w:lineRule="auto"/>
        <w:ind w:right="992"/>
        <w:rPr>
          <w:rFonts w:ascii="Arial" w:hAnsi="Arial" w:cs="Arial"/>
        </w:rPr>
      </w:pPr>
      <w:r w:rsidRPr="00EE3978">
        <w:rPr>
          <w:rFonts w:ascii="Arial" w:hAnsi="Arial" w:cs="Arial"/>
        </w:rPr>
        <w:t>Tipos de atividades desenvolvidas normalmente nesse local (descrever as rotinas das pessoas que vivem ou frequentam com relação ao ambiente)</w:t>
      </w:r>
      <w:r w:rsidR="00727121" w:rsidRPr="00EE3978">
        <w:rPr>
          <w:rFonts w:ascii="Arial" w:hAnsi="Arial" w:cs="Arial"/>
        </w:rPr>
        <w:t>;</w:t>
      </w:r>
    </w:p>
    <w:p w14:paraId="175AB324" w14:textId="028887F6" w:rsidR="00911657" w:rsidRPr="00EE3978" w:rsidRDefault="00911657" w:rsidP="00070DAA">
      <w:pPr>
        <w:pStyle w:val="Standard"/>
        <w:numPr>
          <w:ilvl w:val="0"/>
          <w:numId w:val="70"/>
        </w:numPr>
        <w:spacing w:after="200" w:line="360" w:lineRule="auto"/>
        <w:ind w:right="992"/>
        <w:rPr>
          <w:rFonts w:ascii="Arial" w:hAnsi="Arial" w:cs="Arial"/>
        </w:rPr>
      </w:pPr>
      <w:r w:rsidRPr="00EE3978">
        <w:rPr>
          <w:rFonts w:ascii="Arial" w:hAnsi="Arial" w:cs="Arial"/>
        </w:rPr>
        <w:t>Estabelecer a relação desse ambiente com outras cenas de crime (para estabelecer se é zona de risco)</w:t>
      </w:r>
      <w:r w:rsidR="00727121" w:rsidRPr="00EE3978">
        <w:rPr>
          <w:rFonts w:ascii="Arial" w:hAnsi="Arial" w:cs="Arial"/>
        </w:rPr>
        <w:t>;</w:t>
      </w:r>
    </w:p>
    <w:p w14:paraId="19A8B17C" w14:textId="30305194" w:rsidR="00911657" w:rsidRPr="00EE3978" w:rsidRDefault="00911657" w:rsidP="00070DAA">
      <w:pPr>
        <w:pStyle w:val="Standard"/>
        <w:numPr>
          <w:ilvl w:val="0"/>
          <w:numId w:val="70"/>
        </w:numPr>
        <w:spacing w:after="200" w:line="360" w:lineRule="auto"/>
        <w:ind w:right="992"/>
        <w:rPr>
          <w:rFonts w:ascii="Arial" w:hAnsi="Arial" w:cs="Arial"/>
        </w:rPr>
      </w:pPr>
      <w:r w:rsidRPr="00EE3978">
        <w:rPr>
          <w:rFonts w:ascii="Arial" w:hAnsi="Arial" w:cs="Arial"/>
        </w:rPr>
        <w:t>Motivos da escolha desse local pelo infrator (acidental, intencional, conveniência, etc.)</w:t>
      </w:r>
      <w:r w:rsidR="00B45041" w:rsidRPr="00EE3978">
        <w:rPr>
          <w:rFonts w:ascii="Arial" w:hAnsi="Arial" w:cs="Arial"/>
        </w:rPr>
        <w:t>;</w:t>
      </w:r>
      <w:commentRangeEnd w:id="17"/>
      <w:r w:rsidR="00E71F17">
        <w:rPr>
          <w:rStyle w:val="Refdecomentrio"/>
          <w:rFonts w:asciiTheme="minorHAnsi" w:eastAsiaTheme="minorHAnsi" w:hAnsiTheme="minorHAnsi" w:cstheme="minorBidi"/>
          <w:color w:val="auto"/>
          <w:kern w:val="0"/>
          <w:lang w:eastAsia="en-US"/>
        </w:rPr>
        <w:commentReference w:id="17"/>
      </w:r>
    </w:p>
    <w:p w14:paraId="77AD931F" w14:textId="7551B7C0" w:rsidR="00911657" w:rsidRPr="00EE3978" w:rsidRDefault="00AA7B28" w:rsidP="00EE3978">
      <w:pPr>
        <w:pStyle w:val="Standard"/>
        <w:spacing w:after="200" w:line="360" w:lineRule="auto"/>
        <w:ind w:right="992"/>
        <w:rPr>
          <w:rFonts w:ascii="Arial" w:hAnsi="Arial" w:cs="Arial"/>
        </w:rPr>
      </w:pPr>
      <w:r w:rsidRPr="00EE3978">
        <w:rPr>
          <w:rFonts w:ascii="Arial" w:hAnsi="Arial" w:cs="Arial"/>
        </w:rPr>
        <w:lastRenderedPageBreak/>
        <w:t>Neste contexto, é importante que o investigador considere o c</w:t>
      </w:r>
      <w:r w:rsidR="00911657" w:rsidRPr="00EE3978">
        <w:rPr>
          <w:rFonts w:ascii="Arial" w:hAnsi="Arial" w:cs="Arial"/>
        </w:rPr>
        <w:t>onhecimento que o infrator deveria ter da área para acessar o local do crim</w:t>
      </w:r>
      <w:r w:rsidRPr="00EE3978">
        <w:rPr>
          <w:rFonts w:ascii="Arial" w:hAnsi="Arial" w:cs="Arial"/>
        </w:rPr>
        <w:t xml:space="preserve">e, destacando como é feito o acesso de pessoas. E, ainda, o investigador deve identificar </w:t>
      </w:r>
      <w:r w:rsidR="00911657" w:rsidRPr="00EE3978">
        <w:rPr>
          <w:rFonts w:ascii="Arial" w:hAnsi="Arial" w:cs="Arial"/>
        </w:rPr>
        <w:t>se o local pressupõe familiaridade para ser acessado ou qualquer pessoa poderia fazer isso.</w:t>
      </w:r>
    </w:p>
    <w:p w14:paraId="58AFA4BB" w14:textId="77777777" w:rsidR="00D01562" w:rsidRPr="00EE3978" w:rsidRDefault="00D01562" w:rsidP="00D01562">
      <w:pPr>
        <w:pStyle w:val="Standard"/>
        <w:spacing w:after="200" w:line="360" w:lineRule="auto"/>
        <w:ind w:right="992"/>
        <w:rPr>
          <w:rFonts w:ascii="Arial" w:hAnsi="Arial" w:cs="Arial"/>
          <w:b/>
          <w:color w:val="auto"/>
        </w:rPr>
      </w:pPr>
      <w:bookmarkStart w:id="18" w:name="_Hlk505255300"/>
      <w:r w:rsidRPr="00EE3978">
        <w:rPr>
          <w:rFonts w:ascii="Arial" w:eastAsia="Arial" w:hAnsi="Arial" w:cs="Arial"/>
          <w:b/>
          <w:shd w:val="clear" w:color="auto" w:fill="4A86E8"/>
        </w:rPr>
        <w:t>&lt;H3&gt;</w:t>
      </w:r>
      <w:r w:rsidR="00312723" w:rsidRPr="00EE3978">
        <w:rPr>
          <w:rFonts w:ascii="Arial" w:hAnsi="Arial" w:cs="Arial"/>
          <w:b/>
          <w:color w:val="auto"/>
        </w:rPr>
        <w:t xml:space="preserve">Seleção da </w:t>
      </w:r>
      <w:bookmarkEnd w:id="18"/>
      <w:r w:rsidRPr="00EE3978">
        <w:rPr>
          <w:rFonts w:ascii="Arial" w:hAnsi="Arial" w:cs="Arial"/>
          <w:b/>
          <w:color w:val="auto"/>
        </w:rPr>
        <w:t>vítima</w:t>
      </w:r>
      <w:r w:rsidRPr="00EE3978">
        <w:rPr>
          <w:rFonts w:ascii="Arial" w:eastAsia="Arial" w:hAnsi="Arial" w:cs="Arial"/>
          <w:b/>
          <w:shd w:val="clear" w:color="auto" w:fill="4A86E8"/>
        </w:rPr>
        <w:t>&lt;H3/&gt;</w:t>
      </w:r>
      <w:r w:rsidR="00312723" w:rsidRPr="00EE3978">
        <w:rPr>
          <w:rFonts w:ascii="Arial" w:hAnsi="Arial" w:cs="Arial"/>
          <w:b/>
          <w:color w:val="auto"/>
        </w:rPr>
        <w:t xml:space="preserve"> </w:t>
      </w:r>
    </w:p>
    <w:p w14:paraId="38663312" w14:textId="7C728423" w:rsidR="00911657" w:rsidRPr="00EE3978" w:rsidRDefault="00B45041" w:rsidP="00D01562">
      <w:pPr>
        <w:pStyle w:val="Standard"/>
        <w:spacing w:after="200" w:line="360" w:lineRule="auto"/>
        <w:ind w:right="992"/>
        <w:rPr>
          <w:rFonts w:ascii="Arial" w:hAnsi="Arial" w:cs="Arial"/>
          <w:b/>
          <w:color w:val="auto"/>
        </w:rPr>
      </w:pPr>
      <w:r w:rsidRPr="00EE3978">
        <w:rPr>
          <w:rFonts w:ascii="Arial" w:hAnsi="Arial" w:cs="Arial"/>
        </w:rPr>
        <w:t>A seleção da vítima é</w:t>
      </w:r>
      <w:r w:rsidR="00911657" w:rsidRPr="00EE3978">
        <w:rPr>
          <w:rFonts w:ascii="Arial" w:hAnsi="Arial" w:cs="Arial"/>
        </w:rPr>
        <w:t xml:space="preserve"> o método aplicado pelo infrator para escolh</w:t>
      </w:r>
      <w:r w:rsidR="00722A85" w:rsidRPr="00EE3978">
        <w:rPr>
          <w:rFonts w:ascii="Arial" w:hAnsi="Arial" w:cs="Arial"/>
        </w:rPr>
        <w:t>er</w:t>
      </w:r>
      <w:r w:rsidR="00911657" w:rsidRPr="00EE3978">
        <w:rPr>
          <w:rFonts w:ascii="Arial" w:hAnsi="Arial" w:cs="Arial"/>
        </w:rPr>
        <w:t xml:space="preserve"> intencional</w:t>
      </w:r>
      <w:r w:rsidR="00722A85" w:rsidRPr="00EE3978">
        <w:rPr>
          <w:rFonts w:ascii="Arial" w:hAnsi="Arial" w:cs="Arial"/>
        </w:rPr>
        <w:t xml:space="preserve">mente </w:t>
      </w:r>
      <w:r w:rsidR="00911657" w:rsidRPr="00EE3978">
        <w:rPr>
          <w:rFonts w:ascii="Arial" w:hAnsi="Arial" w:cs="Arial"/>
        </w:rPr>
        <w:t>a vítima. Alguns fatores são importantes na tomada de decisão do infrator para escolha d</w:t>
      </w:r>
      <w:r w:rsidRPr="00EE3978">
        <w:rPr>
          <w:rFonts w:ascii="Arial" w:hAnsi="Arial" w:cs="Arial"/>
        </w:rPr>
        <w:t>e sua</w:t>
      </w:r>
      <w:r w:rsidR="00911657" w:rsidRPr="00EE3978">
        <w:rPr>
          <w:rFonts w:ascii="Arial" w:hAnsi="Arial" w:cs="Arial"/>
        </w:rPr>
        <w:t xml:space="preserve"> vítima</w:t>
      </w:r>
      <w:r w:rsidRPr="00EE3978">
        <w:rPr>
          <w:rFonts w:ascii="Arial" w:hAnsi="Arial" w:cs="Arial"/>
        </w:rPr>
        <w:t xml:space="preserve">, </w:t>
      </w:r>
      <w:r w:rsidR="00722A85" w:rsidRPr="00EE3978">
        <w:rPr>
          <w:rFonts w:ascii="Arial" w:hAnsi="Arial" w:cs="Arial"/>
        </w:rPr>
        <w:t xml:space="preserve">já </w:t>
      </w:r>
      <w:r w:rsidRPr="00EE3978">
        <w:rPr>
          <w:rFonts w:ascii="Arial" w:hAnsi="Arial" w:cs="Arial"/>
        </w:rPr>
        <w:t xml:space="preserve">que </w:t>
      </w:r>
      <w:r w:rsidR="00722A85" w:rsidRPr="00EE3978">
        <w:rPr>
          <w:rFonts w:ascii="Arial" w:hAnsi="Arial" w:cs="Arial"/>
        </w:rPr>
        <w:t>procura satisfazer</w:t>
      </w:r>
      <w:r w:rsidR="00911657" w:rsidRPr="00EE3978">
        <w:rPr>
          <w:rFonts w:ascii="Arial" w:hAnsi="Arial" w:cs="Arial"/>
        </w:rPr>
        <w:t xml:space="preserve"> as </w:t>
      </w:r>
      <w:r w:rsidRPr="00EE3978">
        <w:rPr>
          <w:rFonts w:ascii="Arial" w:hAnsi="Arial" w:cs="Arial"/>
        </w:rPr>
        <w:t xml:space="preserve">suas </w:t>
      </w:r>
      <w:r w:rsidR="00911657" w:rsidRPr="00EE3978">
        <w:rPr>
          <w:rFonts w:ascii="Arial" w:hAnsi="Arial" w:cs="Arial"/>
        </w:rPr>
        <w:t>necessidades próprias com a prática do crime</w:t>
      </w:r>
      <w:r w:rsidR="00312723" w:rsidRPr="00EE3978">
        <w:rPr>
          <w:rFonts w:ascii="Arial" w:hAnsi="Arial" w:cs="Arial"/>
        </w:rPr>
        <w:t xml:space="preserve">. </w:t>
      </w:r>
      <w:r w:rsidRPr="00EE3978">
        <w:rPr>
          <w:rFonts w:ascii="Arial" w:hAnsi="Arial" w:cs="Arial"/>
          <w:b/>
          <w:color w:val="auto"/>
        </w:rPr>
        <w:t>Então, p</w:t>
      </w:r>
      <w:r w:rsidR="00312723" w:rsidRPr="00EE3978">
        <w:rPr>
          <w:rFonts w:ascii="Arial" w:hAnsi="Arial" w:cs="Arial"/>
          <w:b/>
          <w:color w:val="auto"/>
        </w:rPr>
        <w:t>ara a</w:t>
      </w:r>
      <w:r w:rsidR="00911657" w:rsidRPr="00EE3978">
        <w:rPr>
          <w:rFonts w:ascii="Arial" w:hAnsi="Arial" w:cs="Arial"/>
          <w:b/>
          <w:color w:val="auto"/>
        </w:rPr>
        <w:t xml:space="preserve"> tomada </w:t>
      </w:r>
      <w:r w:rsidR="00312723" w:rsidRPr="00EE3978">
        <w:rPr>
          <w:rFonts w:ascii="Arial" w:hAnsi="Arial" w:cs="Arial"/>
          <w:b/>
          <w:color w:val="auto"/>
        </w:rPr>
        <w:t xml:space="preserve">de </w:t>
      </w:r>
      <w:r w:rsidR="00911657" w:rsidRPr="00EE3978">
        <w:rPr>
          <w:rFonts w:ascii="Arial" w:hAnsi="Arial" w:cs="Arial"/>
          <w:b/>
          <w:color w:val="auto"/>
        </w:rPr>
        <w:t xml:space="preserve">decisão cada </w:t>
      </w:r>
      <w:r w:rsidRPr="00EE3978">
        <w:rPr>
          <w:rFonts w:ascii="Arial" w:hAnsi="Arial" w:cs="Arial"/>
          <w:b/>
          <w:color w:val="auto"/>
        </w:rPr>
        <w:t xml:space="preserve">infrator utiliza </w:t>
      </w:r>
      <w:r w:rsidR="00911657" w:rsidRPr="00EE3978">
        <w:rPr>
          <w:rFonts w:ascii="Arial" w:hAnsi="Arial" w:cs="Arial"/>
          <w:b/>
          <w:color w:val="auto"/>
        </w:rPr>
        <w:t>critérios bem pessoais.</w:t>
      </w:r>
    </w:p>
    <w:p w14:paraId="6301B067" w14:textId="1BE3F790" w:rsidR="00EE3028"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Segundo </w:t>
      </w:r>
      <w:r w:rsidR="00B45041" w:rsidRPr="00EE3978">
        <w:rPr>
          <w:rFonts w:ascii="Arial" w:hAnsi="Arial" w:cs="Arial"/>
        </w:rPr>
        <w:t>KONVALINA-SIMAS</w:t>
      </w:r>
      <w:r w:rsidR="00D20512" w:rsidRPr="00EE3978">
        <w:rPr>
          <w:rFonts w:ascii="Arial" w:hAnsi="Arial" w:cs="Arial"/>
        </w:rPr>
        <w:t xml:space="preserve"> (2</w:t>
      </w:r>
      <w:r w:rsidR="00B45041" w:rsidRPr="00EE3978">
        <w:rPr>
          <w:rFonts w:ascii="Arial" w:hAnsi="Arial" w:cs="Arial"/>
        </w:rPr>
        <w:t>014</w:t>
      </w:r>
      <w:r w:rsidR="00D20512" w:rsidRPr="00EE3978">
        <w:rPr>
          <w:rFonts w:ascii="Arial" w:hAnsi="Arial" w:cs="Arial"/>
        </w:rPr>
        <w:t>)</w:t>
      </w:r>
      <w:r w:rsidR="0021470F" w:rsidRPr="00EE3978">
        <w:rPr>
          <w:rFonts w:ascii="Arial" w:hAnsi="Arial" w:cs="Arial"/>
        </w:rPr>
        <w:t>,</w:t>
      </w:r>
      <w:r w:rsidRPr="00EE3978">
        <w:rPr>
          <w:rFonts w:ascii="Arial" w:hAnsi="Arial" w:cs="Arial"/>
        </w:rPr>
        <w:t xml:space="preserve"> a escolha da vítima tanto pode ser uma decisão central como secundária </w:t>
      </w:r>
      <w:r w:rsidR="00722A85" w:rsidRPr="00EE3978">
        <w:rPr>
          <w:rFonts w:ascii="Arial" w:hAnsi="Arial" w:cs="Arial"/>
        </w:rPr>
        <w:t>para a</w:t>
      </w:r>
      <w:r w:rsidRPr="00EE3978">
        <w:rPr>
          <w:rFonts w:ascii="Arial" w:hAnsi="Arial" w:cs="Arial"/>
        </w:rPr>
        <w:t xml:space="preserve"> motivação do infrator. Como exemplo</w:t>
      </w:r>
      <w:r w:rsidR="00B45041" w:rsidRPr="00EE3978">
        <w:rPr>
          <w:rFonts w:ascii="Arial" w:hAnsi="Arial" w:cs="Arial"/>
        </w:rPr>
        <w:t xml:space="preserve">, a autora </w:t>
      </w:r>
      <w:r w:rsidRPr="00EE3978">
        <w:rPr>
          <w:rFonts w:ascii="Arial" w:hAnsi="Arial" w:cs="Arial"/>
        </w:rPr>
        <w:t>cita o caso em que uma vítima pode ser o objeto do crime ou um objeto para completar uma fantasia ou necessidade do infrator</w:t>
      </w:r>
      <w:r w:rsidR="00722A85" w:rsidRPr="00EE3978">
        <w:rPr>
          <w:rFonts w:ascii="Arial" w:hAnsi="Arial" w:cs="Arial"/>
        </w:rPr>
        <w:t xml:space="preserve">. Essa </w:t>
      </w:r>
      <w:r w:rsidRPr="00EE3978">
        <w:rPr>
          <w:rFonts w:ascii="Arial" w:hAnsi="Arial" w:cs="Arial"/>
        </w:rPr>
        <w:t>dinâmica poderá ser identificada a partir dos critérios de seleção</w:t>
      </w:r>
      <w:r w:rsidR="00722A85" w:rsidRPr="00EE3978">
        <w:rPr>
          <w:rFonts w:ascii="Arial" w:hAnsi="Arial" w:cs="Arial"/>
        </w:rPr>
        <w:t xml:space="preserve"> do infrator</w:t>
      </w:r>
      <w:r w:rsidRPr="00EE3978">
        <w:rPr>
          <w:rFonts w:ascii="Arial" w:hAnsi="Arial" w:cs="Arial"/>
        </w:rPr>
        <w:t>.</w:t>
      </w:r>
      <w:r w:rsidR="00722A85" w:rsidRPr="00EE3978">
        <w:rPr>
          <w:rFonts w:ascii="Arial" w:hAnsi="Arial" w:cs="Arial"/>
        </w:rPr>
        <w:t xml:space="preserve"> Deste modo, </w:t>
      </w:r>
      <w:r w:rsidR="00EE3028" w:rsidRPr="00EE3978">
        <w:rPr>
          <w:rFonts w:ascii="Arial" w:hAnsi="Arial" w:cs="Arial"/>
        </w:rPr>
        <w:t>existem alguns</w:t>
      </w:r>
      <w:r w:rsidRPr="00EE3978">
        <w:rPr>
          <w:rFonts w:ascii="Arial" w:hAnsi="Arial" w:cs="Arial"/>
        </w:rPr>
        <w:t xml:space="preserve"> fatores de influência no processo de tomada de decisão quanto </w:t>
      </w:r>
      <w:r w:rsidR="001E41EB" w:rsidRPr="00EE3978">
        <w:rPr>
          <w:rFonts w:ascii="Arial" w:hAnsi="Arial" w:cs="Arial"/>
        </w:rPr>
        <w:t>à</w:t>
      </w:r>
      <w:r w:rsidRPr="00EE3978">
        <w:rPr>
          <w:rFonts w:ascii="Arial" w:hAnsi="Arial" w:cs="Arial"/>
        </w:rPr>
        <w:t xml:space="preserve"> escolha da vítima</w:t>
      </w:r>
      <w:r w:rsidR="00EE3028" w:rsidRPr="00EE3978">
        <w:rPr>
          <w:rFonts w:ascii="Arial" w:hAnsi="Arial" w:cs="Arial"/>
        </w:rPr>
        <w:t>. Vejamos a seguir.</w:t>
      </w:r>
    </w:p>
    <w:p w14:paraId="74145806" w14:textId="77777777" w:rsidR="00EE3028" w:rsidRPr="00EE3978" w:rsidRDefault="00EE3028" w:rsidP="00C027C4">
      <w:pPr>
        <w:pStyle w:val="Standard"/>
        <w:spacing w:after="200" w:line="360" w:lineRule="auto"/>
        <w:ind w:right="992"/>
        <w:rPr>
          <w:rFonts w:ascii="Arial" w:hAnsi="Arial" w:cs="Arial"/>
        </w:rPr>
      </w:pPr>
    </w:p>
    <w:p w14:paraId="2CBFFA32" w14:textId="0AEDE0A2" w:rsidR="007E2FE9" w:rsidRPr="00EE3978" w:rsidRDefault="00EE3028" w:rsidP="00EE3978">
      <w:pPr>
        <w:pStyle w:val="Standard"/>
        <w:spacing w:after="200" w:line="360" w:lineRule="auto"/>
        <w:ind w:right="992"/>
        <w:jc w:val="center"/>
        <w:rPr>
          <w:rFonts w:ascii="Arial" w:hAnsi="Arial" w:cs="Arial"/>
          <w:noProof/>
          <w:lang w:eastAsia="pt-BR"/>
        </w:rPr>
      </w:pPr>
      <w:r w:rsidRPr="00EE3978">
        <w:rPr>
          <w:rFonts w:ascii="Arial" w:hAnsi="Arial" w:cs="Arial"/>
          <w:noProof/>
          <w:lang w:eastAsia="pt-BR"/>
        </w:rPr>
        <w:lastRenderedPageBreak/>
        <w:t xml:space="preserve"> </w:t>
      </w:r>
      <w:commentRangeStart w:id="19"/>
      <w:commentRangeStart w:id="20"/>
      <w:r w:rsidRPr="00EE3978">
        <w:rPr>
          <w:rFonts w:ascii="Arial" w:hAnsi="Arial" w:cs="Arial"/>
          <w:noProof/>
          <w:lang w:eastAsia="pt-BR"/>
        </w:rPr>
        <w:drawing>
          <wp:inline distT="0" distB="0" distL="0" distR="0" wp14:anchorId="6BDEB8AA" wp14:editId="4F34417C">
            <wp:extent cx="5082540" cy="5082540"/>
            <wp:effectExtent l="0" t="0" r="0" b="0"/>
            <wp:docPr id="7" name="Imagem 7" descr="Diagrama colorido com ideia e círculos Vetor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colorido com ideia e círculos Vetor grát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commentRangeEnd w:id="19"/>
      <w:r w:rsidRPr="00EE3978">
        <w:rPr>
          <w:rStyle w:val="Refdecomentrio"/>
          <w:rFonts w:ascii="Arial" w:hAnsi="Arial" w:cs="Arial"/>
          <w:sz w:val="24"/>
          <w:szCs w:val="24"/>
        </w:rPr>
        <w:commentReference w:id="19"/>
      </w:r>
      <w:commentRangeEnd w:id="20"/>
      <w:r w:rsidR="00E71F17">
        <w:rPr>
          <w:rStyle w:val="Refdecomentrio"/>
          <w:rFonts w:asciiTheme="minorHAnsi" w:eastAsiaTheme="minorHAnsi" w:hAnsiTheme="minorHAnsi" w:cstheme="minorBidi"/>
          <w:color w:val="auto"/>
          <w:kern w:val="0"/>
          <w:lang w:eastAsia="en-US"/>
        </w:rPr>
        <w:commentReference w:id="20"/>
      </w:r>
    </w:p>
    <w:p w14:paraId="04744362" w14:textId="2B881F62" w:rsidR="00B06D1F" w:rsidRPr="00EE3978" w:rsidRDefault="00B06D1F" w:rsidP="00EE3978">
      <w:pPr>
        <w:spacing w:line="240" w:lineRule="auto"/>
        <w:rPr>
          <w:rFonts w:ascii="Arial" w:eastAsia="Times New Roman" w:hAnsi="Arial" w:cs="Arial"/>
          <w:color w:val="FF0000"/>
        </w:rPr>
      </w:pPr>
      <w:r w:rsidRPr="00EE3978">
        <w:rPr>
          <w:rFonts w:ascii="Arial" w:eastAsia="Times New Roman" w:hAnsi="Arial" w:cs="Arial"/>
          <w:b/>
          <w:color w:val="FF0000"/>
        </w:rPr>
        <w:t xml:space="preserve">Figura </w:t>
      </w:r>
      <w:r w:rsidR="00D200C2">
        <w:rPr>
          <w:rFonts w:ascii="Arial" w:eastAsia="Times New Roman" w:hAnsi="Arial" w:cs="Arial"/>
          <w:b/>
          <w:color w:val="FF0000"/>
        </w:rPr>
        <w:t>8</w:t>
      </w:r>
      <w:r w:rsidRPr="00EE3978">
        <w:rPr>
          <w:rFonts w:ascii="Arial" w:eastAsia="Times New Roman" w:hAnsi="Arial" w:cs="Arial"/>
          <w:b/>
          <w:color w:val="FF0000"/>
        </w:rPr>
        <w:t>:</w:t>
      </w:r>
      <w:r w:rsidRPr="00EE3978">
        <w:rPr>
          <w:rFonts w:ascii="Arial" w:eastAsia="Times New Roman" w:hAnsi="Arial" w:cs="Arial"/>
          <w:color w:val="FF0000"/>
        </w:rPr>
        <w:t xml:space="preserve"> Fatores que influenciam um infrator</w:t>
      </w:r>
      <w:r w:rsidR="00B00244" w:rsidRPr="00EE3978">
        <w:rPr>
          <w:rFonts w:ascii="Arial" w:eastAsia="Times New Roman" w:hAnsi="Arial" w:cs="Arial"/>
          <w:color w:val="FF0000"/>
        </w:rPr>
        <w:t xml:space="preserve"> escolher determinada vítima</w:t>
      </w:r>
      <w:r w:rsidRPr="00EE3978">
        <w:rPr>
          <w:rFonts w:ascii="Arial" w:eastAsia="Times New Roman" w:hAnsi="Arial" w:cs="Arial"/>
          <w:color w:val="FF0000"/>
        </w:rPr>
        <w:t>.</w:t>
      </w:r>
      <w:r w:rsidRPr="00EE3978">
        <w:rPr>
          <w:rFonts w:ascii="Arial" w:eastAsia="Times New Roman" w:hAnsi="Arial" w:cs="Arial"/>
          <w:b/>
          <w:color w:val="FF0000"/>
        </w:rPr>
        <w:t xml:space="preserve"> Fonte: </w:t>
      </w:r>
      <w:r w:rsidRPr="00EE3978">
        <w:rPr>
          <w:rFonts w:ascii="Arial" w:eastAsia="Times New Roman" w:hAnsi="Arial" w:cs="Arial"/>
          <w:color w:val="FF0000"/>
        </w:rPr>
        <w:t>Shutterstock (2019), adaptado por labSEAD</w:t>
      </w:r>
      <w:r w:rsidR="00EE6CBB">
        <w:rPr>
          <w:rFonts w:ascii="Arial" w:eastAsia="Times New Roman" w:hAnsi="Arial" w:cs="Arial"/>
          <w:color w:val="FF0000"/>
        </w:rPr>
        <w:t>-UFSC</w:t>
      </w:r>
      <w:r w:rsidRPr="00EE3978">
        <w:rPr>
          <w:rFonts w:ascii="Arial" w:eastAsia="Times New Roman" w:hAnsi="Arial" w:cs="Arial"/>
          <w:color w:val="FF0000"/>
        </w:rPr>
        <w:t xml:space="preserve"> (2019).</w:t>
      </w:r>
    </w:p>
    <w:p w14:paraId="5AE6A104" w14:textId="77777777" w:rsidR="007E2FE9" w:rsidRPr="00EE3978" w:rsidRDefault="007E2FE9" w:rsidP="00EE3978">
      <w:pPr>
        <w:spacing w:line="240" w:lineRule="auto"/>
        <w:rPr>
          <w:rFonts w:ascii="Arial" w:eastAsia="Times New Roman" w:hAnsi="Arial" w:cs="Arial"/>
          <w:color w:val="FF0000"/>
        </w:rPr>
      </w:pPr>
    </w:p>
    <w:p w14:paraId="7B49B428" w14:textId="77777777" w:rsidR="00B06D1F" w:rsidRPr="00EE3978" w:rsidRDefault="00B06D1F" w:rsidP="00EE3978">
      <w:pPr>
        <w:spacing w:line="240" w:lineRule="auto"/>
        <w:rPr>
          <w:rFonts w:ascii="Arial" w:eastAsia="Times New Roman" w:hAnsi="Arial" w:cs="Arial"/>
          <w:color w:val="FF0000"/>
        </w:rPr>
      </w:pPr>
    </w:p>
    <w:p w14:paraId="3C575E16" w14:textId="2028C2C7" w:rsidR="004D64C0" w:rsidRDefault="007E2FE9" w:rsidP="00EE3028">
      <w:pPr>
        <w:pStyle w:val="Standard"/>
        <w:spacing w:after="200" w:line="360" w:lineRule="auto"/>
        <w:ind w:right="992"/>
        <w:rPr>
          <w:rFonts w:ascii="Arial" w:hAnsi="Arial" w:cs="Arial"/>
        </w:rPr>
      </w:pPr>
      <w:r w:rsidRPr="00EE3978">
        <w:rPr>
          <w:rFonts w:ascii="Arial" w:hAnsi="Arial" w:cs="Arial"/>
        </w:rPr>
        <w:t>De acordo com a imagem</w:t>
      </w:r>
      <w:r w:rsidR="00B06D1F" w:rsidRPr="00EE3978">
        <w:rPr>
          <w:rFonts w:ascii="Arial" w:hAnsi="Arial" w:cs="Arial"/>
        </w:rPr>
        <w:t xml:space="preserve"> </w:t>
      </w:r>
      <w:r w:rsidR="009C51E0" w:rsidRPr="00EE3978">
        <w:rPr>
          <w:rFonts w:ascii="Arial" w:hAnsi="Arial" w:cs="Arial"/>
        </w:rPr>
        <w:t xml:space="preserve">a </w:t>
      </w:r>
      <w:r w:rsidR="00B06D1F" w:rsidRPr="00EE3978">
        <w:rPr>
          <w:rFonts w:ascii="Arial" w:hAnsi="Arial" w:cs="Arial"/>
          <w:b/>
        </w:rPr>
        <w:t>d</w:t>
      </w:r>
      <w:r w:rsidR="00911657" w:rsidRPr="00EE3978">
        <w:rPr>
          <w:rFonts w:ascii="Arial" w:hAnsi="Arial" w:cs="Arial"/>
          <w:b/>
        </w:rPr>
        <w:t>isponibilidade</w:t>
      </w:r>
      <w:r w:rsidR="00911657" w:rsidRPr="00EE3978">
        <w:rPr>
          <w:rFonts w:ascii="Arial" w:hAnsi="Arial" w:cs="Arial"/>
        </w:rPr>
        <w:t xml:space="preserve"> </w:t>
      </w:r>
      <w:r w:rsidR="00B06D1F" w:rsidRPr="00EE3978">
        <w:rPr>
          <w:rFonts w:ascii="Arial" w:hAnsi="Arial" w:cs="Arial"/>
        </w:rPr>
        <w:t>se</w:t>
      </w:r>
      <w:r w:rsidRPr="00EE3978">
        <w:rPr>
          <w:rFonts w:ascii="Arial" w:hAnsi="Arial" w:cs="Arial"/>
        </w:rPr>
        <w:t xml:space="preserve"> </w:t>
      </w:r>
      <w:r w:rsidR="00911657" w:rsidRPr="00EE3978">
        <w:rPr>
          <w:rFonts w:ascii="Arial" w:hAnsi="Arial" w:cs="Arial"/>
        </w:rPr>
        <w:t xml:space="preserve">refere ao nível de exposição da vítima </w:t>
      </w:r>
      <w:r w:rsidR="00B06D1F" w:rsidRPr="00EE3978">
        <w:rPr>
          <w:rFonts w:ascii="Arial" w:hAnsi="Arial" w:cs="Arial"/>
        </w:rPr>
        <w:t xml:space="preserve">ao </w:t>
      </w:r>
      <w:r w:rsidR="0021470F" w:rsidRPr="00EE3978">
        <w:rPr>
          <w:rFonts w:ascii="Arial" w:hAnsi="Arial" w:cs="Arial"/>
        </w:rPr>
        <w:t>indivíduo</w:t>
      </w:r>
      <w:r w:rsidR="00911657" w:rsidRPr="00EE3978">
        <w:rPr>
          <w:rFonts w:ascii="Arial" w:hAnsi="Arial" w:cs="Arial"/>
        </w:rPr>
        <w:t xml:space="preserve"> </w:t>
      </w:r>
      <w:r w:rsidR="00A922BB" w:rsidRPr="00EE3978">
        <w:rPr>
          <w:rFonts w:ascii="Arial" w:hAnsi="Arial" w:cs="Arial"/>
        </w:rPr>
        <w:t>criminoso, ou seja</w:t>
      </w:r>
      <w:r w:rsidRPr="00EE3978">
        <w:rPr>
          <w:rFonts w:ascii="Arial" w:hAnsi="Arial" w:cs="Arial"/>
        </w:rPr>
        <w:t>,</w:t>
      </w:r>
      <w:r w:rsidR="00A922BB" w:rsidRPr="00EE3978">
        <w:rPr>
          <w:rFonts w:ascii="Arial" w:hAnsi="Arial" w:cs="Arial"/>
        </w:rPr>
        <w:t xml:space="preserve"> </w:t>
      </w:r>
      <w:r w:rsidR="00911657" w:rsidRPr="00EE3978">
        <w:rPr>
          <w:rFonts w:ascii="Arial" w:hAnsi="Arial" w:cs="Arial"/>
        </w:rPr>
        <w:t>o nível de acessibilidade da vítima em relação ao infrator</w:t>
      </w:r>
      <w:r w:rsidRPr="00EE3978">
        <w:rPr>
          <w:rFonts w:ascii="Arial" w:hAnsi="Arial" w:cs="Arial"/>
        </w:rPr>
        <w:t>.</w:t>
      </w:r>
      <w:r w:rsidR="004D64C0">
        <w:rPr>
          <w:rFonts w:ascii="Arial" w:hAnsi="Arial" w:cs="Arial"/>
        </w:rPr>
        <w:t xml:space="preserve"> </w:t>
      </w:r>
      <w:r w:rsidRPr="00EE3978">
        <w:rPr>
          <w:rFonts w:ascii="Arial" w:hAnsi="Arial" w:cs="Arial"/>
        </w:rPr>
        <w:t xml:space="preserve">O mesmo caso ocorre com </w:t>
      </w:r>
      <w:r w:rsidR="009C51E0" w:rsidRPr="00EE3978">
        <w:rPr>
          <w:rFonts w:ascii="Arial" w:hAnsi="Arial" w:cs="Arial"/>
        </w:rPr>
        <w:t xml:space="preserve">a </w:t>
      </w:r>
      <w:r w:rsidR="009C51E0" w:rsidRPr="00EE3978">
        <w:rPr>
          <w:rFonts w:ascii="Arial" w:hAnsi="Arial" w:cs="Arial"/>
          <w:b/>
        </w:rPr>
        <w:t>localização</w:t>
      </w:r>
      <w:r w:rsidRPr="00EE3978">
        <w:rPr>
          <w:rFonts w:ascii="Arial" w:hAnsi="Arial" w:cs="Arial"/>
        </w:rPr>
        <w:t>, p</w:t>
      </w:r>
      <w:r w:rsidR="00354A4E" w:rsidRPr="00EE3978">
        <w:rPr>
          <w:rFonts w:ascii="Arial" w:hAnsi="Arial" w:cs="Arial"/>
        </w:rPr>
        <w:t>orém, leva em consideração a coincidência</w:t>
      </w:r>
      <w:r w:rsidR="00911657" w:rsidRPr="00EE3978">
        <w:rPr>
          <w:rFonts w:ascii="Arial" w:hAnsi="Arial" w:cs="Arial"/>
        </w:rPr>
        <w:t xml:space="preserve"> ou não</w:t>
      </w:r>
      <w:r w:rsidRPr="00EE3978">
        <w:rPr>
          <w:rFonts w:ascii="Arial" w:hAnsi="Arial" w:cs="Arial"/>
        </w:rPr>
        <w:t>,</w:t>
      </w:r>
      <w:r w:rsidR="00911657" w:rsidRPr="00EE3978">
        <w:rPr>
          <w:rFonts w:ascii="Arial" w:hAnsi="Arial" w:cs="Arial"/>
        </w:rPr>
        <w:t xml:space="preserve"> horários e atividades</w:t>
      </w:r>
      <w:r w:rsidR="00354A4E" w:rsidRPr="00EE3978">
        <w:rPr>
          <w:rFonts w:ascii="Arial" w:hAnsi="Arial" w:cs="Arial"/>
        </w:rPr>
        <w:t xml:space="preserve"> d</w:t>
      </w:r>
      <w:r w:rsidR="00B00244" w:rsidRPr="00EE3978">
        <w:rPr>
          <w:rFonts w:ascii="Arial" w:hAnsi="Arial" w:cs="Arial"/>
        </w:rPr>
        <w:t>a vítima e do criminoso.</w:t>
      </w:r>
      <w:r w:rsidRPr="00EE3978">
        <w:rPr>
          <w:rFonts w:ascii="Arial" w:hAnsi="Arial" w:cs="Arial"/>
        </w:rPr>
        <w:t xml:space="preserve"> </w:t>
      </w:r>
    </w:p>
    <w:p w14:paraId="2DFD6C09" w14:textId="77777777" w:rsidR="004D64C0" w:rsidRDefault="007E2FE9" w:rsidP="00EE3028">
      <w:pPr>
        <w:pStyle w:val="Standard"/>
        <w:spacing w:after="200" w:line="360" w:lineRule="auto"/>
        <w:ind w:right="992"/>
        <w:rPr>
          <w:rFonts w:ascii="Arial" w:hAnsi="Arial" w:cs="Arial"/>
        </w:rPr>
      </w:pPr>
      <w:r w:rsidRPr="00EE3978">
        <w:rPr>
          <w:rFonts w:ascii="Arial" w:hAnsi="Arial" w:cs="Arial"/>
        </w:rPr>
        <w:t>Já a</w:t>
      </w:r>
      <w:r w:rsidR="00354A4E" w:rsidRPr="00EE3978">
        <w:rPr>
          <w:rFonts w:ascii="Arial" w:hAnsi="Arial" w:cs="Arial"/>
        </w:rPr>
        <w:t xml:space="preserve"> </w:t>
      </w:r>
      <w:r w:rsidR="00354A4E" w:rsidRPr="00EE3978">
        <w:rPr>
          <w:rFonts w:ascii="Arial" w:hAnsi="Arial" w:cs="Arial"/>
          <w:b/>
        </w:rPr>
        <w:t>v</w:t>
      </w:r>
      <w:r w:rsidR="00911657" w:rsidRPr="00EE3978">
        <w:rPr>
          <w:rFonts w:ascii="Arial" w:hAnsi="Arial" w:cs="Arial"/>
          <w:b/>
        </w:rPr>
        <w:t>ulnerabilidade</w:t>
      </w:r>
      <w:r w:rsidR="00911657" w:rsidRPr="00EE3978">
        <w:rPr>
          <w:rFonts w:ascii="Arial" w:hAnsi="Arial" w:cs="Arial"/>
        </w:rPr>
        <w:t xml:space="preserve"> diz respeito </w:t>
      </w:r>
      <w:r w:rsidRPr="00EE3978">
        <w:rPr>
          <w:rFonts w:ascii="Arial" w:hAnsi="Arial" w:cs="Arial"/>
        </w:rPr>
        <w:t>a</w:t>
      </w:r>
      <w:r w:rsidR="00911657" w:rsidRPr="00EE3978">
        <w:rPr>
          <w:rFonts w:ascii="Arial" w:hAnsi="Arial" w:cs="Arial"/>
        </w:rPr>
        <w:t xml:space="preserve"> capacidade </w:t>
      </w:r>
      <w:r w:rsidR="0021470F" w:rsidRPr="00EE3978">
        <w:rPr>
          <w:rFonts w:ascii="Arial" w:hAnsi="Arial" w:cs="Arial"/>
        </w:rPr>
        <w:t xml:space="preserve">que </w:t>
      </w:r>
      <w:r w:rsidR="00911657" w:rsidRPr="00EE3978">
        <w:rPr>
          <w:rFonts w:ascii="Arial" w:hAnsi="Arial" w:cs="Arial"/>
        </w:rPr>
        <w:t xml:space="preserve">o infrator tem de perceber se a vítima é </w:t>
      </w:r>
      <w:r w:rsidR="00354A4E" w:rsidRPr="00EE3978">
        <w:rPr>
          <w:rFonts w:ascii="Arial" w:hAnsi="Arial" w:cs="Arial"/>
        </w:rPr>
        <w:t xml:space="preserve">vulnerável </w:t>
      </w:r>
      <w:r w:rsidR="00911657" w:rsidRPr="00EE3978">
        <w:rPr>
          <w:rFonts w:ascii="Arial" w:hAnsi="Arial" w:cs="Arial"/>
        </w:rPr>
        <w:t xml:space="preserve">ao seu método de aproximação para executar o ataque. </w:t>
      </w:r>
    </w:p>
    <w:p w14:paraId="1331AB05" w14:textId="56C50D68" w:rsidR="00354A4E" w:rsidRPr="00EE3978" w:rsidRDefault="004D64C0" w:rsidP="00EE3028">
      <w:pPr>
        <w:pStyle w:val="Standard"/>
        <w:spacing w:after="200" w:line="360" w:lineRule="auto"/>
        <w:ind w:right="992"/>
        <w:rPr>
          <w:rFonts w:ascii="Arial" w:hAnsi="Arial" w:cs="Arial"/>
        </w:rPr>
      </w:pPr>
      <w:commentRangeStart w:id="21"/>
      <w:r>
        <w:rPr>
          <w:noProof/>
          <w:lang w:eastAsia="pt-BR"/>
        </w:rPr>
        <w:lastRenderedPageBreak/>
        <w:drawing>
          <wp:inline distT="0" distB="0" distL="0" distR="0" wp14:anchorId="72132481" wp14:editId="2C590035">
            <wp:extent cx="5715000" cy="4000500"/>
            <wp:effectExtent l="0" t="0" r="0" b="0"/>
            <wp:docPr id="21" name="Imagem 21" descr="Woman Calling For Help On Mobile Phone Whilst Being Stalked On City Street By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Calling For Help On Mobile Phone Whilst Being Stalked On City Street By M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21"/>
      <w:r w:rsidR="00792F58" w:rsidRPr="00EE3978">
        <w:rPr>
          <w:rStyle w:val="Refdecomentrio"/>
          <w:rFonts w:ascii="Arial" w:eastAsiaTheme="minorHAnsi" w:hAnsi="Arial" w:cs="Arial"/>
          <w:color w:val="auto"/>
          <w:kern w:val="0"/>
          <w:sz w:val="24"/>
          <w:szCs w:val="24"/>
          <w:lang w:eastAsia="en-US"/>
        </w:rPr>
        <w:commentReference w:id="21"/>
      </w:r>
    </w:p>
    <w:p w14:paraId="67CBD6BD" w14:textId="6F868260" w:rsidR="00792F58" w:rsidRPr="00EE3978" w:rsidRDefault="00792F58" w:rsidP="00EE3978">
      <w:pPr>
        <w:spacing w:line="240" w:lineRule="auto"/>
        <w:rPr>
          <w:rFonts w:ascii="Arial" w:eastAsia="Times New Roman" w:hAnsi="Arial" w:cs="Arial"/>
          <w:color w:val="FF0000"/>
        </w:rPr>
      </w:pPr>
      <w:r w:rsidRPr="00EE3978">
        <w:rPr>
          <w:rFonts w:ascii="Arial" w:eastAsia="Times New Roman" w:hAnsi="Arial" w:cs="Arial"/>
          <w:b/>
          <w:color w:val="FF0000"/>
        </w:rPr>
        <w:t xml:space="preserve">Figura </w:t>
      </w:r>
      <w:r w:rsidR="00D200C2">
        <w:rPr>
          <w:rFonts w:ascii="Arial" w:eastAsia="Times New Roman" w:hAnsi="Arial" w:cs="Arial"/>
          <w:b/>
          <w:color w:val="FF0000"/>
        </w:rPr>
        <w:t>9</w:t>
      </w:r>
      <w:r w:rsidRPr="00EE3978">
        <w:rPr>
          <w:rFonts w:ascii="Arial" w:eastAsia="Times New Roman" w:hAnsi="Arial" w:cs="Arial"/>
          <w:b/>
          <w:color w:val="FF0000"/>
        </w:rPr>
        <w:t>:</w:t>
      </w:r>
      <w:r w:rsidRPr="00EE3978">
        <w:rPr>
          <w:rFonts w:ascii="Arial" w:eastAsia="Times New Roman" w:hAnsi="Arial" w:cs="Arial"/>
          <w:color w:val="FF0000"/>
        </w:rPr>
        <w:t xml:space="preserve"> </w:t>
      </w:r>
      <w:r w:rsidR="00F23EB0" w:rsidRPr="00EE3978">
        <w:rPr>
          <w:rFonts w:ascii="Arial" w:eastAsia="Times New Roman" w:hAnsi="Arial" w:cs="Arial"/>
          <w:color w:val="FF0000"/>
        </w:rPr>
        <w:t>Análise do infrator em relação à vulnerabilidade da vítima</w:t>
      </w:r>
      <w:r w:rsidRPr="00EE3978">
        <w:rPr>
          <w:rFonts w:ascii="Arial" w:eastAsia="Times New Roman" w:hAnsi="Arial" w:cs="Arial"/>
          <w:color w:val="FF0000"/>
        </w:rPr>
        <w:t>.</w:t>
      </w:r>
      <w:r w:rsidRPr="00EE3978">
        <w:rPr>
          <w:rFonts w:ascii="Arial" w:eastAsia="Times New Roman" w:hAnsi="Arial" w:cs="Arial"/>
          <w:b/>
          <w:color w:val="FF0000"/>
        </w:rPr>
        <w:t xml:space="preserve"> Fonte: </w:t>
      </w:r>
      <w:r w:rsidRPr="00EE3978">
        <w:rPr>
          <w:rFonts w:ascii="Arial" w:eastAsia="Times New Roman" w:hAnsi="Arial" w:cs="Arial"/>
          <w:color w:val="FF0000"/>
        </w:rPr>
        <w:t>Shutterstock (2019).</w:t>
      </w:r>
    </w:p>
    <w:p w14:paraId="416E5F92" w14:textId="77777777" w:rsidR="00792F58" w:rsidRPr="00EE3978" w:rsidRDefault="00792F58" w:rsidP="00792F58">
      <w:pPr>
        <w:rPr>
          <w:rFonts w:ascii="Arial" w:eastAsia="Times New Roman" w:hAnsi="Arial" w:cs="Arial"/>
          <w:color w:val="FF0000"/>
          <w:sz w:val="24"/>
          <w:szCs w:val="24"/>
        </w:rPr>
      </w:pPr>
    </w:p>
    <w:p w14:paraId="5C805670" w14:textId="164483FB" w:rsidR="00911657" w:rsidRPr="00EE3978" w:rsidRDefault="007E2FE9" w:rsidP="00EE3028">
      <w:pPr>
        <w:pStyle w:val="Standard"/>
        <w:spacing w:after="200" w:line="360" w:lineRule="auto"/>
        <w:ind w:right="992"/>
        <w:rPr>
          <w:rFonts w:ascii="Arial" w:hAnsi="Arial" w:cs="Arial"/>
        </w:rPr>
      </w:pPr>
      <w:r w:rsidRPr="00EE3978">
        <w:rPr>
          <w:rFonts w:ascii="Arial" w:hAnsi="Arial" w:cs="Arial"/>
        </w:rPr>
        <w:t>No q</w:t>
      </w:r>
      <w:r w:rsidR="00F23EB0" w:rsidRPr="00EE3978">
        <w:rPr>
          <w:rFonts w:ascii="Arial" w:hAnsi="Arial" w:cs="Arial"/>
        </w:rPr>
        <w:t xml:space="preserve">ue diz respeito ao fator de </w:t>
      </w:r>
      <w:r w:rsidR="00F23EB0" w:rsidRPr="00EE3978">
        <w:rPr>
          <w:rFonts w:ascii="Arial" w:hAnsi="Arial" w:cs="Arial"/>
          <w:b/>
        </w:rPr>
        <w:t>r</w:t>
      </w:r>
      <w:r w:rsidR="00911657" w:rsidRPr="00EE3978">
        <w:rPr>
          <w:rFonts w:ascii="Arial" w:hAnsi="Arial" w:cs="Arial"/>
          <w:b/>
        </w:rPr>
        <w:t>elacionamento</w:t>
      </w:r>
      <w:r w:rsidR="00F23EB0" w:rsidRPr="00EE3978">
        <w:rPr>
          <w:rFonts w:ascii="Arial" w:hAnsi="Arial" w:cs="Arial"/>
        </w:rPr>
        <w:t xml:space="preserve"> é a </w:t>
      </w:r>
      <w:r w:rsidR="00911657" w:rsidRPr="00EE3978">
        <w:rPr>
          <w:rFonts w:ascii="Arial" w:hAnsi="Arial" w:cs="Arial"/>
        </w:rPr>
        <w:t xml:space="preserve">escolha que o </w:t>
      </w:r>
      <w:r w:rsidR="00F23EB0" w:rsidRPr="00EE3978">
        <w:rPr>
          <w:rFonts w:ascii="Arial" w:hAnsi="Arial" w:cs="Arial"/>
        </w:rPr>
        <w:t xml:space="preserve">criminoso </w:t>
      </w:r>
      <w:r w:rsidR="00911657" w:rsidRPr="00EE3978">
        <w:rPr>
          <w:rFonts w:ascii="Arial" w:hAnsi="Arial" w:cs="Arial"/>
        </w:rPr>
        <w:t>faz da vítima</w:t>
      </w:r>
      <w:r w:rsidRPr="00EE3978">
        <w:rPr>
          <w:rFonts w:ascii="Arial" w:hAnsi="Arial" w:cs="Arial"/>
        </w:rPr>
        <w:t>,</w:t>
      </w:r>
      <w:r w:rsidR="00911657" w:rsidRPr="00EE3978">
        <w:rPr>
          <w:rFonts w:ascii="Arial" w:hAnsi="Arial" w:cs="Arial"/>
        </w:rPr>
        <w:t xml:space="preserve"> tendo como critério o nível de relação entre os dois</w:t>
      </w:r>
      <w:r w:rsidR="00F23EB0" w:rsidRPr="00EE3978">
        <w:rPr>
          <w:rFonts w:ascii="Arial" w:hAnsi="Arial" w:cs="Arial"/>
        </w:rPr>
        <w:t xml:space="preserve">, como </w:t>
      </w:r>
      <w:r w:rsidRPr="00EE3978">
        <w:rPr>
          <w:rFonts w:ascii="Arial" w:hAnsi="Arial" w:cs="Arial"/>
        </w:rPr>
        <w:t xml:space="preserve">por exemplo: </w:t>
      </w:r>
      <w:r w:rsidR="00F23EB0" w:rsidRPr="00EE3978">
        <w:rPr>
          <w:rFonts w:ascii="Arial" w:hAnsi="Arial" w:cs="Arial"/>
        </w:rPr>
        <w:t>ser</w:t>
      </w:r>
      <w:r w:rsidRPr="00EE3978">
        <w:rPr>
          <w:rFonts w:ascii="Arial" w:hAnsi="Arial" w:cs="Arial"/>
        </w:rPr>
        <w:t xml:space="preserve"> </w:t>
      </w:r>
      <w:r w:rsidR="00911657" w:rsidRPr="00EE3978">
        <w:rPr>
          <w:rFonts w:ascii="Arial" w:hAnsi="Arial" w:cs="Arial"/>
        </w:rPr>
        <w:t>cônjuge,</w:t>
      </w:r>
      <w:r w:rsidR="00F23EB0" w:rsidRPr="00EE3978">
        <w:rPr>
          <w:rFonts w:ascii="Arial" w:hAnsi="Arial" w:cs="Arial"/>
        </w:rPr>
        <w:t xml:space="preserve"> </w:t>
      </w:r>
      <w:r w:rsidR="00911657" w:rsidRPr="00EE3978">
        <w:rPr>
          <w:rFonts w:ascii="Arial" w:hAnsi="Arial" w:cs="Arial"/>
        </w:rPr>
        <w:t>professor, amigo, vizinho</w:t>
      </w:r>
      <w:r w:rsidR="00F23EB0" w:rsidRPr="00EE3978">
        <w:rPr>
          <w:rFonts w:ascii="Arial" w:hAnsi="Arial" w:cs="Arial"/>
        </w:rPr>
        <w:t xml:space="preserve">, </w:t>
      </w:r>
      <w:r w:rsidRPr="00EE3978">
        <w:rPr>
          <w:rFonts w:ascii="Arial" w:hAnsi="Arial" w:cs="Arial"/>
        </w:rPr>
        <w:t xml:space="preserve">familiar, como ser um superior no trabalho, </w:t>
      </w:r>
      <w:r w:rsidR="00F23EB0" w:rsidRPr="00EE3978">
        <w:rPr>
          <w:rFonts w:ascii="Arial" w:hAnsi="Arial" w:cs="Arial"/>
        </w:rPr>
        <w:t xml:space="preserve">entre outros. Já em relação ao </w:t>
      </w:r>
      <w:r w:rsidR="00F23EB0" w:rsidRPr="00EE3978">
        <w:rPr>
          <w:rFonts w:ascii="Arial" w:hAnsi="Arial" w:cs="Arial"/>
          <w:b/>
        </w:rPr>
        <w:t>s</w:t>
      </w:r>
      <w:r w:rsidR="00911657" w:rsidRPr="00EE3978">
        <w:rPr>
          <w:rFonts w:ascii="Arial" w:hAnsi="Arial" w:cs="Arial"/>
          <w:b/>
        </w:rPr>
        <w:t>imbolismo</w:t>
      </w:r>
      <w:r w:rsidR="00F23EB0" w:rsidRPr="00EE3978">
        <w:rPr>
          <w:rFonts w:ascii="Arial" w:hAnsi="Arial" w:cs="Arial"/>
        </w:rPr>
        <w:t>,</w:t>
      </w:r>
      <w:r w:rsidR="00F23EB0" w:rsidRPr="00EE3978">
        <w:rPr>
          <w:rFonts w:ascii="Arial" w:hAnsi="Arial" w:cs="Arial"/>
          <w:b/>
        </w:rPr>
        <w:t xml:space="preserve"> </w:t>
      </w:r>
      <w:r w:rsidR="00911657" w:rsidRPr="00EE3978">
        <w:rPr>
          <w:rFonts w:ascii="Arial" w:hAnsi="Arial" w:cs="Arial"/>
        </w:rPr>
        <w:t xml:space="preserve">diz respeito </w:t>
      </w:r>
      <w:r w:rsidRPr="00EE3978">
        <w:rPr>
          <w:rFonts w:ascii="Arial" w:hAnsi="Arial" w:cs="Arial"/>
        </w:rPr>
        <w:t xml:space="preserve">a escolha </w:t>
      </w:r>
      <w:r w:rsidR="00911657" w:rsidRPr="00EE3978">
        <w:rPr>
          <w:rFonts w:ascii="Arial" w:hAnsi="Arial" w:cs="Arial"/>
        </w:rPr>
        <w:t>da vítima</w:t>
      </w:r>
      <w:r w:rsidR="002F362A" w:rsidRPr="00EE3978">
        <w:rPr>
          <w:rFonts w:ascii="Arial" w:hAnsi="Arial" w:cs="Arial"/>
        </w:rPr>
        <w:t xml:space="preserve"> usando </w:t>
      </w:r>
      <w:r w:rsidR="00911657" w:rsidRPr="00EE3978">
        <w:rPr>
          <w:rFonts w:ascii="Arial" w:hAnsi="Arial" w:cs="Arial"/>
        </w:rPr>
        <w:t>com</w:t>
      </w:r>
      <w:r w:rsidR="0021470F" w:rsidRPr="00EE3978">
        <w:rPr>
          <w:rFonts w:ascii="Arial" w:hAnsi="Arial" w:cs="Arial"/>
        </w:rPr>
        <w:t>o</w:t>
      </w:r>
      <w:r w:rsidR="00911657" w:rsidRPr="00EE3978">
        <w:rPr>
          <w:rFonts w:ascii="Arial" w:hAnsi="Arial" w:cs="Arial"/>
        </w:rPr>
        <w:t xml:space="preserve"> critério as características que ela tem </w:t>
      </w:r>
      <w:r w:rsidR="0021470F" w:rsidRPr="00EE3978">
        <w:rPr>
          <w:rFonts w:ascii="Arial" w:hAnsi="Arial" w:cs="Arial"/>
        </w:rPr>
        <w:t xml:space="preserve">em </w:t>
      </w:r>
      <w:r w:rsidR="00911657" w:rsidRPr="00EE3978">
        <w:rPr>
          <w:rFonts w:ascii="Arial" w:hAnsi="Arial" w:cs="Arial"/>
        </w:rPr>
        <w:t>com</w:t>
      </w:r>
      <w:r w:rsidR="0021470F" w:rsidRPr="00EE3978">
        <w:rPr>
          <w:rFonts w:ascii="Arial" w:hAnsi="Arial" w:cs="Arial"/>
        </w:rPr>
        <w:t>um com</w:t>
      </w:r>
      <w:r w:rsidR="00911657" w:rsidRPr="00EE3978">
        <w:rPr>
          <w:rFonts w:ascii="Arial" w:hAnsi="Arial" w:cs="Arial"/>
        </w:rPr>
        <w:t xml:space="preserve"> pessoas </w:t>
      </w:r>
      <w:r w:rsidR="002F362A" w:rsidRPr="00EE3978">
        <w:rPr>
          <w:rFonts w:ascii="Arial" w:hAnsi="Arial" w:cs="Arial"/>
        </w:rPr>
        <w:t>que o agressor se relacionou</w:t>
      </w:r>
      <w:r w:rsidR="00911657" w:rsidRPr="00EE3978">
        <w:rPr>
          <w:rFonts w:ascii="Arial" w:hAnsi="Arial" w:cs="Arial"/>
        </w:rPr>
        <w:t>.</w:t>
      </w:r>
      <w:r w:rsidRPr="00EE3978">
        <w:rPr>
          <w:rFonts w:ascii="Arial" w:hAnsi="Arial" w:cs="Arial"/>
        </w:rPr>
        <w:t xml:space="preserve"> </w:t>
      </w:r>
      <w:r w:rsidR="00F23EB0" w:rsidRPr="00EE3978">
        <w:rPr>
          <w:rFonts w:ascii="Arial" w:hAnsi="Arial" w:cs="Arial"/>
        </w:rPr>
        <w:t xml:space="preserve">Por fim, </w:t>
      </w:r>
      <w:r w:rsidR="00354A4E" w:rsidRPr="00EE3978">
        <w:rPr>
          <w:rFonts w:ascii="Arial" w:hAnsi="Arial" w:cs="Arial"/>
        </w:rPr>
        <w:t xml:space="preserve">a </w:t>
      </w:r>
      <w:r w:rsidR="00F23EB0" w:rsidRPr="00EE3978">
        <w:rPr>
          <w:rFonts w:ascii="Arial" w:hAnsi="Arial" w:cs="Arial"/>
          <w:b/>
        </w:rPr>
        <w:t>f</w:t>
      </w:r>
      <w:r w:rsidR="00911657" w:rsidRPr="00EE3978">
        <w:rPr>
          <w:rFonts w:ascii="Arial" w:hAnsi="Arial" w:cs="Arial"/>
          <w:b/>
        </w:rPr>
        <w:t>antasia</w:t>
      </w:r>
      <w:r w:rsidR="00911657" w:rsidRPr="00EE3978">
        <w:rPr>
          <w:rFonts w:ascii="Arial" w:hAnsi="Arial" w:cs="Arial"/>
        </w:rPr>
        <w:t xml:space="preserve"> </w:t>
      </w:r>
      <w:r w:rsidR="00F23EB0" w:rsidRPr="00EE3978">
        <w:rPr>
          <w:rFonts w:ascii="Arial" w:hAnsi="Arial" w:cs="Arial"/>
        </w:rPr>
        <w:t xml:space="preserve">está associada </w:t>
      </w:r>
      <w:r w:rsidR="00911657" w:rsidRPr="00EE3978">
        <w:rPr>
          <w:rFonts w:ascii="Arial" w:hAnsi="Arial" w:cs="Arial"/>
        </w:rPr>
        <w:t>à seleção da vítima</w:t>
      </w:r>
      <w:r w:rsidR="00961422" w:rsidRPr="00EE3978">
        <w:rPr>
          <w:rFonts w:ascii="Arial" w:hAnsi="Arial" w:cs="Arial"/>
        </w:rPr>
        <w:t>,</w:t>
      </w:r>
      <w:r w:rsidR="00911657" w:rsidRPr="00EE3978">
        <w:rPr>
          <w:rFonts w:ascii="Arial" w:hAnsi="Arial" w:cs="Arial"/>
        </w:rPr>
        <w:t xml:space="preserve"> tendo com</w:t>
      </w:r>
      <w:r w:rsidR="00F23EB0" w:rsidRPr="00EE3978">
        <w:rPr>
          <w:rFonts w:ascii="Arial" w:hAnsi="Arial" w:cs="Arial"/>
        </w:rPr>
        <w:t>o</w:t>
      </w:r>
      <w:r w:rsidR="00911657" w:rsidRPr="00EE3978">
        <w:rPr>
          <w:rFonts w:ascii="Arial" w:hAnsi="Arial" w:cs="Arial"/>
        </w:rPr>
        <w:t xml:space="preserve"> critério a existência de u</w:t>
      </w:r>
      <w:r w:rsidR="00317C1F" w:rsidRPr="00EE3978">
        <w:rPr>
          <w:rFonts w:ascii="Arial" w:hAnsi="Arial" w:cs="Arial"/>
        </w:rPr>
        <w:t>ma característica considerada pe</w:t>
      </w:r>
      <w:r w:rsidR="00911657" w:rsidRPr="00EE3978">
        <w:rPr>
          <w:rFonts w:ascii="Arial" w:hAnsi="Arial" w:cs="Arial"/>
        </w:rPr>
        <w:t>lo infrator como necessária ou desejável à satisfação de suas fantasias.</w:t>
      </w:r>
    </w:p>
    <w:p w14:paraId="15A11EDC" w14:textId="59A195E4" w:rsidR="00F23EB0" w:rsidRPr="00EE3978" w:rsidRDefault="00F23EB0" w:rsidP="00C027C4">
      <w:pPr>
        <w:pStyle w:val="Standard"/>
        <w:spacing w:after="200" w:line="360" w:lineRule="auto"/>
        <w:ind w:right="992"/>
        <w:rPr>
          <w:rFonts w:ascii="Arial" w:hAnsi="Arial" w:cs="Arial"/>
        </w:rPr>
      </w:pPr>
      <w:r w:rsidRPr="00EE3978">
        <w:rPr>
          <w:rFonts w:ascii="Arial" w:hAnsi="Arial" w:cs="Arial"/>
        </w:rPr>
        <w:t>Neste contexto, podemos perceber</w:t>
      </w:r>
      <w:r w:rsidR="00911657" w:rsidRPr="00EE3978">
        <w:rPr>
          <w:rFonts w:ascii="Arial" w:hAnsi="Arial" w:cs="Arial"/>
        </w:rPr>
        <w:t xml:space="preserve"> que os critérios de seleção da vítima </w:t>
      </w:r>
      <w:r w:rsidRPr="00EE3978">
        <w:rPr>
          <w:rFonts w:ascii="Arial" w:hAnsi="Arial" w:cs="Arial"/>
        </w:rPr>
        <w:t xml:space="preserve">levantados </w:t>
      </w:r>
      <w:r w:rsidR="00911657" w:rsidRPr="00EE3978">
        <w:rPr>
          <w:rFonts w:ascii="Arial" w:hAnsi="Arial" w:cs="Arial"/>
        </w:rPr>
        <w:t xml:space="preserve">pelo </w:t>
      </w:r>
      <w:r w:rsidRPr="00EE3978">
        <w:rPr>
          <w:rFonts w:ascii="Arial" w:hAnsi="Arial" w:cs="Arial"/>
        </w:rPr>
        <w:t>criminoso,</w:t>
      </w:r>
      <w:r w:rsidR="00911657" w:rsidRPr="00EE3978">
        <w:rPr>
          <w:rFonts w:ascii="Arial" w:hAnsi="Arial" w:cs="Arial"/>
        </w:rPr>
        <w:t xml:space="preserve"> são significativos para a apuração do delito de estupro. </w:t>
      </w:r>
    </w:p>
    <w:p w14:paraId="116E56BB" w14:textId="7B9C0949" w:rsidR="00F23EB0" w:rsidRPr="00EE3978" w:rsidRDefault="00F23EB0"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4280E266" w14:textId="4B7E251F" w:rsidR="005019B6" w:rsidRPr="00EE3978" w:rsidRDefault="00911657" w:rsidP="00C027C4">
      <w:pPr>
        <w:pStyle w:val="Standard"/>
        <w:spacing w:after="200" w:line="360" w:lineRule="auto"/>
        <w:ind w:right="992"/>
        <w:rPr>
          <w:rFonts w:ascii="Arial" w:hAnsi="Arial" w:cs="Arial"/>
          <w:color w:val="FF0000"/>
        </w:rPr>
      </w:pPr>
      <w:r w:rsidRPr="00EE3978">
        <w:rPr>
          <w:rFonts w:ascii="Arial" w:hAnsi="Arial" w:cs="Arial"/>
          <w:color w:val="FF0000"/>
        </w:rPr>
        <w:t>Essas variáveis podem influenciar a decisão do infrator na escolha da v</w:t>
      </w:r>
      <w:r w:rsidR="005019B6" w:rsidRPr="00EE3978">
        <w:rPr>
          <w:rFonts w:ascii="Arial" w:hAnsi="Arial" w:cs="Arial"/>
          <w:color w:val="FF0000"/>
        </w:rPr>
        <w:t>ítima</w:t>
      </w:r>
      <w:r w:rsidR="00F23EB0" w:rsidRPr="00EE3978">
        <w:rPr>
          <w:rFonts w:ascii="Arial" w:hAnsi="Arial" w:cs="Arial"/>
          <w:color w:val="FF0000"/>
        </w:rPr>
        <w:t xml:space="preserve">. Então é importante que </w:t>
      </w:r>
      <w:r w:rsidR="005019B6" w:rsidRPr="00EE3978">
        <w:rPr>
          <w:rFonts w:ascii="Arial" w:hAnsi="Arial" w:cs="Arial"/>
          <w:color w:val="FF0000"/>
        </w:rPr>
        <w:t>o analista</w:t>
      </w:r>
      <w:r w:rsidRPr="00EE3978">
        <w:rPr>
          <w:rFonts w:ascii="Arial" w:hAnsi="Arial" w:cs="Arial"/>
          <w:color w:val="FF0000"/>
        </w:rPr>
        <w:t xml:space="preserve"> consiga passar para o investigador</w:t>
      </w:r>
      <w:r w:rsidR="00F23EB0" w:rsidRPr="00EE3978">
        <w:rPr>
          <w:rFonts w:ascii="Arial" w:hAnsi="Arial" w:cs="Arial"/>
          <w:color w:val="FF0000"/>
        </w:rPr>
        <w:t xml:space="preserve">, evidências específicas que destaquem </w:t>
      </w:r>
      <w:r w:rsidR="00961422" w:rsidRPr="00EE3978">
        <w:rPr>
          <w:rFonts w:ascii="Arial" w:hAnsi="Arial" w:cs="Arial"/>
          <w:color w:val="FF0000"/>
        </w:rPr>
        <w:t xml:space="preserve">características </w:t>
      </w:r>
      <w:r w:rsidRPr="00EE3978">
        <w:rPr>
          <w:rFonts w:ascii="Arial" w:hAnsi="Arial" w:cs="Arial"/>
          <w:color w:val="FF0000"/>
        </w:rPr>
        <w:t>de escolha</w:t>
      </w:r>
      <w:r w:rsidR="00F23EB0" w:rsidRPr="00EE3978">
        <w:rPr>
          <w:rFonts w:ascii="Arial" w:hAnsi="Arial" w:cs="Arial"/>
          <w:color w:val="FF0000"/>
        </w:rPr>
        <w:t xml:space="preserve"> da vítima</w:t>
      </w:r>
      <w:r w:rsidR="00961422" w:rsidRPr="00EE3978">
        <w:rPr>
          <w:rFonts w:ascii="Arial" w:hAnsi="Arial" w:cs="Arial"/>
          <w:color w:val="FF0000"/>
        </w:rPr>
        <w:t xml:space="preserve"> pelo agressor</w:t>
      </w:r>
      <w:r w:rsidR="00F23EB0" w:rsidRPr="00EE3978">
        <w:rPr>
          <w:rFonts w:ascii="Arial" w:hAnsi="Arial" w:cs="Arial"/>
          <w:color w:val="FF0000"/>
        </w:rPr>
        <w:t>.</w:t>
      </w:r>
      <w:r w:rsidRPr="00EE3978">
        <w:rPr>
          <w:rFonts w:ascii="Arial" w:hAnsi="Arial" w:cs="Arial"/>
          <w:color w:val="FF0000"/>
        </w:rPr>
        <w:t xml:space="preserve"> </w:t>
      </w:r>
    </w:p>
    <w:p w14:paraId="56126B12" w14:textId="1BA2762C" w:rsidR="00F23EB0" w:rsidRPr="00EE3978" w:rsidRDefault="00F23EB0"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07D3EB4F" w14:textId="1783F009" w:rsidR="00911657" w:rsidRDefault="00911657" w:rsidP="00C027C4">
      <w:pPr>
        <w:pStyle w:val="Standard"/>
        <w:spacing w:after="200" w:line="360" w:lineRule="auto"/>
        <w:ind w:right="992"/>
        <w:rPr>
          <w:rFonts w:ascii="Arial" w:hAnsi="Arial" w:cs="Arial"/>
        </w:rPr>
      </w:pPr>
      <w:r w:rsidRPr="00EE3978">
        <w:rPr>
          <w:rFonts w:ascii="Arial" w:hAnsi="Arial" w:cs="Arial"/>
        </w:rPr>
        <w:lastRenderedPageBreak/>
        <w:t xml:space="preserve">A compreensão </w:t>
      </w:r>
      <w:r w:rsidR="00F23EB0" w:rsidRPr="00EE3978">
        <w:rPr>
          <w:rFonts w:ascii="Arial" w:hAnsi="Arial" w:cs="Arial"/>
        </w:rPr>
        <w:t>d</w:t>
      </w:r>
      <w:r w:rsidRPr="00EE3978">
        <w:rPr>
          <w:rFonts w:ascii="Arial" w:hAnsi="Arial" w:cs="Arial"/>
        </w:rPr>
        <w:t xml:space="preserve">as razões </w:t>
      </w:r>
      <w:r w:rsidR="00923D9D" w:rsidRPr="00EE3978">
        <w:rPr>
          <w:rFonts w:ascii="Arial" w:hAnsi="Arial" w:cs="Arial"/>
        </w:rPr>
        <w:t>que levaram o agressor a escolher aquela determinada</w:t>
      </w:r>
      <w:r w:rsidR="00F23EB0" w:rsidRPr="00EE3978">
        <w:rPr>
          <w:rFonts w:ascii="Arial" w:hAnsi="Arial" w:cs="Arial"/>
        </w:rPr>
        <w:t xml:space="preserve"> vítima</w:t>
      </w:r>
      <w:r w:rsidR="00317C1F" w:rsidRPr="00EE3978">
        <w:rPr>
          <w:rFonts w:ascii="Arial" w:hAnsi="Arial" w:cs="Arial"/>
        </w:rPr>
        <w:t>, leva</w:t>
      </w:r>
      <w:r w:rsidRPr="00EE3978">
        <w:rPr>
          <w:rFonts w:ascii="Arial" w:hAnsi="Arial" w:cs="Arial"/>
        </w:rPr>
        <w:t xml:space="preserve"> o investigador </w:t>
      </w:r>
      <w:r w:rsidR="00F23EB0" w:rsidRPr="00EE3978">
        <w:rPr>
          <w:rFonts w:ascii="Arial" w:hAnsi="Arial" w:cs="Arial"/>
        </w:rPr>
        <w:t>a identificar</w:t>
      </w:r>
      <w:r w:rsidR="00961422" w:rsidRPr="00EE3978">
        <w:rPr>
          <w:rFonts w:ascii="Arial" w:hAnsi="Arial" w:cs="Arial"/>
        </w:rPr>
        <w:t xml:space="preserve"> e entender </w:t>
      </w:r>
      <w:r w:rsidR="005019B6" w:rsidRPr="00EE3978">
        <w:rPr>
          <w:rFonts w:ascii="Arial" w:hAnsi="Arial" w:cs="Arial"/>
        </w:rPr>
        <w:t xml:space="preserve">a razão de ter sido </w:t>
      </w:r>
      <w:r w:rsidRPr="00EE3978">
        <w:rPr>
          <w:rFonts w:ascii="Arial" w:hAnsi="Arial" w:cs="Arial"/>
        </w:rPr>
        <w:t>aquela vítima</w:t>
      </w:r>
      <w:r w:rsidR="00961422" w:rsidRPr="00EE3978">
        <w:rPr>
          <w:rFonts w:ascii="Arial" w:hAnsi="Arial" w:cs="Arial"/>
        </w:rPr>
        <w:t xml:space="preserve"> n</w:t>
      </w:r>
      <w:r w:rsidRPr="00EE3978">
        <w:rPr>
          <w:rFonts w:ascii="Arial" w:hAnsi="Arial" w:cs="Arial"/>
        </w:rPr>
        <w:t>aquele local</w:t>
      </w:r>
      <w:r w:rsidR="00961422" w:rsidRPr="00EE3978">
        <w:rPr>
          <w:rFonts w:ascii="Arial" w:hAnsi="Arial" w:cs="Arial"/>
        </w:rPr>
        <w:t xml:space="preserve"> específico</w:t>
      </w:r>
      <w:r w:rsidRPr="00EE3978">
        <w:rPr>
          <w:rFonts w:ascii="Arial" w:hAnsi="Arial" w:cs="Arial"/>
        </w:rPr>
        <w:t xml:space="preserve">, o grau de força e da violência aplicados, o tipo de arma usada, a capacidade de planejamento, o nível de conhecimento necessário para execução do crime, a razão da sobrevivência ou não da </w:t>
      </w:r>
      <w:r w:rsidR="00D20512" w:rsidRPr="00EE3978">
        <w:rPr>
          <w:rFonts w:ascii="Arial" w:hAnsi="Arial" w:cs="Arial"/>
        </w:rPr>
        <w:t>ví</w:t>
      </w:r>
      <w:r w:rsidRPr="00EE3978">
        <w:rPr>
          <w:rFonts w:ascii="Arial" w:hAnsi="Arial" w:cs="Arial"/>
        </w:rPr>
        <w:t>ti</w:t>
      </w:r>
      <w:r w:rsidR="005019B6" w:rsidRPr="00EE3978">
        <w:rPr>
          <w:rFonts w:ascii="Arial" w:hAnsi="Arial" w:cs="Arial"/>
        </w:rPr>
        <w:t>ma, e outras circunstâncias</w:t>
      </w:r>
      <w:r w:rsidRPr="00EE3978">
        <w:rPr>
          <w:rFonts w:ascii="Arial" w:hAnsi="Arial" w:cs="Arial"/>
        </w:rPr>
        <w:t xml:space="preserve"> que poderão ser conhecidas e avaliadas pela investigação.</w:t>
      </w:r>
    </w:p>
    <w:p w14:paraId="397D69D8" w14:textId="77777777" w:rsidR="00D200C2" w:rsidRPr="00EE3978" w:rsidRDefault="00D200C2" w:rsidP="00C027C4">
      <w:pPr>
        <w:pStyle w:val="Standard"/>
        <w:spacing w:after="200" w:line="360" w:lineRule="auto"/>
        <w:ind w:right="992"/>
        <w:rPr>
          <w:rFonts w:ascii="Arial" w:hAnsi="Arial" w:cs="Arial"/>
        </w:rPr>
      </w:pPr>
    </w:p>
    <w:p w14:paraId="67F6F623" w14:textId="77777777" w:rsidR="00D01562" w:rsidRDefault="00D01562" w:rsidP="00D01562">
      <w:pPr>
        <w:pStyle w:val="Standard"/>
        <w:spacing w:after="200" w:line="360" w:lineRule="auto"/>
        <w:ind w:right="992"/>
        <w:rPr>
          <w:rFonts w:ascii="Arial" w:hAnsi="Arial" w:cs="Arial"/>
        </w:rPr>
      </w:pPr>
      <w:bookmarkStart w:id="22" w:name="_Hlk505255320"/>
      <w:r w:rsidRPr="00EE3978">
        <w:rPr>
          <w:rFonts w:ascii="Arial" w:eastAsia="Arial" w:hAnsi="Arial" w:cs="Arial"/>
          <w:b/>
          <w:shd w:val="clear" w:color="auto" w:fill="4A86E8"/>
        </w:rPr>
        <w:t>&lt;H3&gt;</w:t>
      </w:r>
      <w:r w:rsidR="0003345D" w:rsidRPr="00EE3978">
        <w:rPr>
          <w:rFonts w:ascii="Arial" w:hAnsi="Arial" w:cs="Arial"/>
          <w:b/>
        </w:rPr>
        <w:t>Local do contato</w:t>
      </w:r>
      <w:bookmarkEnd w:id="22"/>
      <w:r w:rsidRPr="00EE3978">
        <w:rPr>
          <w:rFonts w:ascii="Arial" w:eastAsia="Arial" w:hAnsi="Arial" w:cs="Arial"/>
          <w:b/>
          <w:shd w:val="clear" w:color="auto" w:fill="4A86E8"/>
        </w:rPr>
        <w:t>&lt;H3/&gt;</w:t>
      </w:r>
      <w:r w:rsidR="00911657" w:rsidRPr="00EE3978">
        <w:rPr>
          <w:rFonts w:ascii="Arial" w:hAnsi="Arial" w:cs="Arial"/>
        </w:rPr>
        <w:t xml:space="preserve"> </w:t>
      </w:r>
    </w:p>
    <w:p w14:paraId="084D7EA6" w14:textId="481CA101" w:rsidR="00911657" w:rsidRPr="00EE3978" w:rsidRDefault="00244BA3" w:rsidP="00D01562">
      <w:pPr>
        <w:pStyle w:val="Standard"/>
        <w:spacing w:after="200" w:line="360" w:lineRule="auto"/>
        <w:ind w:right="992"/>
        <w:rPr>
          <w:rFonts w:ascii="Arial" w:hAnsi="Arial" w:cs="Arial"/>
        </w:rPr>
      </w:pPr>
      <w:r w:rsidRPr="00EE3978">
        <w:rPr>
          <w:rFonts w:ascii="Arial" w:hAnsi="Arial" w:cs="Arial"/>
        </w:rPr>
        <w:t xml:space="preserve">KONVALINA-SIMAS (2014), diz que para identificar o local do contato </w:t>
      </w:r>
      <w:r w:rsidR="00B00244" w:rsidRPr="00EE3978">
        <w:rPr>
          <w:rFonts w:ascii="Arial" w:hAnsi="Arial" w:cs="Arial"/>
        </w:rPr>
        <w:t xml:space="preserve">entre a vítima e o infrator, </w:t>
      </w:r>
      <w:r w:rsidRPr="00EE3978">
        <w:rPr>
          <w:rFonts w:ascii="Arial" w:hAnsi="Arial" w:cs="Arial"/>
        </w:rPr>
        <w:t xml:space="preserve">o investigador deve </w:t>
      </w:r>
      <w:r w:rsidR="003A6A8C" w:rsidRPr="00EE3978">
        <w:rPr>
          <w:rFonts w:ascii="Arial" w:hAnsi="Arial" w:cs="Arial"/>
        </w:rPr>
        <w:t xml:space="preserve">considerar o conceito de forma </w:t>
      </w:r>
      <w:r w:rsidR="00CB4AB3" w:rsidRPr="00EE3978">
        <w:rPr>
          <w:rFonts w:ascii="Arial" w:hAnsi="Arial" w:cs="Arial"/>
        </w:rPr>
        <w:t>extensa</w:t>
      </w:r>
      <w:r w:rsidR="00183E7B" w:rsidRPr="00EE3978">
        <w:rPr>
          <w:rFonts w:ascii="Arial" w:hAnsi="Arial" w:cs="Arial"/>
        </w:rPr>
        <w:t xml:space="preserve">, considerando </w:t>
      </w:r>
      <w:r w:rsidR="001B5480" w:rsidRPr="00EE3978">
        <w:rPr>
          <w:rFonts w:ascii="Arial" w:hAnsi="Arial" w:cs="Arial"/>
        </w:rPr>
        <w:t xml:space="preserve">o lugar onde foi </w:t>
      </w:r>
      <w:r w:rsidR="00183E7B" w:rsidRPr="00EE3978">
        <w:rPr>
          <w:rFonts w:ascii="Arial" w:hAnsi="Arial" w:cs="Arial"/>
        </w:rPr>
        <w:t xml:space="preserve">estruturada </w:t>
      </w:r>
      <w:r w:rsidR="001B5480" w:rsidRPr="00EE3978">
        <w:rPr>
          <w:rFonts w:ascii="Arial" w:hAnsi="Arial" w:cs="Arial"/>
        </w:rPr>
        <w:t>a armadilha para atrair a vítima</w:t>
      </w:r>
      <w:r w:rsidR="00183E7B" w:rsidRPr="00EE3978">
        <w:rPr>
          <w:rFonts w:ascii="Arial" w:hAnsi="Arial" w:cs="Arial"/>
        </w:rPr>
        <w:t xml:space="preserve"> (ataque da vítima)</w:t>
      </w:r>
      <w:r w:rsidR="001B5480" w:rsidRPr="00EE3978">
        <w:rPr>
          <w:rFonts w:ascii="Arial" w:hAnsi="Arial" w:cs="Arial"/>
        </w:rPr>
        <w:t xml:space="preserve">, </w:t>
      </w:r>
      <w:r w:rsidR="00183E7B" w:rsidRPr="00EE3978">
        <w:rPr>
          <w:rFonts w:ascii="Arial" w:hAnsi="Arial" w:cs="Arial"/>
        </w:rPr>
        <w:t xml:space="preserve">e o local </w:t>
      </w:r>
      <w:r w:rsidR="001B5480" w:rsidRPr="00EE3978">
        <w:rPr>
          <w:rFonts w:ascii="Arial" w:hAnsi="Arial" w:cs="Arial"/>
        </w:rPr>
        <w:t xml:space="preserve">pré-selecionado </w:t>
      </w:r>
      <w:r w:rsidR="00183E7B" w:rsidRPr="00EE3978">
        <w:rPr>
          <w:rFonts w:ascii="Arial" w:hAnsi="Arial" w:cs="Arial"/>
        </w:rPr>
        <w:t xml:space="preserve">para </w:t>
      </w:r>
      <w:r w:rsidR="001B5480" w:rsidRPr="00EE3978">
        <w:rPr>
          <w:rFonts w:ascii="Arial" w:hAnsi="Arial" w:cs="Arial"/>
        </w:rPr>
        <w:t xml:space="preserve">consumação do evento.  </w:t>
      </w:r>
    </w:p>
    <w:p w14:paraId="48CE2E0F" w14:textId="3AEAFD93" w:rsidR="00840300" w:rsidRDefault="00064AA3" w:rsidP="00EE3978">
      <w:pPr>
        <w:pStyle w:val="Standard"/>
        <w:spacing w:after="200" w:line="360" w:lineRule="auto"/>
        <w:ind w:right="992"/>
        <w:rPr>
          <w:rFonts w:ascii="Arial" w:hAnsi="Arial" w:cs="Arial"/>
        </w:rPr>
      </w:pPr>
      <w:r w:rsidRPr="00EE3978">
        <w:rPr>
          <w:rFonts w:ascii="Arial" w:hAnsi="Arial" w:cs="Arial"/>
        </w:rPr>
        <w:t xml:space="preserve">Quanto ao espaço físico onde ocorre o </w:t>
      </w:r>
      <w:r w:rsidR="00BA6AF2" w:rsidRPr="00EE3978">
        <w:rPr>
          <w:rFonts w:ascii="Arial" w:hAnsi="Arial" w:cs="Arial"/>
        </w:rPr>
        <w:t>primeiro contato com a vítima</w:t>
      </w:r>
      <w:r w:rsidRPr="00EE3978">
        <w:rPr>
          <w:rFonts w:ascii="Arial" w:hAnsi="Arial" w:cs="Arial"/>
        </w:rPr>
        <w:t>, o</w:t>
      </w:r>
      <w:r w:rsidR="002138A4" w:rsidRPr="00EE3978">
        <w:rPr>
          <w:rFonts w:ascii="Arial" w:hAnsi="Arial" w:cs="Arial"/>
        </w:rPr>
        <w:t xml:space="preserve"> local de cri</w:t>
      </w:r>
      <w:r w:rsidR="00911657" w:rsidRPr="00EE3978">
        <w:rPr>
          <w:rFonts w:ascii="Arial" w:hAnsi="Arial" w:cs="Arial"/>
        </w:rPr>
        <w:t xml:space="preserve">me </w:t>
      </w:r>
      <w:r w:rsidR="002138A4" w:rsidRPr="00EE3978">
        <w:rPr>
          <w:rFonts w:ascii="Arial" w:hAnsi="Arial" w:cs="Arial"/>
        </w:rPr>
        <w:t xml:space="preserve">também </w:t>
      </w:r>
      <w:r w:rsidR="00911657" w:rsidRPr="00EE3978">
        <w:rPr>
          <w:rFonts w:ascii="Arial" w:hAnsi="Arial" w:cs="Arial"/>
        </w:rPr>
        <w:t>poderá ser subclassificado</w:t>
      </w:r>
      <w:r w:rsidR="00CB4AB3" w:rsidRPr="00EE3978">
        <w:rPr>
          <w:rFonts w:ascii="Arial" w:hAnsi="Arial" w:cs="Arial"/>
        </w:rPr>
        <w:t>. Vejamos essa subclassificação a seguir</w:t>
      </w:r>
      <w:r w:rsidR="0046443E" w:rsidRPr="00EE3978">
        <w:rPr>
          <w:rFonts w:ascii="Arial" w:hAnsi="Arial" w:cs="Arial"/>
        </w:rPr>
        <w:t>,</w:t>
      </w:r>
      <w:r w:rsidR="00911657" w:rsidRPr="00EE3978">
        <w:rPr>
          <w:rFonts w:ascii="Arial" w:hAnsi="Arial" w:cs="Arial"/>
        </w:rPr>
        <w:t xml:space="preserve"> da seguinte forma:</w:t>
      </w:r>
    </w:p>
    <w:p w14:paraId="6E59806D" w14:textId="77777777" w:rsidR="00D200C2" w:rsidRPr="00EE3978" w:rsidRDefault="00D200C2" w:rsidP="00EE3978">
      <w:pPr>
        <w:pStyle w:val="Standard"/>
        <w:spacing w:after="200" w:line="360" w:lineRule="auto"/>
        <w:ind w:right="992"/>
        <w:rPr>
          <w:rFonts w:ascii="Arial" w:hAnsi="Arial" w:cs="Arial"/>
        </w:rPr>
      </w:pPr>
    </w:p>
    <w:p w14:paraId="6AB5A99C" w14:textId="640EB20A" w:rsidR="00422BA0" w:rsidRDefault="00422BA0" w:rsidP="00EE3978">
      <w:pPr>
        <w:pStyle w:val="Standard"/>
        <w:spacing w:after="200" w:line="360" w:lineRule="auto"/>
        <w:ind w:right="992"/>
        <w:rPr>
          <w:rFonts w:ascii="Arial" w:hAnsi="Arial" w:cs="Arial"/>
        </w:rPr>
      </w:pP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b/>
        </w:rPr>
        <w:t>Local de crime primário</w:t>
      </w:r>
      <w:r w:rsidRPr="00EE3978">
        <w:rPr>
          <w:rFonts w:ascii="Arial" w:eastAsia="Arial" w:hAnsi="Arial" w:cs="Arial"/>
          <w:b/>
          <w:shd w:val="clear" w:color="auto" w:fill="4A86E8"/>
        </w:rPr>
        <w:t>&lt;H4/&gt;</w:t>
      </w:r>
      <w:r w:rsidRPr="00EE3978">
        <w:rPr>
          <w:rFonts w:ascii="Arial" w:hAnsi="Arial" w:cs="Arial"/>
        </w:rPr>
        <w:t xml:space="preserve"> </w:t>
      </w:r>
    </w:p>
    <w:p w14:paraId="52313923" w14:textId="48486D51" w:rsidR="00422BA0" w:rsidRPr="00EE3978" w:rsidRDefault="00911657" w:rsidP="00EE3978">
      <w:pPr>
        <w:pStyle w:val="Standard"/>
        <w:spacing w:after="200" w:line="360" w:lineRule="auto"/>
        <w:ind w:right="992"/>
        <w:rPr>
          <w:rFonts w:ascii="Arial" w:hAnsi="Arial" w:cs="Arial"/>
        </w:rPr>
      </w:pPr>
      <w:r w:rsidRPr="00EE3978">
        <w:rPr>
          <w:rFonts w:ascii="Arial" w:hAnsi="Arial" w:cs="Arial"/>
        </w:rPr>
        <w:t xml:space="preserve"> </w:t>
      </w:r>
      <w:r w:rsidR="00422BA0" w:rsidRPr="00EE3978">
        <w:rPr>
          <w:rFonts w:ascii="Arial" w:hAnsi="Arial" w:cs="Arial"/>
        </w:rPr>
        <w:t>É</w:t>
      </w:r>
      <w:r w:rsidRPr="00EE3978">
        <w:rPr>
          <w:rFonts w:ascii="Arial" w:hAnsi="Arial" w:cs="Arial"/>
        </w:rPr>
        <w:t xml:space="preserve"> o local onde </w:t>
      </w:r>
      <w:r w:rsidR="00C367E6" w:rsidRPr="00EE3978">
        <w:rPr>
          <w:rFonts w:ascii="Arial" w:hAnsi="Arial" w:cs="Arial"/>
        </w:rPr>
        <w:t>ocorreu</w:t>
      </w:r>
      <w:r w:rsidRPr="00EE3978">
        <w:rPr>
          <w:rFonts w:ascii="Arial" w:hAnsi="Arial" w:cs="Arial"/>
        </w:rPr>
        <w:t xml:space="preserve"> a maior parte das agressões à vítima. Esse ambiente é onde o infrator passou</w:t>
      </w:r>
      <w:r w:rsidR="00C367E6" w:rsidRPr="00EE3978">
        <w:rPr>
          <w:rFonts w:ascii="Arial" w:hAnsi="Arial" w:cs="Arial"/>
        </w:rPr>
        <w:t xml:space="preserve"> a</w:t>
      </w:r>
      <w:r w:rsidRPr="00EE3978">
        <w:rPr>
          <w:rFonts w:ascii="Arial" w:hAnsi="Arial" w:cs="Arial"/>
        </w:rPr>
        <w:t xml:space="preserve"> maior parte do tempo de agressão direita </w:t>
      </w:r>
      <w:r w:rsidR="00BA6AF2" w:rsidRPr="00EE3978">
        <w:rPr>
          <w:rFonts w:ascii="Arial" w:hAnsi="Arial" w:cs="Arial"/>
        </w:rPr>
        <w:t>com a</w:t>
      </w:r>
      <w:r w:rsidRPr="00EE3978">
        <w:rPr>
          <w:rFonts w:ascii="Arial" w:hAnsi="Arial" w:cs="Arial"/>
        </w:rPr>
        <w:t xml:space="preserve"> vítima, onde terá deixado o maior número de vestígios materiais.</w:t>
      </w:r>
    </w:p>
    <w:p w14:paraId="4AD4248F" w14:textId="05CC0019" w:rsidR="00C367E6" w:rsidRPr="00EE3978" w:rsidRDefault="00422BA0" w:rsidP="00371888">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r w:rsidR="00911657" w:rsidRPr="00EE3978">
        <w:rPr>
          <w:rFonts w:ascii="Arial" w:hAnsi="Arial" w:cs="Arial"/>
          <w:b/>
          <w:color w:val="FF0000"/>
        </w:rPr>
        <w:t xml:space="preserve"> </w:t>
      </w:r>
    </w:p>
    <w:p w14:paraId="478B5246" w14:textId="77777777" w:rsidR="00C367E6" w:rsidRPr="00EE3978" w:rsidRDefault="00911657" w:rsidP="00C027C4">
      <w:pPr>
        <w:pStyle w:val="Standard"/>
        <w:spacing w:after="200" w:line="360" w:lineRule="auto"/>
        <w:ind w:right="992"/>
        <w:rPr>
          <w:rFonts w:ascii="Arial" w:hAnsi="Arial" w:cs="Arial"/>
          <w:color w:val="FF0000"/>
        </w:rPr>
      </w:pPr>
      <w:r w:rsidRPr="00EE3978">
        <w:rPr>
          <w:rFonts w:ascii="Arial" w:hAnsi="Arial" w:cs="Arial"/>
          <w:color w:val="FF0000"/>
        </w:rPr>
        <w:t>É possível haver mais de um local de crime primário, como no caso da ocorrência de crimes continuados envolvendo mais de u</w:t>
      </w:r>
      <w:r w:rsidR="00C367E6" w:rsidRPr="00EE3978">
        <w:rPr>
          <w:rFonts w:ascii="Arial" w:hAnsi="Arial" w:cs="Arial"/>
          <w:color w:val="FF0000"/>
        </w:rPr>
        <w:t xml:space="preserve">ma vítima em lugares diversos. </w:t>
      </w:r>
    </w:p>
    <w:p w14:paraId="7E2C8510" w14:textId="0CF9A9AE" w:rsidR="00422BA0" w:rsidRPr="00EE3978" w:rsidRDefault="00422BA0"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65AD30E5" w14:textId="77C8B854" w:rsidR="0046443E" w:rsidRDefault="00C367E6" w:rsidP="00C027C4">
      <w:pPr>
        <w:pStyle w:val="Standard"/>
        <w:spacing w:after="200" w:line="360" w:lineRule="auto"/>
        <w:ind w:right="992"/>
        <w:rPr>
          <w:rFonts w:ascii="Arial" w:hAnsi="Arial" w:cs="Arial"/>
        </w:rPr>
      </w:pPr>
      <w:r w:rsidRPr="00EE3978">
        <w:rPr>
          <w:rFonts w:ascii="Arial" w:hAnsi="Arial" w:cs="Arial"/>
        </w:rPr>
        <w:t xml:space="preserve">O </w:t>
      </w:r>
      <w:r w:rsidR="00911657" w:rsidRPr="00EE3978">
        <w:rPr>
          <w:rFonts w:ascii="Arial" w:hAnsi="Arial" w:cs="Arial"/>
        </w:rPr>
        <w:t>local de crime primário ainda pode ser o local onde tenha sido abandonado o corpo da vítima, no caso em que se trate de estupro seguido de morte ou lesão corporal grave.</w:t>
      </w:r>
    </w:p>
    <w:p w14:paraId="472BCEF6" w14:textId="77777777" w:rsidR="007E0C19" w:rsidRPr="00EE3978" w:rsidRDefault="007E0C19" w:rsidP="00C027C4">
      <w:pPr>
        <w:pStyle w:val="Standard"/>
        <w:spacing w:after="200" w:line="360" w:lineRule="auto"/>
        <w:ind w:right="992"/>
        <w:rPr>
          <w:rFonts w:ascii="Arial" w:hAnsi="Arial" w:cs="Arial"/>
        </w:rPr>
      </w:pPr>
    </w:p>
    <w:p w14:paraId="32CD260E" w14:textId="77777777" w:rsidR="003478F1" w:rsidRDefault="00422BA0" w:rsidP="00EE3978">
      <w:pPr>
        <w:pStyle w:val="Standard"/>
        <w:spacing w:after="200" w:line="360" w:lineRule="auto"/>
        <w:ind w:right="992"/>
        <w:rPr>
          <w:rFonts w:ascii="Arial" w:eastAsia="Arial" w:hAnsi="Arial" w:cs="Arial"/>
          <w:b/>
          <w:shd w:val="clear" w:color="auto" w:fill="4A86E8"/>
        </w:rPr>
      </w:pP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b/>
          <w:color w:val="auto"/>
        </w:rPr>
        <w:t>Local de crime secundário</w:t>
      </w:r>
      <w:r w:rsidRPr="00EE3978">
        <w:rPr>
          <w:rFonts w:ascii="Arial" w:eastAsia="Arial" w:hAnsi="Arial" w:cs="Arial"/>
          <w:b/>
          <w:shd w:val="clear" w:color="auto" w:fill="4A86E8"/>
        </w:rPr>
        <w:t>&lt;H4/&gt;</w:t>
      </w:r>
    </w:p>
    <w:p w14:paraId="0587BE9F" w14:textId="77777777" w:rsidR="00D200C2" w:rsidRPr="00EE3978" w:rsidRDefault="00D200C2" w:rsidP="00EE3978">
      <w:pPr>
        <w:pStyle w:val="Standard"/>
        <w:spacing w:after="200" w:line="360" w:lineRule="auto"/>
        <w:ind w:right="992"/>
        <w:rPr>
          <w:rFonts w:ascii="Arial" w:hAnsi="Arial" w:cs="Arial"/>
        </w:rPr>
      </w:pPr>
    </w:p>
    <w:p w14:paraId="35784093" w14:textId="4042E764" w:rsidR="00371888" w:rsidRPr="00EE3978" w:rsidRDefault="00422BA0" w:rsidP="00EE3978">
      <w:pPr>
        <w:pStyle w:val="Standard"/>
        <w:spacing w:after="200" w:line="360" w:lineRule="auto"/>
        <w:ind w:right="992"/>
        <w:rPr>
          <w:rFonts w:ascii="Arial" w:hAnsi="Arial" w:cs="Arial"/>
        </w:rPr>
      </w:pPr>
      <w:r w:rsidRPr="00EE3978">
        <w:rPr>
          <w:rFonts w:ascii="Arial" w:hAnsi="Arial" w:cs="Arial"/>
        </w:rPr>
        <w:t>É</w:t>
      </w:r>
      <w:r w:rsidR="008B70C8" w:rsidRPr="00EE3978">
        <w:rPr>
          <w:rFonts w:ascii="Arial" w:hAnsi="Arial" w:cs="Arial"/>
        </w:rPr>
        <w:t xml:space="preserve"> o local onde ocorreu</w:t>
      </w:r>
      <w:r w:rsidR="00911657" w:rsidRPr="00EE3978">
        <w:rPr>
          <w:rFonts w:ascii="Arial" w:hAnsi="Arial" w:cs="Arial"/>
        </w:rPr>
        <w:t xml:space="preserve"> alguma interação entre o infrator e a vítima.</w:t>
      </w:r>
      <w:r w:rsidR="00371888" w:rsidRPr="00EE3978">
        <w:rPr>
          <w:rFonts w:ascii="Arial" w:hAnsi="Arial" w:cs="Arial"/>
        </w:rPr>
        <w:t xml:space="preserve"> </w:t>
      </w:r>
    </w:p>
    <w:p w14:paraId="453D59C0" w14:textId="5D87E543" w:rsidR="00513E1E" w:rsidRDefault="00371888" w:rsidP="00EE3978">
      <w:pPr>
        <w:pStyle w:val="Standard"/>
        <w:spacing w:after="200" w:line="360" w:lineRule="auto"/>
        <w:ind w:right="992"/>
        <w:rPr>
          <w:rFonts w:ascii="Arial" w:hAnsi="Arial" w:cs="Arial"/>
        </w:rPr>
      </w:pPr>
      <w:r w:rsidRPr="00EE3978">
        <w:rPr>
          <w:rFonts w:ascii="Arial" w:hAnsi="Arial" w:cs="Arial"/>
        </w:rPr>
        <w:t>Vamos</w:t>
      </w:r>
      <w:r w:rsidR="00BA6AF2" w:rsidRPr="00EE3978">
        <w:rPr>
          <w:rFonts w:ascii="Arial" w:hAnsi="Arial" w:cs="Arial"/>
        </w:rPr>
        <w:t xml:space="preserve"> dar um exemplo em que a vítima foi</w:t>
      </w:r>
      <w:r w:rsidRPr="00EE3978">
        <w:rPr>
          <w:rFonts w:ascii="Arial" w:hAnsi="Arial" w:cs="Arial"/>
        </w:rPr>
        <w:t xml:space="preserve"> abordada incialmente num restaurante. É neste </w:t>
      </w:r>
      <w:r w:rsidR="00D2322A">
        <w:rPr>
          <w:rFonts w:ascii="Arial" w:hAnsi="Arial" w:cs="Arial"/>
        </w:rPr>
        <w:t xml:space="preserve">ambiente, </w:t>
      </w:r>
      <w:r w:rsidR="00BA6AF2" w:rsidRPr="00EE3978">
        <w:rPr>
          <w:rFonts w:ascii="Arial" w:hAnsi="Arial" w:cs="Arial"/>
        </w:rPr>
        <w:t>diferente</w:t>
      </w:r>
      <w:r w:rsidR="003478F1" w:rsidRPr="00EE3978">
        <w:rPr>
          <w:rFonts w:ascii="Arial" w:hAnsi="Arial" w:cs="Arial"/>
        </w:rPr>
        <w:t xml:space="preserve"> do local primário</w:t>
      </w:r>
      <w:r w:rsidR="00D2322A">
        <w:rPr>
          <w:rFonts w:ascii="Arial" w:hAnsi="Arial" w:cs="Arial"/>
        </w:rPr>
        <w:t>,</w:t>
      </w:r>
      <w:r w:rsidR="003478F1" w:rsidRPr="00EE3978">
        <w:rPr>
          <w:rFonts w:ascii="Arial" w:hAnsi="Arial" w:cs="Arial"/>
        </w:rPr>
        <w:t xml:space="preserve"> que poderá ser encontrado vestígios do crime, como a filmagem de segurança do local que identifica essa aproximação.</w:t>
      </w:r>
      <w:commentRangeStart w:id="23"/>
      <w:commentRangeEnd w:id="23"/>
      <w:r w:rsidR="0043005C" w:rsidRPr="00EE3978">
        <w:rPr>
          <w:rStyle w:val="Refdecomentrio"/>
          <w:rFonts w:ascii="Arial" w:eastAsiaTheme="minorHAnsi" w:hAnsi="Arial" w:cs="Arial"/>
          <w:color w:val="auto"/>
          <w:kern w:val="0"/>
          <w:lang w:eastAsia="en-US"/>
        </w:rPr>
        <w:commentReference w:id="23"/>
      </w:r>
    </w:p>
    <w:p w14:paraId="140F60A6" w14:textId="7C803C23" w:rsidR="00D2322A" w:rsidRDefault="00D2322A" w:rsidP="00EE3978">
      <w:pPr>
        <w:pStyle w:val="Standard"/>
        <w:spacing w:after="200" w:line="360" w:lineRule="auto"/>
        <w:ind w:right="992"/>
        <w:rPr>
          <w:rFonts w:ascii="Arial" w:hAnsi="Arial" w:cs="Arial"/>
        </w:rPr>
      </w:pPr>
      <w:r>
        <w:rPr>
          <w:noProof/>
          <w:lang w:eastAsia="pt-BR"/>
        </w:rPr>
        <w:drawing>
          <wp:inline distT="0" distB="0" distL="0" distR="0" wp14:anchorId="270C7EA8" wp14:editId="529014F1">
            <wp:extent cx="5715000" cy="3200400"/>
            <wp:effectExtent l="0" t="0" r="0" b="0"/>
            <wp:docPr id="23" name="Imagem 23" descr="Medium shot of a hacker watching hacked security camera foo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shot of a hacker watching hacked security camera foot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76DCDFBA" w14:textId="5E86F2F5" w:rsidR="00D2322A" w:rsidRPr="00EE3978" w:rsidRDefault="00D2322A" w:rsidP="00D2322A">
      <w:pPr>
        <w:spacing w:line="240" w:lineRule="auto"/>
        <w:rPr>
          <w:rFonts w:ascii="Arial" w:eastAsia="Times New Roman" w:hAnsi="Arial" w:cs="Arial"/>
          <w:color w:val="FF0000"/>
        </w:rPr>
      </w:pPr>
      <w:r w:rsidRPr="00EE3978">
        <w:rPr>
          <w:rFonts w:ascii="Arial" w:eastAsia="Times New Roman" w:hAnsi="Arial" w:cs="Arial"/>
          <w:b/>
          <w:color w:val="FF0000"/>
        </w:rPr>
        <w:t xml:space="preserve">Figura </w:t>
      </w:r>
      <w:r>
        <w:rPr>
          <w:rFonts w:ascii="Arial" w:eastAsia="Times New Roman" w:hAnsi="Arial" w:cs="Arial"/>
          <w:b/>
          <w:color w:val="FF0000"/>
        </w:rPr>
        <w:t>10</w:t>
      </w:r>
      <w:r w:rsidRPr="00EE3978">
        <w:rPr>
          <w:rFonts w:ascii="Arial" w:eastAsia="Times New Roman" w:hAnsi="Arial" w:cs="Arial"/>
          <w:b/>
          <w:color w:val="FF0000"/>
        </w:rPr>
        <w:t>:</w:t>
      </w:r>
      <w:r w:rsidR="00EE6CBB">
        <w:rPr>
          <w:rFonts w:ascii="Arial" w:eastAsia="Times New Roman" w:hAnsi="Arial" w:cs="Arial"/>
          <w:color w:val="FF0000"/>
        </w:rPr>
        <w:t xml:space="preserve"> Análise de filmagem da câmera de segurança do local secundário</w:t>
      </w:r>
      <w:r w:rsidRPr="00EE3978">
        <w:rPr>
          <w:rFonts w:ascii="Arial" w:eastAsia="Times New Roman" w:hAnsi="Arial" w:cs="Arial"/>
          <w:color w:val="FF0000"/>
        </w:rPr>
        <w:t>.</w:t>
      </w:r>
      <w:r w:rsidRPr="00EE3978">
        <w:rPr>
          <w:rFonts w:ascii="Arial" w:eastAsia="Times New Roman" w:hAnsi="Arial" w:cs="Arial"/>
          <w:b/>
          <w:color w:val="FF0000"/>
        </w:rPr>
        <w:t xml:space="preserve"> Fonte: </w:t>
      </w:r>
      <w:r w:rsidRPr="00EE3978">
        <w:rPr>
          <w:rFonts w:ascii="Arial" w:eastAsia="Times New Roman" w:hAnsi="Arial" w:cs="Arial"/>
          <w:color w:val="FF0000"/>
        </w:rPr>
        <w:t>Shutterstock (2019)</w:t>
      </w:r>
      <w:r>
        <w:rPr>
          <w:rFonts w:ascii="Arial" w:eastAsia="Times New Roman" w:hAnsi="Arial" w:cs="Arial"/>
          <w:color w:val="FF0000"/>
        </w:rPr>
        <w:t>.</w:t>
      </w:r>
    </w:p>
    <w:p w14:paraId="5E8FFBB5" w14:textId="77777777" w:rsidR="00D2322A" w:rsidRPr="00EE3978" w:rsidRDefault="00D2322A" w:rsidP="00EE3978">
      <w:pPr>
        <w:pStyle w:val="Standard"/>
        <w:spacing w:after="200" w:line="360" w:lineRule="auto"/>
        <w:ind w:right="992"/>
        <w:rPr>
          <w:rFonts w:ascii="Arial" w:hAnsi="Arial" w:cs="Arial"/>
        </w:rPr>
      </w:pPr>
    </w:p>
    <w:p w14:paraId="4039BB2D" w14:textId="38AD6235" w:rsidR="0046443E" w:rsidRPr="00EE3978" w:rsidRDefault="003478F1" w:rsidP="00EE3978">
      <w:pPr>
        <w:pStyle w:val="Standard"/>
        <w:spacing w:after="200" w:line="360" w:lineRule="auto"/>
        <w:ind w:right="992"/>
        <w:rPr>
          <w:rFonts w:ascii="Arial" w:hAnsi="Arial" w:cs="Arial"/>
        </w:rPr>
      </w:pPr>
      <w:r w:rsidRPr="00EE3978">
        <w:rPr>
          <w:rFonts w:ascii="Arial" w:hAnsi="Arial" w:cs="Arial"/>
        </w:rPr>
        <w:t>Vale considerarmos que</w:t>
      </w:r>
      <w:r w:rsidR="00B00244" w:rsidRPr="00EE3978">
        <w:rPr>
          <w:rFonts w:ascii="Arial" w:hAnsi="Arial" w:cs="Arial"/>
        </w:rPr>
        <w:t xml:space="preserve"> </w:t>
      </w:r>
      <w:r w:rsidRPr="00EE3978">
        <w:rPr>
          <w:rFonts w:ascii="Arial" w:hAnsi="Arial" w:cs="Arial"/>
        </w:rPr>
        <w:t>p</w:t>
      </w:r>
      <w:r w:rsidR="00F70C8C" w:rsidRPr="00EE3978">
        <w:rPr>
          <w:rFonts w:ascii="Arial" w:hAnsi="Arial" w:cs="Arial"/>
        </w:rPr>
        <w:t>oderá</w:t>
      </w:r>
      <w:r w:rsidR="00911657" w:rsidRPr="00EE3978">
        <w:rPr>
          <w:rFonts w:ascii="Arial" w:hAnsi="Arial" w:cs="Arial"/>
        </w:rPr>
        <w:t xml:space="preserve"> </w:t>
      </w:r>
      <w:r w:rsidRPr="00EE3978">
        <w:rPr>
          <w:rFonts w:ascii="Arial" w:hAnsi="Arial" w:cs="Arial"/>
        </w:rPr>
        <w:t xml:space="preserve">existir </w:t>
      </w:r>
      <w:r w:rsidR="00911657" w:rsidRPr="00EE3978">
        <w:rPr>
          <w:rFonts w:ascii="Arial" w:hAnsi="Arial" w:cs="Arial"/>
        </w:rPr>
        <w:t>vários locais secundários associados ao mesmo crime</w:t>
      </w:r>
      <w:r w:rsidRPr="00EE3978">
        <w:rPr>
          <w:rFonts w:ascii="Arial" w:hAnsi="Arial" w:cs="Arial"/>
        </w:rPr>
        <w:t>, onde o criminoso pode ter realizado diversas tentativas de abordagens.</w:t>
      </w:r>
    </w:p>
    <w:p w14:paraId="1FD2452C" w14:textId="77777777" w:rsidR="000B552A" w:rsidRPr="00EE3978" w:rsidRDefault="000B552A" w:rsidP="00EE3978">
      <w:pPr>
        <w:pStyle w:val="Standard"/>
        <w:spacing w:after="200" w:line="360" w:lineRule="auto"/>
        <w:ind w:right="992"/>
        <w:rPr>
          <w:rFonts w:ascii="Arial" w:hAnsi="Arial" w:cs="Arial"/>
        </w:rPr>
      </w:pPr>
    </w:p>
    <w:p w14:paraId="4F294919" w14:textId="264206A5" w:rsidR="00422BA0" w:rsidRDefault="00422BA0" w:rsidP="00EE3978">
      <w:pPr>
        <w:pStyle w:val="Standard"/>
        <w:spacing w:after="200" w:line="360" w:lineRule="auto"/>
        <w:ind w:right="992"/>
        <w:rPr>
          <w:rFonts w:ascii="Arial" w:hAnsi="Arial" w:cs="Arial"/>
        </w:rPr>
      </w:pP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b/>
        </w:rPr>
        <w:t>Local de crime intermediário</w:t>
      </w: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rPr>
        <w:t xml:space="preserve"> </w:t>
      </w:r>
    </w:p>
    <w:p w14:paraId="477B7223" w14:textId="43A921B1" w:rsidR="003478F1" w:rsidRPr="00EE3978" w:rsidRDefault="00422BA0">
      <w:pPr>
        <w:pStyle w:val="Standard"/>
        <w:spacing w:after="200" w:line="360" w:lineRule="auto"/>
        <w:ind w:right="992"/>
        <w:rPr>
          <w:rFonts w:ascii="Arial" w:hAnsi="Arial" w:cs="Arial"/>
        </w:rPr>
      </w:pPr>
      <w:r w:rsidRPr="00EE3978">
        <w:rPr>
          <w:rFonts w:ascii="Arial" w:hAnsi="Arial" w:cs="Arial"/>
        </w:rPr>
        <w:t>É</w:t>
      </w:r>
      <w:r w:rsidR="00911657" w:rsidRPr="00EE3978">
        <w:rPr>
          <w:rFonts w:ascii="Arial" w:hAnsi="Arial" w:cs="Arial"/>
        </w:rPr>
        <w:t xml:space="preserve"> o local </w:t>
      </w:r>
      <w:r w:rsidR="003478F1" w:rsidRPr="00EE3978">
        <w:rPr>
          <w:rFonts w:ascii="Arial" w:hAnsi="Arial" w:cs="Arial"/>
        </w:rPr>
        <w:t xml:space="preserve">do crime </w:t>
      </w:r>
      <w:r w:rsidR="00911657" w:rsidRPr="00EE3978">
        <w:rPr>
          <w:rFonts w:ascii="Arial" w:hAnsi="Arial" w:cs="Arial"/>
        </w:rPr>
        <w:t xml:space="preserve">entre o local primário </w:t>
      </w:r>
      <w:r w:rsidR="003478F1" w:rsidRPr="00EE3978">
        <w:rPr>
          <w:rFonts w:ascii="Arial" w:hAnsi="Arial" w:cs="Arial"/>
        </w:rPr>
        <w:t xml:space="preserve">e </w:t>
      </w:r>
      <w:r w:rsidR="00911657" w:rsidRPr="00EE3978">
        <w:rPr>
          <w:rFonts w:ascii="Arial" w:hAnsi="Arial" w:cs="Arial"/>
        </w:rPr>
        <w:t xml:space="preserve">o secundário onde se encontrem vestígios físicos. </w:t>
      </w:r>
      <w:r w:rsidR="003478F1" w:rsidRPr="00EE3978">
        <w:rPr>
          <w:rFonts w:ascii="Arial" w:hAnsi="Arial" w:cs="Arial"/>
        </w:rPr>
        <w:t>Por exemplo, a utilizaçã</w:t>
      </w:r>
      <w:r w:rsidR="00BA6AF2" w:rsidRPr="00EE3978">
        <w:rPr>
          <w:rFonts w:ascii="Arial" w:hAnsi="Arial" w:cs="Arial"/>
        </w:rPr>
        <w:t>o de veículos que o infrator usou</w:t>
      </w:r>
      <w:r w:rsidR="00911657" w:rsidRPr="00EE3978">
        <w:rPr>
          <w:rFonts w:ascii="Arial" w:hAnsi="Arial" w:cs="Arial"/>
        </w:rPr>
        <w:t xml:space="preserve"> para transportar a vítima do local primário para o local de abandono</w:t>
      </w:r>
      <w:r w:rsidR="00BA6AF2" w:rsidRPr="00EE3978">
        <w:rPr>
          <w:rFonts w:ascii="Arial" w:hAnsi="Arial" w:cs="Arial"/>
        </w:rPr>
        <w:t xml:space="preserve">, ou ainda </w:t>
      </w:r>
      <w:r w:rsidR="00911657" w:rsidRPr="00EE3978">
        <w:rPr>
          <w:rFonts w:ascii="Arial" w:hAnsi="Arial" w:cs="Arial"/>
        </w:rPr>
        <w:t xml:space="preserve">o local onde o corpo da vítima possa ter ficado escondido antes de ser abandonado. </w:t>
      </w:r>
    </w:p>
    <w:p w14:paraId="729A64E6" w14:textId="43B4D2FC" w:rsidR="003478F1" w:rsidRPr="00EE3978" w:rsidRDefault="00CD4A87">
      <w:pPr>
        <w:pStyle w:val="Standard"/>
        <w:spacing w:after="200" w:line="360" w:lineRule="auto"/>
        <w:ind w:right="992"/>
        <w:rPr>
          <w:rFonts w:ascii="Arial" w:hAnsi="Arial" w:cs="Arial"/>
        </w:rPr>
      </w:pPr>
      <w:commentRangeStart w:id="24"/>
      <w:commentRangeStart w:id="25"/>
      <w:r w:rsidRPr="00EE3978">
        <w:rPr>
          <w:rFonts w:ascii="Arial" w:hAnsi="Arial" w:cs="Arial"/>
          <w:noProof/>
          <w:lang w:eastAsia="pt-BR"/>
        </w:rPr>
        <w:lastRenderedPageBreak/>
        <w:drawing>
          <wp:inline distT="0" distB="0" distL="0" distR="0" wp14:anchorId="742E0B82" wp14:editId="415DB9FC">
            <wp:extent cx="5715000" cy="4000500"/>
            <wp:effectExtent l="0" t="0" r="0" b="0"/>
            <wp:docPr id="9" name="Imagem 9" descr="little girl with rope tied legs and hands in car,Criminal stealing child in human child traficking concept,children thief,Dangerous in th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le girl with rope tied legs and hands in car,Criminal stealing child in human child traficking concept,children thief,Dangerous in the 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24"/>
      <w:r w:rsidRPr="00EE3978">
        <w:rPr>
          <w:rStyle w:val="Refdecomentrio"/>
          <w:rFonts w:ascii="Arial" w:eastAsiaTheme="minorHAnsi" w:hAnsi="Arial" w:cs="Arial"/>
          <w:color w:val="auto"/>
          <w:kern w:val="0"/>
          <w:sz w:val="24"/>
          <w:szCs w:val="24"/>
          <w:lang w:eastAsia="en-US"/>
        </w:rPr>
        <w:commentReference w:id="24"/>
      </w:r>
      <w:commentRangeEnd w:id="25"/>
      <w:r w:rsidR="00E71F17">
        <w:rPr>
          <w:rStyle w:val="Refdecomentrio"/>
          <w:rFonts w:asciiTheme="minorHAnsi" w:eastAsiaTheme="minorHAnsi" w:hAnsiTheme="minorHAnsi" w:cstheme="minorBidi"/>
          <w:color w:val="auto"/>
          <w:kern w:val="0"/>
          <w:lang w:eastAsia="en-US"/>
        </w:rPr>
        <w:commentReference w:id="25"/>
      </w:r>
    </w:p>
    <w:p w14:paraId="3BF96E04" w14:textId="7A237778" w:rsidR="00795B62" w:rsidRPr="00EE3978" w:rsidRDefault="00795B62" w:rsidP="00EE3978">
      <w:pPr>
        <w:spacing w:line="240" w:lineRule="auto"/>
        <w:rPr>
          <w:rFonts w:ascii="Arial" w:eastAsia="Times New Roman" w:hAnsi="Arial" w:cs="Arial"/>
          <w:color w:val="FF0000"/>
        </w:rPr>
      </w:pPr>
      <w:r w:rsidRPr="00EE3978">
        <w:rPr>
          <w:rFonts w:ascii="Arial" w:eastAsia="Times New Roman" w:hAnsi="Arial" w:cs="Arial"/>
          <w:b/>
          <w:color w:val="FF0000"/>
        </w:rPr>
        <w:t xml:space="preserve">Figura </w:t>
      </w:r>
      <w:r w:rsidR="00EE6CBB">
        <w:rPr>
          <w:rFonts w:ascii="Arial" w:eastAsia="Times New Roman" w:hAnsi="Arial" w:cs="Arial"/>
          <w:b/>
          <w:color w:val="FF0000"/>
        </w:rPr>
        <w:t>11</w:t>
      </w:r>
      <w:r w:rsidRPr="00EE3978">
        <w:rPr>
          <w:rFonts w:ascii="Arial" w:eastAsia="Times New Roman" w:hAnsi="Arial" w:cs="Arial"/>
          <w:b/>
          <w:color w:val="FF0000"/>
        </w:rPr>
        <w:t>:</w:t>
      </w:r>
      <w:r w:rsidRPr="00EE3978">
        <w:rPr>
          <w:rFonts w:ascii="Arial" w:eastAsia="Times New Roman" w:hAnsi="Arial" w:cs="Arial"/>
          <w:color w:val="FF0000"/>
        </w:rPr>
        <w:t xml:space="preserve"> Deslocamento da vítima do local primário ao secundário.</w:t>
      </w:r>
      <w:r w:rsidRPr="00EE3978">
        <w:rPr>
          <w:rFonts w:ascii="Arial" w:eastAsia="Times New Roman" w:hAnsi="Arial" w:cs="Arial"/>
          <w:b/>
          <w:color w:val="FF0000"/>
        </w:rPr>
        <w:t xml:space="preserve"> Fonte: </w:t>
      </w:r>
      <w:r w:rsidRPr="00EE3978">
        <w:rPr>
          <w:rFonts w:ascii="Arial" w:eastAsia="Times New Roman" w:hAnsi="Arial" w:cs="Arial"/>
          <w:color w:val="FF0000"/>
        </w:rPr>
        <w:t>Shutterstock (2019)</w:t>
      </w:r>
      <w:r w:rsidR="00755546" w:rsidRPr="00EE3978">
        <w:rPr>
          <w:rFonts w:ascii="Arial" w:eastAsia="Times New Roman" w:hAnsi="Arial" w:cs="Arial"/>
          <w:color w:val="FF0000"/>
        </w:rPr>
        <w:t>, adaptador por labSEAD-UFSC (2019)</w:t>
      </w:r>
      <w:r w:rsidRPr="00EE3978">
        <w:rPr>
          <w:rFonts w:ascii="Arial" w:eastAsia="Times New Roman" w:hAnsi="Arial" w:cs="Arial"/>
          <w:color w:val="FF0000"/>
        </w:rPr>
        <w:t>.</w:t>
      </w:r>
    </w:p>
    <w:p w14:paraId="3B1D766A" w14:textId="77777777" w:rsidR="00795B62" w:rsidRPr="00EE3978" w:rsidRDefault="00795B62" w:rsidP="00795B62">
      <w:pPr>
        <w:rPr>
          <w:rFonts w:ascii="Arial" w:eastAsia="Times New Roman" w:hAnsi="Arial" w:cs="Arial"/>
          <w:color w:val="FF0000"/>
          <w:sz w:val="24"/>
          <w:szCs w:val="24"/>
        </w:rPr>
      </w:pPr>
    </w:p>
    <w:p w14:paraId="4A0CBCA0" w14:textId="0CB22B6F" w:rsidR="0046443E" w:rsidRPr="00EE3978" w:rsidRDefault="00795B62">
      <w:pPr>
        <w:pStyle w:val="Standard"/>
        <w:spacing w:after="200" w:line="360" w:lineRule="auto"/>
        <w:ind w:right="992"/>
        <w:rPr>
          <w:rFonts w:ascii="Arial" w:hAnsi="Arial" w:cs="Arial"/>
        </w:rPr>
      </w:pPr>
      <w:r w:rsidRPr="00EE3978">
        <w:rPr>
          <w:rFonts w:ascii="Arial" w:hAnsi="Arial" w:cs="Arial"/>
        </w:rPr>
        <w:t>Neste sentido,</w:t>
      </w:r>
      <w:r w:rsidR="00911657" w:rsidRPr="00EE3978">
        <w:rPr>
          <w:rFonts w:ascii="Arial" w:hAnsi="Arial" w:cs="Arial"/>
        </w:rPr>
        <w:t xml:space="preserve"> </w:t>
      </w:r>
      <w:r w:rsidRPr="00EE3978">
        <w:rPr>
          <w:rFonts w:ascii="Arial" w:hAnsi="Arial" w:cs="Arial"/>
        </w:rPr>
        <w:t>podemos perceber</w:t>
      </w:r>
      <w:r w:rsidR="00911657" w:rsidRPr="00EE3978">
        <w:rPr>
          <w:rFonts w:ascii="Arial" w:hAnsi="Arial" w:cs="Arial"/>
        </w:rPr>
        <w:t xml:space="preserve"> que o local de crime intermediário é um subtipo do local secundário</w:t>
      </w:r>
      <w:r w:rsidR="00983D14" w:rsidRPr="00EE3978">
        <w:rPr>
          <w:rFonts w:ascii="Arial" w:hAnsi="Arial" w:cs="Arial"/>
        </w:rPr>
        <w:t>, que deve ser analisado pela equipe investigativa por meio de ligação dos vestígios encontrados no local primário e secundário.</w:t>
      </w:r>
    </w:p>
    <w:p w14:paraId="572D72A9" w14:textId="2A3905CF" w:rsidR="00422BA0" w:rsidRPr="00EE3978" w:rsidRDefault="00422BA0" w:rsidP="00EE3978">
      <w:pPr>
        <w:pStyle w:val="Standard"/>
        <w:spacing w:after="200" w:line="360" w:lineRule="auto"/>
        <w:ind w:right="992"/>
        <w:rPr>
          <w:rFonts w:ascii="Arial" w:hAnsi="Arial" w:cs="Arial"/>
        </w:rPr>
      </w:pP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b/>
        </w:rPr>
        <w:t>Local de abandono</w:t>
      </w:r>
      <w:r w:rsidRPr="00EE3978">
        <w:rPr>
          <w:rFonts w:ascii="Arial" w:eastAsia="Arial" w:hAnsi="Arial" w:cs="Arial"/>
          <w:b/>
          <w:shd w:val="clear" w:color="auto" w:fill="4A86E8"/>
        </w:rPr>
        <w:t>&lt;H4/&gt;</w:t>
      </w:r>
      <w:r w:rsidRPr="00EE3978">
        <w:rPr>
          <w:rFonts w:ascii="Arial" w:hAnsi="Arial" w:cs="Arial"/>
        </w:rPr>
        <w:t xml:space="preserve"> </w:t>
      </w:r>
    </w:p>
    <w:p w14:paraId="7BA9CB5A" w14:textId="2FB1D9C8" w:rsidR="008B70C8" w:rsidRPr="00EE3978" w:rsidRDefault="00422BA0" w:rsidP="00EE3978">
      <w:pPr>
        <w:pStyle w:val="Standard"/>
        <w:spacing w:after="200" w:line="360" w:lineRule="auto"/>
        <w:ind w:right="992"/>
        <w:rPr>
          <w:rFonts w:ascii="Arial" w:hAnsi="Arial" w:cs="Arial"/>
        </w:rPr>
      </w:pPr>
      <w:r w:rsidRPr="00EE3978">
        <w:rPr>
          <w:rFonts w:ascii="Arial" w:hAnsi="Arial" w:cs="Arial"/>
        </w:rPr>
        <w:t>É</w:t>
      </w:r>
      <w:r w:rsidR="00911657" w:rsidRPr="00EE3978">
        <w:rPr>
          <w:rFonts w:ascii="Arial" w:hAnsi="Arial" w:cs="Arial"/>
        </w:rPr>
        <w:t xml:space="preserve"> o local onde o infrator abandona o corpo da vítima após </w:t>
      </w:r>
      <w:r w:rsidR="00983D14" w:rsidRPr="00EE3978">
        <w:rPr>
          <w:rFonts w:ascii="Arial" w:hAnsi="Arial" w:cs="Arial"/>
        </w:rPr>
        <w:t xml:space="preserve">o homicídio, </w:t>
      </w:r>
      <w:r w:rsidR="00755546" w:rsidRPr="00EE3978">
        <w:rPr>
          <w:rFonts w:ascii="Arial" w:hAnsi="Arial" w:cs="Arial"/>
        </w:rPr>
        <w:t>a</w:t>
      </w:r>
      <w:r w:rsidR="00911657" w:rsidRPr="00EE3978">
        <w:rPr>
          <w:rFonts w:ascii="Arial" w:hAnsi="Arial" w:cs="Arial"/>
        </w:rPr>
        <w:t xml:space="preserve"> lesão grave</w:t>
      </w:r>
      <w:r w:rsidR="008B70C8" w:rsidRPr="00EE3978">
        <w:rPr>
          <w:rFonts w:ascii="Arial" w:hAnsi="Arial" w:cs="Arial"/>
        </w:rPr>
        <w:t xml:space="preserve"> </w:t>
      </w:r>
      <w:r w:rsidR="00A33A4F" w:rsidRPr="00EE3978">
        <w:rPr>
          <w:rFonts w:ascii="Arial" w:hAnsi="Arial" w:cs="Arial"/>
        </w:rPr>
        <w:t xml:space="preserve">ou </w:t>
      </w:r>
      <w:r w:rsidR="00983D14" w:rsidRPr="00EE3978">
        <w:rPr>
          <w:rFonts w:ascii="Arial" w:hAnsi="Arial" w:cs="Arial"/>
        </w:rPr>
        <w:t xml:space="preserve">ainda </w:t>
      </w:r>
      <w:r w:rsidR="008B70C8" w:rsidRPr="00EE3978">
        <w:rPr>
          <w:rFonts w:ascii="Arial" w:hAnsi="Arial" w:cs="Arial"/>
        </w:rPr>
        <w:t xml:space="preserve">onde ela é abandonada depois de </w:t>
      </w:r>
      <w:r w:rsidR="00983D14" w:rsidRPr="00EE3978">
        <w:rPr>
          <w:rFonts w:ascii="Arial" w:hAnsi="Arial" w:cs="Arial"/>
        </w:rPr>
        <w:t>ter sido</w:t>
      </w:r>
      <w:r w:rsidR="008B70C8" w:rsidRPr="00EE3978">
        <w:rPr>
          <w:rFonts w:ascii="Arial" w:hAnsi="Arial" w:cs="Arial"/>
        </w:rPr>
        <w:t xml:space="preserve"> estuprad</w:t>
      </w:r>
      <w:r w:rsidR="00A33A4F" w:rsidRPr="00EE3978">
        <w:rPr>
          <w:rFonts w:ascii="Arial" w:hAnsi="Arial" w:cs="Arial"/>
        </w:rPr>
        <w:t xml:space="preserve">a. Neste último caso, o local é </w:t>
      </w:r>
      <w:r w:rsidR="00983D14" w:rsidRPr="00EE3978">
        <w:rPr>
          <w:rFonts w:ascii="Arial" w:hAnsi="Arial" w:cs="Arial"/>
        </w:rPr>
        <w:t xml:space="preserve">geralmente </w:t>
      </w:r>
      <w:r w:rsidR="00A33A4F" w:rsidRPr="00EE3978">
        <w:rPr>
          <w:rFonts w:ascii="Arial" w:hAnsi="Arial" w:cs="Arial"/>
        </w:rPr>
        <w:t>diferente do que ocorreu a prática do crime.</w:t>
      </w:r>
      <w:r w:rsidR="00911657" w:rsidRPr="00EE3978">
        <w:rPr>
          <w:rFonts w:ascii="Arial" w:hAnsi="Arial" w:cs="Arial"/>
        </w:rPr>
        <w:t xml:space="preserve"> </w:t>
      </w:r>
    </w:p>
    <w:p w14:paraId="3BEB41BE" w14:textId="54FC92D0"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Para a investigação é fundamental determinar com clareza se o local do abandono não é, na verdade, o local primário. </w:t>
      </w:r>
    </w:p>
    <w:p w14:paraId="3887AE75" w14:textId="21F81B5D" w:rsidR="008B70C8" w:rsidRPr="00EE3978" w:rsidRDefault="00BA51CD" w:rsidP="00C027C4">
      <w:pPr>
        <w:pStyle w:val="Standard"/>
        <w:spacing w:after="200" w:line="360" w:lineRule="auto"/>
        <w:ind w:right="992"/>
        <w:rPr>
          <w:rFonts w:ascii="Arial" w:hAnsi="Arial" w:cs="Arial"/>
        </w:rPr>
      </w:pPr>
      <w:r w:rsidRPr="00EE3978">
        <w:rPr>
          <w:rFonts w:ascii="Arial" w:hAnsi="Arial" w:cs="Arial"/>
        </w:rPr>
        <w:t>Neste sentido, porque você acha que é importante a</w:t>
      </w:r>
      <w:r w:rsidR="00983D14" w:rsidRPr="00EE3978">
        <w:rPr>
          <w:rFonts w:ascii="Arial" w:hAnsi="Arial" w:cs="Arial"/>
        </w:rPr>
        <w:t xml:space="preserve"> determinar</w:t>
      </w:r>
      <w:r w:rsidRPr="00EE3978">
        <w:rPr>
          <w:rFonts w:ascii="Arial" w:hAnsi="Arial" w:cs="Arial"/>
        </w:rPr>
        <w:t xml:space="preserve"> rigorosa</w:t>
      </w:r>
      <w:r w:rsidR="00983D14" w:rsidRPr="00EE3978">
        <w:rPr>
          <w:rFonts w:ascii="Arial" w:hAnsi="Arial" w:cs="Arial"/>
        </w:rPr>
        <w:t>mente</w:t>
      </w:r>
      <w:r w:rsidRPr="00EE3978">
        <w:rPr>
          <w:rFonts w:ascii="Arial" w:hAnsi="Arial" w:cs="Arial"/>
        </w:rPr>
        <w:t xml:space="preserve"> se o local de abandono não é o local primário?</w:t>
      </w:r>
      <w:r w:rsidR="000B552A" w:rsidRPr="00EE3978">
        <w:rPr>
          <w:rFonts w:ascii="Arial" w:hAnsi="Arial" w:cs="Arial"/>
        </w:rPr>
        <w:t xml:space="preserve"> </w:t>
      </w:r>
      <w:r w:rsidRPr="00EE3978">
        <w:rPr>
          <w:rFonts w:ascii="Arial" w:hAnsi="Arial" w:cs="Arial"/>
        </w:rPr>
        <w:t>A resposta para esta reflexão é bem s</w:t>
      </w:r>
      <w:r w:rsidR="008B70C8" w:rsidRPr="00EE3978">
        <w:rPr>
          <w:rFonts w:ascii="Arial" w:hAnsi="Arial" w:cs="Arial"/>
        </w:rPr>
        <w:t>imples</w:t>
      </w:r>
      <w:r w:rsidR="000E61E0" w:rsidRPr="00EE3978">
        <w:rPr>
          <w:rFonts w:ascii="Arial" w:hAnsi="Arial" w:cs="Arial"/>
        </w:rPr>
        <w:t xml:space="preserve">: </w:t>
      </w:r>
      <w:r w:rsidR="000E61E0" w:rsidRPr="00EE3978">
        <w:rPr>
          <w:rFonts w:ascii="Arial" w:hAnsi="Arial" w:cs="Arial"/>
          <w:b/>
        </w:rPr>
        <w:t>o</w:t>
      </w:r>
      <w:r w:rsidR="00911657" w:rsidRPr="00EE3978">
        <w:rPr>
          <w:rFonts w:ascii="Arial" w:hAnsi="Arial" w:cs="Arial"/>
          <w:b/>
        </w:rPr>
        <w:t xml:space="preserve"> local primário </w:t>
      </w:r>
      <w:r w:rsidR="008B70C8" w:rsidRPr="00EE3978">
        <w:rPr>
          <w:rFonts w:ascii="Arial" w:hAnsi="Arial" w:cs="Arial"/>
          <w:b/>
        </w:rPr>
        <w:t>quase sempre é</w:t>
      </w:r>
      <w:r w:rsidR="00BC4B1A" w:rsidRPr="00EE3978">
        <w:rPr>
          <w:rFonts w:ascii="Arial" w:hAnsi="Arial" w:cs="Arial"/>
          <w:b/>
        </w:rPr>
        <w:t xml:space="preserve"> o maior repositó</w:t>
      </w:r>
      <w:r w:rsidR="00911657" w:rsidRPr="00EE3978">
        <w:rPr>
          <w:rFonts w:ascii="Arial" w:hAnsi="Arial" w:cs="Arial"/>
          <w:b/>
        </w:rPr>
        <w:t>rio de informações materiais</w:t>
      </w:r>
      <w:r w:rsidR="008B70C8" w:rsidRPr="00EE3978">
        <w:rPr>
          <w:rFonts w:ascii="Arial" w:hAnsi="Arial" w:cs="Arial"/>
          <w:b/>
        </w:rPr>
        <w:t xml:space="preserve"> do crime. </w:t>
      </w:r>
    </w:p>
    <w:p w14:paraId="483C8B01" w14:textId="21F067E8" w:rsidR="00911657" w:rsidRPr="00EE3978" w:rsidRDefault="00BA51CD" w:rsidP="00C027C4">
      <w:pPr>
        <w:pStyle w:val="Standard"/>
        <w:spacing w:after="200" w:line="360" w:lineRule="auto"/>
        <w:ind w:right="992"/>
        <w:rPr>
          <w:rFonts w:ascii="Arial" w:hAnsi="Arial" w:cs="Arial"/>
        </w:rPr>
      </w:pPr>
      <w:r w:rsidRPr="00EE3978">
        <w:rPr>
          <w:rFonts w:ascii="Arial" w:hAnsi="Arial" w:cs="Arial"/>
        </w:rPr>
        <w:t>Deste modo, c</w:t>
      </w:r>
      <w:r w:rsidR="008B70C8" w:rsidRPr="00EE3978">
        <w:rPr>
          <w:rFonts w:ascii="Arial" w:hAnsi="Arial" w:cs="Arial"/>
        </w:rPr>
        <w:t>aso fique</w:t>
      </w:r>
      <w:r w:rsidR="00911657" w:rsidRPr="00EE3978">
        <w:rPr>
          <w:rFonts w:ascii="Arial" w:hAnsi="Arial" w:cs="Arial"/>
        </w:rPr>
        <w:t xml:space="preserve"> demonstrado que o crime se deu em outro local, há algumas perguntas cujas respostas ajudarão a desenhar o perfil do infrator. </w:t>
      </w:r>
      <w:r w:rsidRPr="00EE3978">
        <w:rPr>
          <w:rFonts w:ascii="Arial" w:hAnsi="Arial" w:cs="Arial"/>
        </w:rPr>
        <w:t>Vejamos algumas delas.</w:t>
      </w:r>
    </w:p>
    <w:p w14:paraId="1D698862" w14:textId="0787B860" w:rsidR="00BA51CD" w:rsidRPr="00EE3978" w:rsidRDefault="00BA51CD" w:rsidP="00C027C4">
      <w:pPr>
        <w:pStyle w:val="Standard"/>
        <w:spacing w:after="200" w:line="360" w:lineRule="auto"/>
        <w:ind w:right="992"/>
        <w:rPr>
          <w:rFonts w:ascii="Arial" w:hAnsi="Arial" w:cs="Arial"/>
        </w:rPr>
      </w:pPr>
      <w:commentRangeStart w:id="26"/>
      <w:r w:rsidRPr="00EE3978">
        <w:rPr>
          <w:rFonts w:ascii="Arial" w:hAnsi="Arial" w:cs="Arial"/>
          <w:noProof/>
          <w:lang w:eastAsia="pt-BR"/>
        </w:rPr>
        <w:lastRenderedPageBreak/>
        <w:drawing>
          <wp:inline distT="0" distB="0" distL="0" distR="0" wp14:anchorId="7CB8ED00" wp14:editId="5D6906B2">
            <wp:extent cx="5715000" cy="4000500"/>
            <wp:effectExtent l="0" t="0" r="0" b="0"/>
            <wp:docPr id="10" name="Imagem 10" descr="pesquisa de dados de registro na floresta, Estudar bosques na Á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squisa de dados de registro na floresta, Estudar bosques na Ás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26"/>
      <w:r w:rsidRPr="00EE3978">
        <w:rPr>
          <w:rStyle w:val="Refdecomentrio"/>
          <w:rFonts w:ascii="Arial" w:eastAsiaTheme="minorHAnsi" w:hAnsi="Arial" w:cs="Arial"/>
          <w:color w:val="auto"/>
          <w:kern w:val="0"/>
          <w:sz w:val="24"/>
          <w:szCs w:val="24"/>
          <w:lang w:eastAsia="en-US"/>
        </w:rPr>
        <w:commentReference w:id="26"/>
      </w:r>
    </w:p>
    <w:p w14:paraId="2501F9ED" w14:textId="6A28DB76" w:rsidR="00BC6300" w:rsidRPr="00EE3978" w:rsidRDefault="00BC6300" w:rsidP="00EE3978">
      <w:pPr>
        <w:spacing w:line="240" w:lineRule="auto"/>
        <w:rPr>
          <w:rFonts w:ascii="Arial" w:eastAsia="Times New Roman" w:hAnsi="Arial" w:cs="Arial"/>
          <w:color w:val="FF0000"/>
          <w:szCs w:val="24"/>
        </w:rPr>
      </w:pPr>
      <w:r w:rsidRPr="00EE3978">
        <w:rPr>
          <w:rFonts w:ascii="Arial" w:eastAsia="Times New Roman" w:hAnsi="Arial" w:cs="Arial"/>
          <w:b/>
          <w:color w:val="FF0000"/>
          <w:szCs w:val="24"/>
        </w:rPr>
        <w:t>Figura 1</w:t>
      </w:r>
      <w:r w:rsidR="00EE6CBB">
        <w:rPr>
          <w:rFonts w:ascii="Arial" w:eastAsia="Times New Roman" w:hAnsi="Arial" w:cs="Arial"/>
          <w:b/>
          <w:color w:val="FF0000"/>
          <w:szCs w:val="24"/>
        </w:rPr>
        <w:t>2</w:t>
      </w:r>
      <w:r w:rsidRPr="00EE3978">
        <w:rPr>
          <w:rFonts w:ascii="Arial" w:eastAsia="Times New Roman" w:hAnsi="Arial" w:cs="Arial"/>
          <w:b/>
          <w:color w:val="FF0000"/>
          <w:szCs w:val="24"/>
        </w:rPr>
        <w:t>:</w:t>
      </w:r>
      <w:r w:rsidRPr="00EE3978">
        <w:rPr>
          <w:rFonts w:ascii="Arial" w:eastAsia="Times New Roman" w:hAnsi="Arial" w:cs="Arial"/>
          <w:color w:val="FF0000"/>
          <w:szCs w:val="24"/>
        </w:rPr>
        <w:t xml:space="preserve"> Investigando o local para identificar o perfil do autor.</w:t>
      </w:r>
      <w:r w:rsidRPr="00EE3978">
        <w:rPr>
          <w:rFonts w:ascii="Arial" w:eastAsia="Times New Roman" w:hAnsi="Arial" w:cs="Arial"/>
          <w:b/>
          <w:color w:val="FF0000"/>
          <w:szCs w:val="24"/>
        </w:rPr>
        <w:t xml:space="preserve"> Fonte: </w:t>
      </w:r>
      <w:r w:rsidRPr="00EE3978">
        <w:rPr>
          <w:rFonts w:ascii="Arial" w:eastAsia="Times New Roman" w:hAnsi="Arial" w:cs="Arial"/>
          <w:color w:val="FF0000"/>
          <w:szCs w:val="24"/>
        </w:rPr>
        <w:t>Shutterstock (2019)</w:t>
      </w:r>
      <w:r w:rsidR="006B439C" w:rsidRPr="00EE3978">
        <w:rPr>
          <w:rFonts w:ascii="Arial" w:eastAsia="Times New Roman" w:hAnsi="Arial" w:cs="Arial"/>
          <w:color w:val="FF0000"/>
          <w:szCs w:val="24"/>
        </w:rPr>
        <w:t>, adaptado por labSEAD</w:t>
      </w:r>
      <w:r w:rsidR="00EE6CBB">
        <w:rPr>
          <w:rFonts w:ascii="Arial" w:eastAsia="Times New Roman" w:hAnsi="Arial" w:cs="Arial"/>
          <w:color w:val="FF0000"/>
          <w:szCs w:val="24"/>
        </w:rPr>
        <w:t xml:space="preserve">-UFSC </w:t>
      </w:r>
      <w:r w:rsidR="006B439C" w:rsidRPr="00EE3978">
        <w:rPr>
          <w:rFonts w:ascii="Arial" w:eastAsia="Times New Roman" w:hAnsi="Arial" w:cs="Arial"/>
          <w:color w:val="FF0000"/>
          <w:szCs w:val="24"/>
        </w:rPr>
        <w:t>(2019)</w:t>
      </w:r>
      <w:r w:rsidRPr="00EE3978">
        <w:rPr>
          <w:rFonts w:ascii="Arial" w:eastAsia="Times New Roman" w:hAnsi="Arial" w:cs="Arial"/>
          <w:color w:val="FF0000"/>
          <w:szCs w:val="24"/>
        </w:rPr>
        <w:t>.</w:t>
      </w:r>
    </w:p>
    <w:p w14:paraId="27115685" w14:textId="77777777" w:rsidR="00961422" w:rsidRPr="00EE3978" w:rsidRDefault="00961422" w:rsidP="00BC6300">
      <w:pPr>
        <w:rPr>
          <w:rFonts w:ascii="Arial" w:eastAsia="Times New Roman" w:hAnsi="Arial" w:cs="Arial"/>
          <w:color w:val="FF0000"/>
          <w:sz w:val="24"/>
          <w:szCs w:val="24"/>
        </w:rPr>
      </w:pPr>
    </w:p>
    <w:p w14:paraId="5F05CADF" w14:textId="43F074B0" w:rsidR="00840300" w:rsidRPr="00EE3978" w:rsidRDefault="00BA51CD" w:rsidP="00C027C4">
      <w:pPr>
        <w:pStyle w:val="Standard"/>
        <w:spacing w:after="200" w:line="360" w:lineRule="auto"/>
        <w:ind w:right="992"/>
        <w:rPr>
          <w:rFonts w:ascii="Arial" w:hAnsi="Arial" w:cs="Arial"/>
        </w:rPr>
      </w:pPr>
      <w:r w:rsidRPr="00EE3978">
        <w:rPr>
          <w:rFonts w:ascii="Arial" w:hAnsi="Arial" w:cs="Arial"/>
        </w:rPr>
        <w:t>As</w:t>
      </w:r>
      <w:r w:rsidR="00F70C8C" w:rsidRPr="00EE3978">
        <w:rPr>
          <w:rFonts w:ascii="Arial" w:hAnsi="Arial" w:cs="Arial"/>
        </w:rPr>
        <w:t xml:space="preserve"> respostas </w:t>
      </w:r>
      <w:r w:rsidRPr="00EE3978">
        <w:rPr>
          <w:rFonts w:ascii="Arial" w:hAnsi="Arial" w:cs="Arial"/>
        </w:rPr>
        <w:t xml:space="preserve">para estas questões </w:t>
      </w:r>
      <w:r w:rsidR="00F70C8C" w:rsidRPr="00EE3978">
        <w:rPr>
          <w:rFonts w:ascii="Arial" w:hAnsi="Arial" w:cs="Arial"/>
        </w:rPr>
        <w:t>s</w:t>
      </w:r>
      <w:r w:rsidRPr="00EE3978">
        <w:rPr>
          <w:rFonts w:ascii="Arial" w:hAnsi="Arial" w:cs="Arial"/>
        </w:rPr>
        <w:t>erão</w:t>
      </w:r>
      <w:r w:rsidR="00F70C8C" w:rsidRPr="00EE3978">
        <w:rPr>
          <w:rFonts w:ascii="Arial" w:hAnsi="Arial" w:cs="Arial"/>
        </w:rPr>
        <w:t xml:space="preserve"> indicadores do perfil do autor</w:t>
      </w:r>
      <w:r w:rsidR="00755546" w:rsidRPr="00EE3978">
        <w:rPr>
          <w:rFonts w:ascii="Arial" w:hAnsi="Arial" w:cs="Arial"/>
        </w:rPr>
        <w:t>. Assim sendo, o investigador deve estar atento em todo o processo para saber identificar que as evidências encontradas estavam num local de abandono ou primário.</w:t>
      </w:r>
    </w:p>
    <w:p w14:paraId="3E3CC095" w14:textId="77777777" w:rsidR="000E61E0" w:rsidRPr="00EE3978" w:rsidRDefault="000E61E0" w:rsidP="00C027C4">
      <w:pPr>
        <w:pStyle w:val="Standard"/>
        <w:spacing w:after="200" w:line="360" w:lineRule="auto"/>
        <w:ind w:right="992"/>
        <w:rPr>
          <w:rFonts w:ascii="Arial" w:hAnsi="Arial" w:cs="Arial"/>
        </w:rPr>
      </w:pPr>
    </w:p>
    <w:p w14:paraId="7E93816D" w14:textId="77777777" w:rsidR="00D01562" w:rsidRPr="00EE3978" w:rsidRDefault="00D01562" w:rsidP="00D01562">
      <w:pPr>
        <w:pStyle w:val="Standard"/>
        <w:spacing w:after="200" w:line="360" w:lineRule="auto"/>
        <w:ind w:right="992"/>
        <w:rPr>
          <w:rFonts w:ascii="Arial" w:hAnsi="Arial" w:cs="Arial"/>
        </w:rPr>
      </w:pPr>
      <w:bookmarkStart w:id="27" w:name="_Hlk505255343"/>
      <w:r w:rsidRPr="00EE3978">
        <w:rPr>
          <w:rFonts w:ascii="Arial" w:eastAsia="Arial" w:hAnsi="Arial" w:cs="Arial"/>
          <w:b/>
          <w:shd w:val="clear" w:color="auto" w:fill="4A86E8"/>
        </w:rPr>
        <w:t>&lt;H3&gt;</w:t>
      </w:r>
      <w:r w:rsidR="00911657" w:rsidRPr="00EE3978">
        <w:rPr>
          <w:rFonts w:ascii="Arial" w:hAnsi="Arial" w:cs="Arial"/>
          <w:b/>
        </w:rPr>
        <w:t>Estilo de Aproximação</w:t>
      </w:r>
      <w:bookmarkEnd w:id="27"/>
      <w:r w:rsidRPr="00EE3978">
        <w:rPr>
          <w:rFonts w:ascii="Arial" w:eastAsia="Arial" w:hAnsi="Arial" w:cs="Arial"/>
          <w:b/>
          <w:shd w:val="clear" w:color="auto" w:fill="4A86E8"/>
        </w:rPr>
        <w:t>&lt;H3/&gt;</w:t>
      </w:r>
    </w:p>
    <w:p w14:paraId="7C44A4D3" w14:textId="7AB96A96" w:rsidR="00840300" w:rsidRDefault="00D01562" w:rsidP="00EE3978">
      <w:pPr>
        <w:pStyle w:val="Standard"/>
        <w:spacing w:after="200" w:line="360" w:lineRule="auto"/>
        <w:ind w:right="992"/>
        <w:rPr>
          <w:rFonts w:ascii="Arial" w:hAnsi="Arial" w:cs="Arial"/>
        </w:rPr>
      </w:pPr>
      <w:r w:rsidRPr="00EE3978">
        <w:rPr>
          <w:rFonts w:ascii="Arial" w:hAnsi="Arial" w:cs="Arial"/>
        </w:rPr>
        <w:t>D</w:t>
      </w:r>
      <w:r w:rsidR="00911657" w:rsidRPr="00EE3978">
        <w:rPr>
          <w:rFonts w:ascii="Arial" w:hAnsi="Arial" w:cs="Arial"/>
        </w:rPr>
        <w:t xml:space="preserve">iz respeito às estratégias que o infrator adota para se aproximar e abordar a vítima. Para </w:t>
      </w:r>
      <w:bookmarkStart w:id="28" w:name="_Hlk497318724"/>
      <w:r w:rsidR="00911657" w:rsidRPr="00EE3978">
        <w:rPr>
          <w:rFonts w:ascii="Arial" w:hAnsi="Arial" w:cs="Arial"/>
        </w:rPr>
        <w:t xml:space="preserve">Burgess </w:t>
      </w:r>
      <w:r w:rsidR="003A04C7" w:rsidRPr="00EE3978">
        <w:rPr>
          <w:rFonts w:ascii="Arial" w:hAnsi="Arial" w:cs="Arial"/>
        </w:rPr>
        <w:t>e</w:t>
      </w:r>
      <w:r w:rsidR="00911657" w:rsidRPr="00EE3978">
        <w:rPr>
          <w:rFonts w:ascii="Arial" w:hAnsi="Arial" w:cs="Arial"/>
        </w:rPr>
        <w:t xml:space="preserve"> Hazelwood</w:t>
      </w:r>
      <w:r w:rsidR="003B2C4F" w:rsidRPr="00EE3978">
        <w:rPr>
          <w:rFonts w:ascii="Arial" w:hAnsi="Arial" w:cs="Arial"/>
        </w:rPr>
        <w:t xml:space="preserve"> (1995 </w:t>
      </w:r>
      <w:r w:rsidR="003B2C4F" w:rsidRPr="00EE3978">
        <w:rPr>
          <w:rFonts w:ascii="Arial" w:hAnsi="Arial" w:cs="Arial"/>
          <w:i/>
          <w:highlight w:val="cyan"/>
        </w:rPr>
        <w:t>apud</w:t>
      </w:r>
      <w:r w:rsidR="003B2C4F" w:rsidRPr="00EE3978">
        <w:rPr>
          <w:rFonts w:ascii="Arial" w:hAnsi="Arial" w:cs="Arial"/>
          <w:i/>
        </w:rPr>
        <w:t xml:space="preserve"> </w:t>
      </w:r>
      <w:r w:rsidR="003B2C4F" w:rsidRPr="00EE3978">
        <w:rPr>
          <w:rFonts w:ascii="Arial" w:hAnsi="Arial" w:cs="Arial"/>
        </w:rPr>
        <w:t>KONVALINA-SIMAS, 2014)</w:t>
      </w:r>
      <w:bookmarkEnd w:id="28"/>
      <w:r w:rsidR="00911657" w:rsidRPr="00EE3978">
        <w:rPr>
          <w:rFonts w:ascii="Arial" w:hAnsi="Arial" w:cs="Arial"/>
        </w:rPr>
        <w:t>, há três métodos de contato do infrator com a vítima</w:t>
      </w:r>
      <w:r w:rsidR="009627DC" w:rsidRPr="00EE3978">
        <w:rPr>
          <w:rFonts w:ascii="Arial" w:hAnsi="Arial" w:cs="Arial"/>
        </w:rPr>
        <w:t xml:space="preserve">. Analisamos </w:t>
      </w:r>
      <w:r w:rsidR="00397471" w:rsidRPr="00EE3978">
        <w:rPr>
          <w:rFonts w:ascii="Arial" w:hAnsi="Arial" w:cs="Arial"/>
        </w:rPr>
        <w:t>a seguir.</w:t>
      </w:r>
    </w:p>
    <w:p w14:paraId="467E6ACC" w14:textId="77777777" w:rsidR="007E0C19" w:rsidRPr="00EE3978" w:rsidRDefault="007E0C19" w:rsidP="00EE3978">
      <w:pPr>
        <w:pStyle w:val="Standard"/>
        <w:spacing w:after="200" w:line="360" w:lineRule="auto"/>
        <w:ind w:right="992"/>
        <w:rPr>
          <w:rFonts w:ascii="Arial" w:hAnsi="Arial" w:cs="Arial"/>
        </w:rPr>
      </w:pPr>
    </w:p>
    <w:p w14:paraId="3B14AA96" w14:textId="0F1CD480" w:rsidR="00397471" w:rsidRPr="00EE3978" w:rsidRDefault="00397471" w:rsidP="00EE3978">
      <w:pPr>
        <w:pStyle w:val="Standard"/>
        <w:spacing w:after="200" w:line="360" w:lineRule="auto"/>
        <w:ind w:right="992"/>
        <w:rPr>
          <w:rFonts w:ascii="Arial" w:hAnsi="Arial" w:cs="Arial"/>
        </w:rPr>
      </w:pPr>
      <w:r w:rsidRPr="00EE3978">
        <w:rPr>
          <w:rFonts w:ascii="Arial" w:eastAsia="Arial" w:hAnsi="Arial" w:cs="Arial"/>
          <w:b/>
          <w:shd w:val="clear" w:color="auto" w:fill="4A86E8"/>
        </w:rPr>
        <w:t>&lt;H4&gt;</w:t>
      </w:r>
      <w:r w:rsidR="00911657" w:rsidRPr="00EE3978">
        <w:rPr>
          <w:rFonts w:ascii="Arial" w:hAnsi="Arial" w:cs="Arial"/>
          <w:b/>
        </w:rPr>
        <w:t>Surpresa</w:t>
      </w:r>
      <w:r w:rsidRPr="00EE3978">
        <w:rPr>
          <w:rFonts w:ascii="Arial" w:eastAsia="Arial" w:hAnsi="Arial" w:cs="Arial"/>
          <w:b/>
          <w:shd w:val="clear" w:color="auto" w:fill="4A86E8"/>
        </w:rPr>
        <w:t>&lt;H4/&gt;</w:t>
      </w:r>
      <w:r w:rsidRPr="00EE3978">
        <w:rPr>
          <w:rFonts w:ascii="Arial" w:hAnsi="Arial" w:cs="Arial"/>
        </w:rPr>
        <w:t xml:space="preserve"> </w:t>
      </w:r>
      <w:r w:rsidR="003A04C7" w:rsidRPr="00EE3978">
        <w:rPr>
          <w:rFonts w:ascii="Arial" w:hAnsi="Arial" w:cs="Arial"/>
        </w:rPr>
        <w:t xml:space="preserve">  </w:t>
      </w:r>
    </w:p>
    <w:p w14:paraId="1E783507" w14:textId="77777777" w:rsidR="00983D14" w:rsidRPr="00EE3978" w:rsidRDefault="00397471" w:rsidP="002A319F">
      <w:pPr>
        <w:pStyle w:val="Standard"/>
        <w:spacing w:after="200" w:line="360" w:lineRule="auto"/>
        <w:ind w:right="992"/>
        <w:rPr>
          <w:rFonts w:ascii="Arial" w:hAnsi="Arial" w:cs="Arial"/>
        </w:rPr>
      </w:pPr>
      <w:r w:rsidRPr="00EE3978">
        <w:rPr>
          <w:rFonts w:ascii="Arial" w:hAnsi="Arial" w:cs="Arial"/>
        </w:rPr>
        <w:t>É</w:t>
      </w:r>
      <w:r w:rsidR="003A04C7" w:rsidRPr="00EE3978">
        <w:rPr>
          <w:rFonts w:ascii="Arial" w:hAnsi="Arial" w:cs="Arial"/>
        </w:rPr>
        <w:t xml:space="preserve"> caracterizada</w:t>
      </w:r>
      <w:r w:rsidR="00911657" w:rsidRPr="00EE3978">
        <w:rPr>
          <w:rFonts w:ascii="Arial" w:hAnsi="Arial" w:cs="Arial"/>
        </w:rPr>
        <w:t xml:space="preserve"> pelo ato do infrator esperar por um momento de vulnerabilidade da vítima para fazer a abordagem. </w:t>
      </w:r>
    </w:p>
    <w:p w14:paraId="07D9E1E5" w14:textId="1CEAC1CB" w:rsidR="00983D14" w:rsidRPr="00EE3978" w:rsidRDefault="00983D14" w:rsidP="002A319F">
      <w:pPr>
        <w:pStyle w:val="Standard"/>
        <w:spacing w:after="200" w:line="360" w:lineRule="auto"/>
        <w:ind w:right="992"/>
        <w:rPr>
          <w:rFonts w:ascii="Arial" w:hAnsi="Arial" w:cs="Arial"/>
        </w:rPr>
      </w:pPr>
      <w:r w:rsidRPr="00EE3978">
        <w:rPr>
          <w:rFonts w:ascii="Arial" w:hAnsi="Arial" w:cs="Arial"/>
        </w:rPr>
        <w:t>Por exemplo, quando o agressor espera a vítima em um determinado local, pois saber que todos os dias ela passa por ali sempre na mesma hora</w:t>
      </w:r>
      <w:r w:rsidR="00B072FB" w:rsidRPr="00EE3978">
        <w:rPr>
          <w:rFonts w:ascii="Arial" w:hAnsi="Arial" w:cs="Arial"/>
        </w:rPr>
        <w:t xml:space="preserve"> e aguarda</w:t>
      </w:r>
      <w:r w:rsidRPr="00EE3978">
        <w:rPr>
          <w:rFonts w:ascii="Arial" w:hAnsi="Arial" w:cs="Arial"/>
        </w:rPr>
        <w:t xml:space="preserve"> o momento oportuno, como sua distração.</w:t>
      </w:r>
    </w:p>
    <w:p w14:paraId="2252C2E0" w14:textId="3BB4D9E3" w:rsidR="00983D14" w:rsidRPr="00EE3978" w:rsidRDefault="00983D14" w:rsidP="002A319F">
      <w:pPr>
        <w:pStyle w:val="Standard"/>
        <w:spacing w:after="200" w:line="360" w:lineRule="auto"/>
        <w:ind w:right="992"/>
        <w:rPr>
          <w:rFonts w:ascii="Arial" w:hAnsi="Arial" w:cs="Arial"/>
        </w:rPr>
      </w:pPr>
      <w:commentRangeStart w:id="29"/>
      <w:commentRangeStart w:id="30"/>
      <w:commentRangeStart w:id="31"/>
      <w:r w:rsidRPr="00EE3978">
        <w:rPr>
          <w:rFonts w:ascii="Arial" w:hAnsi="Arial" w:cs="Arial"/>
          <w:noProof/>
          <w:lang w:eastAsia="pt-BR"/>
        </w:rPr>
        <w:lastRenderedPageBreak/>
        <w:drawing>
          <wp:inline distT="0" distB="0" distL="0" distR="0" wp14:anchorId="3AF5CEFB" wp14:editId="2417B76D">
            <wp:extent cx="5715000" cy="4000500"/>
            <wp:effectExtent l="0" t="0" r="0" b="0"/>
            <wp:docPr id="24" name="Imagem 24" descr="Beautiful young woman talking on mobile phone and being stalked by man criminal on the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autiful young woman talking on mobile phone and being stalked by man criminal on the stre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29"/>
      <w:r w:rsidRPr="00EE3978">
        <w:rPr>
          <w:rStyle w:val="Refdecomentrio"/>
          <w:rFonts w:ascii="Arial" w:eastAsiaTheme="minorHAnsi" w:hAnsi="Arial" w:cs="Arial"/>
          <w:color w:val="auto"/>
          <w:kern w:val="0"/>
          <w:lang w:eastAsia="en-US"/>
        </w:rPr>
        <w:commentReference w:id="29"/>
      </w:r>
      <w:commentRangeEnd w:id="30"/>
      <w:r w:rsidR="00EE6CBB">
        <w:rPr>
          <w:rStyle w:val="Refdecomentrio"/>
          <w:rFonts w:asciiTheme="minorHAnsi" w:eastAsiaTheme="minorHAnsi" w:hAnsiTheme="minorHAnsi" w:cstheme="minorBidi"/>
          <w:color w:val="auto"/>
          <w:kern w:val="0"/>
          <w:lang w:eastAsia="en-US"/>
        </w:rPr>
        <w:commentReference w:id="30"/>
      </w:r>
      <w:commentRangeEnd w:id="31"/>
      <w:r w:rsidR="00E71F17">
        <w:rPr>
          <w:rStyle w:val="Refdecomentrio"/>
          <w:rFonts w:asciiTheme="minorHAnsi" w:eastAsiaTheme="minorHAnsi" w:hAnsiTheme="minorHAnsi" w:cstheme="minorBidi"/>
          <w:color w:val="auto"/>
          <w:kern w:val="0"/>
          <w:lang w:eastAsia="en-US"/>
        </w:rPr>
        <w:commentReference w:id="31"/>
      </w:r>
    </w:p>
    <w:p w14:paraId="626DBE80" w14:textId="3C782891" w:rsidR="00983D14" w:rsidRPr="00EE3978" w:rsidRDefault="00983D14" w:rsidP="00983D14">
      <w:pPr>
        <w:spacing w:line="240" w:lineRule="auto"/>
        <w:rPr>
          <w:rFonts w:ascii="Arial" w:eastAsia="Times New Roman" w:hAnsi="Arial" w:cs="Arial"/>
          <w:color w:val="FF0000"/>
          <w:szCs w:val="24"/>
        </w:rPr>
      </w:pPr>
      <w:r w:rsidRPr="00EE3978">
        <w:rPr>
          <w:rFonts w:ascii="Arial" w:eastAsia="Times New Roman" w:hAnsi="Arial" w:cs="Arial"/>
          <w:b/>
          <w:color w:val="FF0000"/>
          <w:szCs w:val="24"/>
        </w:rPr>
        <w:t>Figura 1</w:t>
      </w:r>
      <w:r w:rsidR="00EE6CBB">
        <w:rPr>
          <w:rFonts w:ascii="Arial" w:eastAsia="Times New Roman" w:hAnsi="Arial" w:cs="Arial"/>
          <w:b/>
          <w:color w:val="FF0000"/>
          <w:szCs w:val="24"/>
        </w:rPr>
        <w:t>3</w:t>
      </w:r>
      <w:r w:rsidRPr="00EE3978">
        <w:rPr>
          <w:rFonts w:ascii="Arial" w:eastAsia="Times New Roman" w:hAnsi="Arial" w:cs="Arial"/>
          <w:b/>
          <w:color w:val="FF0000"/>
          <w:szCs w:val="24"/>
        </w:rPr>
        <w:t>:</w:t>
      </w:r>
      <w:r w:rsidRPr="00EE3978">
        <w:rPr>
          <w:rFonts w:ascii="Arial" w:eastAsia="Times New Roman" w:hAnsi="Arial" w:cs="Arial"/>
          <w:color w:val="FF0000"/>
          <w:szCs w:val="24"/>
        </w:rPr>
        <w:t xml:space="preserve"> O agressor à espera de vulnerabilidade ou distração da vítima.</w:t>
      </w:r>
      <w:r w:rsidRPr="00EE3978">
        <w:rPr>
          <w:rFonts w:ascii="Arial" w:eastAsia="Times New Roman" w:hAnsi="Arial" w:cs="Arial"/>
          <w:b/>
          <w:color w:val="FF0000"/>
          <w:szCs w:val="24"/>
        </w:rPr>
        <w:t xml:space="preserve"> Fonte: </w:t>
      </w:r>
      <w:r w:rsidRPr="00EE3978">
        <w:rPr>
          <w:rFonts w:ascii="Arial" w:eastAsia="Times New Roman" w:hAnsi="Arial" w:cs="Arial"/>
          <w:color w:val="FF0000"/>
          <w:szCs w:val="24"/>
        </w:rPr>
        <w:t>Shutterstock (2019).</w:t>
      </w:r>
    </w:p>
    <w:p w14:paraId="357EF445" w14:textId="77777777" w:rsidR="00983D14" w:rsidRPr="00EE3978" w:rsidRDefault="00983D14" w:rsidP="002A319F">
      <w:pPr>
        <w:pStyle w:val="Standard"/>
        <w:spacing w:after="200" w:line="360" w:lineRule="auto"/>
        <w:ind w:right="992"/>
        <w:rPr>
          <w:rFonts w:ascii="Arial" w:hAnsi="Arial" w:cs="Arial"/>
        </w:rPr>
      </w:pPr>
    </w:p>
    <w:p w14:paraId="56425702" w14:textId="742BBA4D" w:rsidR="00911657" w:rsidRPr="00EE3978" w:rsidRDefault="00911657" w:rsidP="002A319F">
      <w:pPr>
        <w:pStyle w:val="Standard"/>
        <w:spacing w:after="200" w:line="360" w:lineRule="auto"/>
        <w:ind w:right="992"/>
        <w:rPr>
          <w:rFonts w:ascii="Arial" w:hAnsi="Arial" w:cs="Arial"/>
          <w:color w:val="auto"/>
        </w:rPr>
      </w:pPr>
      <w:r w:rsidRPr="00EE3978">
        <w:rPr>
          <w:rFonts w:ascii="Arial" w:hAnsi="Arial" w:cs="Arial"/>
          <w:color w:val="auto"/>
        </w:rPr>
        <w:t xml:space="preserve">O fato </w:t>
      </w:r>
      <w:r w:rsidR="00F70C8C" w:rsidRPr="00EE3978">
        <w:rPr>
          <w:rFonts w:ascii="Arial" w:hAnsi="Arial" w:cs="Arial"/>
          <w:color w:val="auto"/>
        </w:rPr>
        <w:t>de o infrator ter</w:t>
      </w:r>
      <w:r w:rsidRPr="00EE3978">
        <w:rPr>
          <w:rFonts w:ascii="Arial" w:hAnsi="Arial" w:cs="Arial"/>
          <w:color w:val="auto"/>
        </w:rPr>
        <w:t xml:space="preserve"> selecionado a vítima e esperado o momento próprio para a abordagem sugere </w:t>
      </w:r>
      <w:r w:rsidR="00BC4B1A" w:rsidRPr="00EE3978">
        <w:rPr>
          <w:rFonts w:ascii="Arial" w:hAnsi="Arial" w:cs="Arial"/>
          <w:color w:val="auto"/>
        </w:rPr>
        <w:t xml:space="preserve">a </w:t>
      </w:r>
      <w:r w:rsidRPr="00EE3978">
        <w:rPr>
          <w:rFonts w:ascii="Arial" w:hAnsi="Arial" w:cs="Arial"/>
          <w:color w:val="auto"/>
        </w:rPr>
        <w:t xml:space="preserve">premeditação do delito o que leva o investigador a </w:t>
      </w:r>
      <w:r w:rsidR="00BC4B1A" w:rsidRPr="00EE3978">
        <w:rPr>
          <w:rFonts w:ascii="Arial" w:hAnsi="Arial" w:cs="Arial"/>
          <w:color w:val="auto"/>
        </w:rPr>
        <w:t xml:space="preserve">considerar </w:t>
      </w:r>
      <w:r w:rsidR="00F70C8C" w:rsidRPr="00EE3978">
        <w:rPr>
          <w:rFonts w:ascii="Arial" w:hAnsi="Arial" w:cs="Arial"/>
          <w:color w:val="auto"/>
        </w:rPr>
        <w:t xml:space="preserve">o impacto da </w:t>
      </w:r>
      <w:r w:rsidRPr="00EE3978">
        <w:rPr>
          <w:rFonts w:ascii="Arial" w:hAnsi="Arial" w:cs="Arial"/>
          <w:color w:val="auto"/>
        </w:rPr>
        <w:t>motivação no indiciamento, na denúncia e n</w:t>
      </w:r>
      <w:r w:rsidR="006467B8" w:rsidRPr="00EE3978">
        <w:rPr>
          <w:rFonts w:ascii="Arial" w:hAnsi="Arial" w:cs="Arial"/>
          <w:color w:val="auto"/>
        </w:rPr>
        <w:t>a aplicação da pena</w:t>
      </w:r>
      <w:r w:rsidRPr="00EE3978">
        <w:rPr>
          <w:rFonts w:ascii="Arial" w:hAnsi="Arial" w:cs="Arial"/>
          <w:color w:val="auto"/>
        </w:rPr>
        <w:t>.</w:t>
      </w:r>
    </w:p>
    <w:p w14:paraId="0C89DAB0" w14:textId="2D667F00" w:rsidR="00397471" w:rsidRPr="00EE3978" w:rsidRDefault="00397471" w:rsidP="00EE3978">
      <w:pPr>
        <w:pStyle w:val="Standard"/>
        <w:spacing w:after="200" w:line="360" w:lineRule="auto"/>
        <w:ind w:right="992"/>
        <w:rPr>
          <w:rFonts w:ascii="Arial" w:hAnsi="Arial" w:cs="Arial"/>
        </w:rPr>
      </w:pP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b/>
        </w:rPr>
        <w:t>Ar</w:t>
      </w:r>
      <w:r w:rsidR="007452A6" w:rsidRPr="00EE3978">
        <w:rPr>
          <w:rFonts w:ascii="Arial" w:hAnsi="Arial" w:cs="Arial"/>
          <w:b/>
        </w:rPr>
        <w:t>mação</w:t>
      </w:r>
      <w:r w:rsidRPr="00EE3978">
        <w:rPr>
          <w:rFonts w:ascii="Arial" w:eastAsia="Arial" w:hAnsi="Arial" w:cs="Arial"/>
          <w:b/>
          <w:shd w:val="clear" w:color="auto" w:fill="4A86E8"/>
        </w:rPr>
        <w:t xml:space="preserve"> &lt;H4/&gt;</w:t>
      </w:r>
      <w:r w:rsidRPr="00EE3978">
        <w:rPr>
          <w:rFonts w:ascii="Arial" w:hAnsi="Arial" w:cs="Arial"/>
        </w:rPr>
        <w:t xml:space="preserve"> </w:t>
      </w:r>
    </w:p>
    <w:p w14:paraId="01E4A29D" w14:textId="18B5C28C" w:rsidR="00911657" w:rsidRPr="00EE3978" w:rsidRDefault="00896851" w:rsidP="002A319F">
      <w:pPr>
        <w:pStyle w:val="Standard"/>
        <w:spacing w:after="200" w:line="360" w:lineRule="auto"/>
        <w:ind w:right="992"/>
        <w:rPr>
          <w:rFonts w:ascii="Arial" w:hAnsi="Arial" w:cs="Arial"/>
        </w:rPr>
      </w:pPr>
      <w:r w:rsidRPr="00EE3978">
        <w:rPr>
          <w:rFonts w:ascii="Arial" w:hAnsi="Arial" w:cs="Arial"/>
        </w:rPr>
        <w:t>R</w:t>
      </w:r>
      <w:r w:rsidR="00911657" w:rsidRPr="00EE3978">
        <w:rPr>
          <w:rFonts w:ascii="Arial" w:hAnsi="Arial" w:cs="Arial"/>
        </w:rPr>
        <w:t xml:space="preserve">efere-se à conduta do infrator </w:t>
      </w:r>
      <w:r w:rsidR="0071314D" w:rsidRPr="00EE3978">
        <w:rPr>
          <w:rFonts w:ascii="Arial" w:hAnsi="Arial" w:cs="Arial"/>
        </w:rPr>
        <w:t>que se utiliza de astúcia</w:t>
      </w:r>
      <w:r w:rsidR="00911657" w:rsidRPr="00EE3978">
        <w:rPr>
          <w:rFonts w:ascii="Arial" w:hAnsi="Arial" w:cs="Arial"/>
        </w:rPr>
        <w:t xml:space="preserve"> para </w:t>
      </w:r>
      <w:r w:rsidR="0071314D" w:rsidRPr="00EE3978">
        <w:rPr>
          <w:rFonts w:ascii="Arial" w:hAnsi="Arial" w:cs="Arial"/>
        </w:rPr>
        <w:t xml:space="preserve">fazer a abordagem </w:t>
      </w:r>
      <w:r w:rsidR="00911657" w:rsidRPr="00EE3978">
        <w:rPr>
          <w:rFonts w:ascii="Arial" w:hAnsi="Arial" w:cs="Arial"/>
        </w:rPr>
        <w:t>da vítima. Este método pode ir de uma simples distração provocada até uma ação mais elaborada para conquistar a confiança da vítima de forma imediata ou prolongada.</w:t>
      </w:r>
      <w:r w:rsidR="0071314D" w:rsidRPr="00EE3978">
        <w:rPr>
          <w:rFonts w:ascii="Arial" w:hAnsi="Arial" w:cs="Arial"/>
        </w:rPr>
        <w:t xml:space="preserve"> </w:t>
      </w:r>
    </w:p>
    <w:p w14:paraId="797C2EB6" w14:textId="261EC91E" w:rsidR="0043005C" w:rsidRPr="00EE3978" w:rsidRDefault="0043005C" w:rsidP="002A319F">
      <w:pPr>
        <w:pStyle w:val="Standard"/>
        <w:spacing w:after="200" w:line="360" w:lineRule="auto"/>
        <w:ind w:right="992"/>
        <w:rPr>
          <w:rFonts w:ascii="Arial" w:hAnsi="Arial" w:cs="Arial"/>
        </w:rPr>
      </w:pPr>
      <w:commentRangeStart w:id="32"/>
      <w:commentRangeStart w:id="33"/>
      <w:r w:rsidRPr="00EE3978">
        <w:rPr>
          <w:rFonts w:ascii="Arial" w:hAnsi="Arial" w:cs="Arial"/>
          <w:noProof/>
          <w:lang w:eastAsia="pt-BR"/>
        </w:rPr>
        <w:lastRenderedPageBreak/>
        <w:drawing>
          <wp:inline distT="0" distB="0" distL="0" distR="0" wp14:anchorId="4D72811E" wp14:editId="202AD449">
            <wp:extent cx="5715000" cy="4008120"/>
            <wp:effectExtent l="0" t="0" r="0" b="0"/>
            <wp:docPr id="22" name="Imagem 22" descr="Close up shot of Asian man wearing jean jacket sitting on sofa holding glass of whiskey in night club restaurant. Focus on the glass. Alcohol drinkin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 up shot of Asian man wearing jean jacket sitting on sofa holding glass of whiskey in night club restaurant. Focus on the glass. Alcohol drinking conce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008120"/>
                    </a:xfrm>
                    <a:prstGeom prst="rect">
                      <a:avLst/>
                    </a:prstGeom>
                    <a:noFill/>
                    <a:ln>
                      <a:noFill/>
                    </a:ln>
                  </pic:spPr>
                </pic:pic>
              </a:graphicData>
            </a:graphic>
          </wp:inline>
        </w:drawing>
      </w:r>
      <w:commentRangeEnd w:id="32"/>
      <w:r w:rsidRPr="00EE3978">
        <w:rPr>
          <w:rStyle w:val="Refdecomentrio"/>
          <w:rFonts w:ascii="Arial" w:eastAsiaTheme="minorHAnsi" w:hAnsi="Arial" w:cs="Arial"/>
          <w:color w:val="auto"/>
          <w:kern w:val="0"/>
          <w:lang w:eastAsia="en-US"/>
        </w:rPr>
        <w:commentReference w:id="32"/>
      </w:r>
      <w:commentRangeEnd w:id="33"/>
      <w:r w:rsidR="00EE6CBB">
        <w:rPr>
          <w:rStyle w:val="Refdecomentrio"/>
          <w:rFonts w:asciiTheme="minorHAnsi" w:eastAsiaTheme="minorHAnsi" w:hAnsiTheme="minorHAnsi" w:cstheme="minorBidi"/>
          <w:color w:val="auto"/>
          <w:kern w:val="0"/>
          <w:lang w:eastAsia="en-US"/>
        </w:rPr>
        <w:commentReference w:id="33"/>
      </w:r>
    </w:p>
    <w:p w14:paraId="4E24DEB0" w14:textId="68B90F53" w:rsidR="0043005C" w:rsidRPr="00EE3978" w:rsidRDefault="0043005C" w:rsidP="0043005C">
      <w:pPr>
        <w:spacing w:line="240" w:lineRule="auto"/>
        <w:rPr>
          <w:rFonts w:ascii="Arial" w:eastAsia="Times New Roman" w:hAnsi="Arial" w:cs="Arial"/>
          <w:color w:val="FF0000"/>
          <w:szCs w:val="24"/>
        </w:rPr>
      </w:pPr>
      <w:r w:rsidRPr="00EE3978">
        <w:rPr>
          <w:rFonts w:ascii="Arial" w:eastAsia="Times New Roman" w:hAnsi="Arial" w:cs="Arial"/>
          <w:b/>
          <w:color w:val="FF0000"/>
          <w:szCs w:val="24"/>
        </w:rPr>
        <w:t>Figura 1</w:t>
      </w:r>
      <w:r w:rsidR="00EE6CBB">
        <w:rPr>
          <w:rFonts w:ascii="Arial" w:eastAsia="Times New Roman" w:hAnsi="Arial" w:cs="Arial"/>
          <w:b/>
          <w:color w:val="FF0000"/>
          <w:szCs w:val="24"/>
        </w:rPr>
        <w:t>4</w:t>
      </w:r>
      <w:r w:rsidRPr="00EE3978">
        <w:rPr>
          <w:rFonts w:ascii="Arial" w:eastAsia="Times New Roman" w:hAnsi="Arial" w:cs="Arial"/>
          <w:b/>
          <w:color w:val="FF0000"/>
          <w:szCs w:val="24"/>
        </w:rPr>
        <w:t>:</w:t>
      </w:r>
      <w:r w:rsidRPr="00EE3978">
        <w:rPr>
          <w:rFonts w:ascii="Arial" w:eastAsia="Times New Roman" w:hAnsi="Arial" w:cs="Arial"/>
          <w:color w:val="FF0000"/>
          <w:szCs w:val="24"/>
        </w:rPr>
        <w:t xml:space="preserve"> O infrator pode utilizar a bebida como aproximação da vítima.</w:t>
      </w:r>
      <w:r w:rsidRPr="00EE3978">
        <w:rPr>
          <w:rFonts w:ascii="Arial" w:eastAsia="Times New Roman" w:hAnsi="Arial" w:cs="Arial"/>
          <w:b/>
          <w:color w:val="FF0000"/>
          <w:szCs w:val="24"/>
        </w:rPr>
        <w:t xml:space="preserve"> Fonte: </w:t>
      </w:r>
      <w:r w:rsidRPr="00EE3978">
        <w:rPr>
          <w:rFonts w:ascii="Arial" w:eastAsia="Times New Roman" w:hAnsi="Arial" w:cs="Arial"/>
          <w:color w:val="FF0000"/>
          <w:szCs w:val="24"/>
        </w:rPr>
        <w:t>Shutterstock (2019).</w:t>
      </w:r>
    </w:p>
    <w:p w14:paraId="29E23B24" w14:textId="77777777" w:rsidR="0043005C" w:rsidRPr="00EE3978" w:rsidRDefault="0043005C" w:rsidP="00EE3978">
      <w:pPr>
        <w:pStyle w:val="Standard"/>
        <w:spacing w:after="200" w:line="360" w:lineRule="auto"/>
        <w:ind w:right="992"/>
        <w:rPr>
          <w:rFonts w:ascii="Arial" w:hAnsi="Arial" w:cs="Arial"/>
        </w:rPr>
      </w:pPr>
    </w:p>
    <w:p w14:paraId="6597FB72" w14:textId="4435BB4A" w:rsidR="000E61E0" w:rsidRPr="00EE3978" w:rsidRDefault="0043005C" w:rsidP="00EE3978">
      <w:pPr>
        <w:pStyle w:val="Standard"/>
        <w:spacing w:after="200" w:line="360" w:lineRule="auto"/>
        <w:ind w:right="992"/>
        <w:rPr>
          <w:rFonts w:ascii="Arial" w:hAnsi="Arial" w:cs="Arial"/>
        </w:rPr>
      </w:pPr>
      <w:r w:rsidRPr="00EE3978">
        <w:rPr>
          <w:rFonts w:ascii="Arial" w:hAnsi="Arial" w:cs="Arial"/>
        </w:rPr>
        <w:t xml:space="preserve">A armação diz respeito apenas à aproximação da vítima. </w:t>
      </w:r>
      <w:r w:rsidR="001D7EDD" w:rsidRPr="00EE3978">
        <w:rPr>
          <w:rFonts w:ascii="Arial" w:hAnsi="Arial" w:cs="Arial"/>
        </w:rPr>
        <w:t>Neste sentido, vamos considerar</w:t>
      </w:r>
      <w:r w:rsidR="007452A6" w:rsidRPr="00EE3978">
        <w:rPr>
          <w:rFonts w:ascii="Arial" w:hAnsi="Arial" w:cs="Arial"/>
        </w:rPr>
        <w:t xml:space="preserve"> que o infrator </w:t>
      </w:r>
      <w:r w:rsidR="00235048" w:rsidRPr="00EE3978">
        <w:rPr>
          <w:rFonts w:ascii="Arial" w:hAnsi="Arial" w:cs="Arial"/>
        </w:rPr>
        <w:t xml:space="preserve">busca sua vítima entre mulheres </w:t>
      </w:r>
      <w:r w:rsidR="00723326" w:rsidRPr="00EE3978">
        <w:rPr>
          <w:rFonts w:ascii="Arial" w:hAnsi="Arial" w:cs="Arial"/>
        </w:rPr>
        <w:t xml:space="preserve">adolescentes </w:t>
      </w:r>
      <w:r w:rsidR="00235048" w:rsidRPr="00EE3978">
        <w:rPr>
          <w:rFonts w:ascii="Arial" w:hAnsi="Arial" w:cs="Arial"/>
        </w:rPr>
        <w:t>que frequentam barzinhos</w:t>
      </w:r>
      <w:r w:rsidR="00723326" w:rsidRPr="00EE3978">
        <w:rPr>
          <w:rFonts w:ascii="Arial" w:hAnsi="Arial" w:cs="Arial"/>
        </w:rPr>
        <w:t xml:space="preserve"> a noite. </w:t>
      </w:r>
      <w:r w:rsidR="001D7EDD" w:rsidRPr="00EE3978">
        <w:rPr>
          <w:rFonts w:ascii="Arial" w:hAnsi="Arial" w:cs="Arial"/>
        </w:rPr>
        <w:t xml:space="preserve">Então, ele utiliza </w:t>
      </w:r>
      <w:r w:rsidR="007452A6" w:rsidRPr="00EE3978">
        <w:rPr>
          <w:rFonts w:ascii="Arial" w:hAnsi="Arial" w:cs="Arial"/>
        </w:rPr>
        <w:t>uma história como estratégia de convencimento e abordagem.</w:t>
      </w:r>
      <w:r w:rsidR="001D7EDD" w:rsidRPr="00EE3978">
        <w:rPr>
          <w:rFonts w:ascii="Arial" w:hAnsi="Arial" w:cs="Arial"/>
        </w:rPr>
        <w:t xml:space="preserve"> Por exemplo, ele diz </w:t>
      </w:r>
      <w:r w:rsidR="00723326" w:rsidRPr="00EE3978">
        <w:rPr>
          <w:rFonts w:ascii="Arial" w:hAnsi="Arial" w:cs="Arial"/>
        </w:rPr>
        <w:t>que é agenciador de jovens talentos para televisão</w:t>
      </w:r>
      <w:r w:rsidR="00C04813" w:rsidRPr="00EE3978">
        <w:rPr>
          <w:rFonts w:ascii="Arial" w:hAnsi="Arial" w:cs="Arial"/>
        </w:rPr>
        <w:t xml:space="preserve"> e que está a serviço de uma grande rede de TV. Com habilidade, convence algumas jovens a serem entrevistadas em seu escritório onde são estupradas.</w:t>
      </w:r>
    </w:p>
    <w:p w14:paraId="02D90557" w14:textId="77777777" w:rsidR="00961422" w:rsidRPr="00EE3978" w:rsidRDefault="00961422" w:rsidP="00EE3978">
      <w:pPr>
        <w:pStyle w:val="Standard"/>
        <w:spacing w:after="200" w:line="360" w:lineRule="auto"/>
        <w:ind w:right="992"/>
        <w:rPr>
          <w:rFonts w:ascii="Arial" w:hAnsi="Arial" w:cs="Arial"/>
          <w:shd w:val="clear" w:color="auto" w:fill="D0CECE" w:themeFill="background2" w:themeFillShade="E6"/>
        </w:rPr>
      </w:pPr>
    </w:p>
    <w:p w14:paraId="2ECE3F69" w14:textId="4023BD96" w:rsidR="00397471" w:rsidRPr="00EE3978" w:rsidRDefault="00397471" w:rsidP="00EE3978">
      <w:pPr>
        <w:pStyle w:val="Standard"/>
        <w:spacing w:after="200" w:line="360" w:lineRule="auto"/>
        <w:ind w:right="992"/>
        <w:rPr>
          <w:rFonts w:ascii="Arial" w:hAnsi="Arial" w:cs="Arial"/>
        </w:rPr>
      </w:pPr>
      <w:r w:rsidRPr="00EE3978">
        <w:rPr>
          <w:rFonts w:ascii="Arial" w:eastAsia="Arial" w:hAnsi="Arial" w:cs="Arial"/>
          <w:b/>
          <w:shd w:val="clear" w:color="auto" w:fill="4A86E8"/>
        </w:rPr>
        <w:t>&lt;H4&gt;</w:t>
      </w:r>
      <w:r w:rsidRPr="00EE3978">
        <w:rPr>
          <w:rFonts w:ascii="Arial" w:hAnsi="Arial" w:cs="Arial"/>
        </w:rPr>
        <w:t xml:space="preserve"> </w:t>
      </w:r>
      <w:r w:rsidR="00911657" w:rsidRPr="00EE3978">
        <w:rPr>
          <w:rFonts w:ascii="Arial" w:hAnsi="Arial" w:cs="Arial"/>
          <w:b/>
        </w:rPr>
        <w:t>Ataque</w:t>
      </w:r>
      <w:r w:rsidR="00911657" w:rsidRPr="00EE3978">
        <w:rPr>
          <w:rFonts w:ascii="Arial" w:hAnsi="Arial" w:cs="Arial"/>
        </w:rPr>
        <w:t xml:space="preserve"> </w:t>
      </w:r>
      <w:r w:rsidRPr="00EE3978">
        <w:rPr>
          <w:rFonts w:ascii="Arial" w:eastAsia="Arial" w:hAnsi="Arial" w:cs="Arial"/>
          <w:b/>
          <w:shd w:val="clear" w:color="auto" w:fill="4A86E8"/>
        </w:rPr>
        <w:t xml:space="preserve"> &lt;H4/&gt;</w:t>
      </w:r>
      <w:r w:rsidRPr="00EE3978">
        <w:rPr>
          <w:rFonts w:ascii="Arial" w:hAnsi="Arial" w:cs="Arial"/>
        </w:rPr>
        <w:t xml:space="preserve"> </w:t>
      </w:r>
      <w:r w:rsidR="00911657" w:rsidRPr="00EE3978">
        <w:rPr>
          <w:rFonts w:ascii="Arial" w:hAnsi="Arial" w:cs="Arial"/>
        </w:rPr>
        <w:t xml:space="preserve"> </w:t>
      </w:r>
    </w:p>
    <w:p w14:paraId="5B35460E" w14:textId="362CE85A" w:rsidR="00911657" w:rsidRPr="00EE3978" w:rsidRDefault="00BC6300" w:rsidP="002A319F">
      <w:pPr>
        <w:pStyle w:val="Standard"/>
        <w:spacing w:after="200" w:line="360" w:lineRule="auto"/>
        <w:ind w:right="992"/>
        <w:rPr>
          <w:rFonts w:ascii="Arial" w:hAnsi="Arial" w:cs="Arial"/>
        </w:rPr>
      </w:pPr>
      <w:r w:rsidRPr="00EE3978">
        <w:rPr>
          <w:rFonts w:ascii="Arial" w:hAnsi="Arial" w:cs="Arial"/>
        </w:rPr>
        <w:t>É</w:t>
      </w:r>
      <w:r w:rsidR="00911657" w:rsidRPr="00EE3978">
        <w:rPr>
          <w:rFonts w:ascii="Arial" w:hAnsi="Arial" w:cs="Arial"/>
        </w:rPr>
        <w:t xml:space="preserve"> a aproximação </w:t>
      </w:r>
      <w:r w:rsidR="00C04813" w:rsidRPr="00EE3978">
        <w:rPr>
          <w:rFonts w:ascii="Arial" w:hAnsi="Arial" w:cs="Arial"/>
        </w:rPr>
        <w:t xml:space="preserve">que o infrator faz </w:t>
      </w:r>
      <w:r w:rsidR="00911657" w:rsidRPr="00EE3978">
        <w:rPr>
          <w:rFonts w:ascii="Arial" w:hAnsi="Arial" w:cs="Arial"/>
        </w:rPr>
        <w:t xml:space="preserve">da vítima com uso imediato de força lesiva, eliminando qualquer </w:t>
      </w:r>
      <w:r w:rsidR="00C04813" w:rsidRPr="00EE3978">
        <w:rPr>
          <w:rFonts w:ascii="Arial" w:hAnsi="Arial" w:cs="Arial"/>
        </w:rPr>
        <w:t xml:space="preserve">possibilidade de reação para ter </w:t>
      </w:r>
      <w:r w:rsidR="00911657" w:rsidRPr="00EE3978">
        <w:rPr>
          <w:rFonts w:ascii="Arial" w:hAnsi="Arial" w:cs="Arial"/>
        </w:rPr>
        <w:t>o controle total e imediato da situação.</w:t>
      </w:r>
    </w:p>
    <w:p w14:paraId="0BB45472" w14:textId="0F50E7F1" w:rsidR="00B072FB" w:rsidRPr="00EE3978" w:rsidRDefault="00B072FB" w:rsidP="002A319F">
      <w:pPr>
        <w:pStyle w:val="Standard"/>
        <w:spacing w:after="200" w:line="360" w:lineRule="auto"/>
        <w:ind w:right="992"/>
        <w:rPr>
          <w:rFonts w:ascii="Arial" w:hAnsi="Arial" w:cs="Arial"/>
        </w:rPr>
      </w:pPr>
      <w:commentRangeStart w:id="34"/>
      <w:commentRangeStart w:id="35"/>
      <w:commentRangeStart w:id="36"/>
      <w:r w:rsidRPr="00EE3978">
        <w:rPr>
          <w:rFonts w:ascii="Arial" w:hAnsi="Arial" w:cs="Arial"/>
          <w:noProof/>
          <w:lang w:eastAsia="pt-BR"/>
        </w:rPr>
        <w:lastRenderedPageBreak/>
        <w:drawing>
          <wp:inline distT="0" distB="0" distL="0" distR="0" wp14:anchorId="0121FDD1" wp14:editId="6DC3E5B9">
            <wp:extent cx="5715000" cy="4000500"/>
            <wp:effectExtent l="0" t="0" r="0" b="0"/>
            <wp:docPr id="25" name="Imagem 25" descr="Stop sexual harassment and violence against women, rape and sexual abuse concept, The concept of stopping violence against women and rape. International Women's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p sexual harassment and violence against women, rape and sexual abuse concept, The concept of stopping violence against women and rape. International Women's D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34"/>
      <w:r w:rsidRPr="00EE3978">
        <w:rPr>
          <w:rStyle w:val="Refdecomentrio"/>
          <w:rFonts w:ascii="Arial" w:eastAsiaTheme="minorHAnsi" w:hAnsi="Arial" w:cs="Arial"/>
          <w:color w:val="auto"/>
          <w:kern w:val="0"/>
          <w:lang w:eastAsia="en-US"/>
        </w:rPr>
        <w:commentReference w:id="34"/>
      </w:r>
      <w:commentRangeEnd w:id="35"/>
      <w:r w:rsidR="00EE6CBB">
        <w:rPr>
          <w:rStyle w:val="Refdecomentrio"/>
          <w:rFonts w:asciiTheme="minorHAnsi" w:eastAsiaTheme="minorHAnsi" w:hAnsiTheme="minorHAnsi" w:cstheme="minorBidi"/>
          <w:color w:val="auto"/>
          <w:kern w:val="0"/>
          <w:lang w:eastAsia="en-US"/>
        </w:rPr>
        <w:commentReference w:id="35"/>
      </w:r>
      <w:commentRangeEnd w:id="36"/>
      <w:r w:rsidR="008A0CDC">
        <w:rPr>
          <w:rStyle w:val="Refdecomentrio"/>
          <w:rFonts w:asciiTheme="minorHAnsi" w:eastAsiaTheme="minorHAnsi" w:hAnsiTheme="minorHAnsi" w:cstheme="minorBidi"/>
          <w:color w:val="auto"/>
          <w:kern w:val="0"/>
          <w:lang w:eastAsia="en-US"/>
        </w:rPr>
        <w:commentReference w:id="36"/>
      </w:r>
    </w:p>
    <w:p w14:paraId="6C294E51" w14:textId="1E8DDC64" w:rsidR="00961422" w:rsidRPr="00EE3978" w:rsidRDefault="00BC6300" w:rsidP="00EE3978">
      <w:pPr>
        <w:pStyle w:val="Standard"/>
        <w:rPr>
          <w:rFonts w:ascii="Arial" w:eastAsia="Times New Roman" w:hAnsi="Arial" w:cs="Arial"/>
          <w:color w:val="FF0000"/>
        </w:rPr>
      </w:pPr>
      <w:r w:rsidRPr="00EE3978">
        <w:rPr>
          <w:rFonts w:ascii="Arial" w:eastAsia="Times New Roman" w:hAnsi="Arial" w:cs="Arial"/>
          <w:b/>
          <w:color w:val="FF0000"/>
          <w:sz w:val="22"/>
          <w:szCs w:val="22"/>
        </w:rPr>
        <w:t>Figura 1</w:t>
      </w:r>
      <w:r w:rsidR="00EE6CBB">
        <w:rPr>
          <w:rFonts w:ascii="Arial" w:eastAsia="Times New Roman" w:hAnsi="Arial" w:cs="Arial"/>
          <w:b/>
          <w:color w:val="FF0000"/>
        </w:rPr>
        <w:t>5</w:t>
      </w:r>
      <w:r w:rsidRPr="00EE3978">
        <w:rPr>
          <w:rFonts w:ascii="Arial" w:eastAsia="Times New Roman" w:hAnsi="Arial" w:cs="Arial"/>
          <w:b/>
          <w:color w:val="FF0000"/>
          <w:sz w:val="22"/>
          <w:szCs w:val="22"/>
        </w:rPr>
        <w:t>:</w:t>
      </w:r>
      <w:r w:rsidRPr="00EE3978">
        <w:rPr>
          <w:rFonts w:ascii="Arial" w:eastAsia="Times New Roman" w:hAnsi="Arial" w:cs="Arial"/>
          <w:color w:val="FF0000"/>
          <w:sz w:val="22"/>
          <w:szCs w:val="22"/>
        </w:rPr>
        <w:t xml:space="preserve"> Ataque do infrator </w:t>
      </w:r>
      <w:r w:rsidR="0043005C" w:rsidRPr="00EE3978">
        <w:rPr>
          <w:rFonts w:ascii="Arial" w:eastAsia="Times New Roman" w:hAnsi="Arial" w:cs="Arial"/>
          <w:color w:val="FF0000"/>
        </w:rPr>
        <w:t>a</w:t>
      </w:r>
      <w:r w:rsidRPr="00EE3978">
        <w:rPr>
          <w:rFonts w:ascii="Arial" w:eastAsia="Times New Roman" w:hAnsi="Arial" w:cs="Arial"/>
          <w:color w:val="FF0000"/>
          <w:sz w:val="22"/>
          <w:szCs w:val="22"/>
        </w:rPr>
        <w:t xml:space="preserve"> vítima.</w:t>
      </w:r>
      <w:r w:rsidRPr="00EE3978">
        <w:rPr>
          <w:rFonts w:ascii="Arial" w:eastAsia="Times New Roman" w:hAnsi="Arial" w:cs="Arial"/>
          <w:b/>
          <w:color w:val="FF0000"/>
          <w:sz w:val="22"/>
          <w:szCs w:val="22"/>
        </w:rPr>
        <w:t xml:space="preserve"> Fonte: </w:t>
      </w:r>
      <w:r w:rsidRPr="00EE3978">
        <w:rPr>
          <w:rFonts w:ascii="Arial" w:eastAsia="Times New Roman" w:hAnsi="Arial" w:cs="Arial"/>
          <w:color w:val="FF0000"/>
          <w:sz w:val="22"/>
          <w:szCs w:val="22"/>
        </w:rPr>
        <w:t>Shutterstock (2019).</w:t>
      </w:r>
    </w:p>
    <w:p w14:paraId="25CD67F8" w14:textId="79E032B1" w:rsidR="003B2C4F" w:rsidRPr="00EE3978" w:rsidRDefault="003B2C4F" w:rsidP="00EE3978">
      <w:pPr>
        <w:pStyle w:val="Standard"/>
        <w:ind w:right="992"/>
        <w:rPr>
          <w:rFonts w:ascii="Arial" w:hAnsi="Arial" w:cs="Arial"/>
          <w:b/>
        </w:rPr>
      </w:pPr>
    </w:p>
    <w:p w14:paraId="541A699D" w14:textId="7DA4A55D" w:rsidR="00911657" w:rsidRPr="00EE3978" w:rsidRDefault="00B072FB" w:rsidP="00EE3978">
      <w:pPr>
        <w:pStyle w:val="Standard"/>
        <w:spacing w:after="200" w:line="360" w:lineRule="auto"/>
        <w:ind w:right="992"/>
        <w:rPr>
          <w:rFonts w:ascii="Arial" w:hAnsi="Arial" w:cs="Arial"/>
        </w:rPr>
      </w:pPr>
      <w:r w:rsidRPr="00EE3978">
        <w:rPr>
          <w:rFonts w:ascii="Arial" w:hAnsi="Arial" w:cs="Arial"/>
        </w:rPr>
        <w:t xml:space="preserve">Um exemplo disso é </w:t>
      </w:r>
      <w:r w:rsidR="00BC6300" w:rsidRPr="00EE3978">
        <w:rPr>
          <w:rFonts w:ascii="Arial" w:hAnsi="Arial" w:cs="Arial"/>
        </w:rPr>
        <w:t>imagina</w:t>
      </w:r>
      <w:r w:rsidRPr="00EE3978">
        <w:rPr>
          <w:rFonts w:ascii="Arial" w:hAnsi="Arial" w:cs="Arial"/>
        </w:rPr>
        <w:t>r</w:t>
      </w:r>
      <w:r w:rsidR="00BC6300" w:rsidRPr="00EE3978">
        <w:rPr>
          <w:rFonts w:ascii="Arial" w:hAnsi="Arial" w:cs="Arial"/>
        </w:rPr>
        <w:t xml:space="preserve"> que o</w:t>
      </w:r>
      <w:r w:rsidR="00C04813" w:rsidRPr="00EE3978">
        <w:rPr>
          <w:rFonts w:ascii="Arial" w:hAnsi="Arial" w:cs="Arial"/>
        </w:rPr>
        <w:t xml:space="preserve"> infrator espera sua vítima em um beco escuro e a ataca repentinamente, </w:t>
      </w:r>
      <w:r w:rsidRPr="00EE3978">
        <w:rPr>
          <w:rFonts w:ascii="Arial" w:hAnsi="Arial" w:cs="Arial"/>
        </w:rPr>
        <w:t>empregando força física p</w:t>
      </w:r>
      <w:r w:rsidR="00C04813" w:rsidRPr="00EE3978">
        <w:rPr>
          <w:rFonts w:ascii="Arial" w:hAnsi="Arial" w:cs="Arial"/>
        </w:rPr>
        <w:t>a</w:t>
      </w:r>
      <w:r w:rsidRPr="00EE3978">
        <w:rPr>
          <w:rFonts w:ascii="Arial" w:hAnsi="Arial" w:cs="Arial"/>
        </w:rPr>
        <w:t>ra</w:t>
      </w:r>
      <w:r w:rsidR="00C04813" w:rsidRPr="00EE3978">
        <w:rPr>
          <w:rFonts w:ascii="Arial" w:hAnsi="Arial" w:cs="Arial"/>
        </w:rPr>
        <w:t xml:space="preserve"> domina</w:t>
      </w:r>
      <w:r w:rsidRPr="00EE3978">
        <w:rPr>
          <w:rFonts w:ascii="Arial" w:hAnsi="Arial" w:cs="Arial"/>
        </w:rPr>
        <w:t>ção</w:t>
      </w:r>
      <w:r w:rsidR="00C04813" w:rsidRPr="00EE3978">
        <w:rPr>
          <w:rFonts w:ascii="Arial" w:hAnsi="Arial" w:cs="Arial"/>
        </w:rPr>
        <w:t xml:space="preserve"> </w:t>
      </w:r>
      <w:r w:rsidR="00E407A3" w:rsidRPr="00EE3978">
        <w:rPr>
          <w:rFonts w:ascii="Arial" w:hAnsi="Arial" w:cs="Arial"/>
        </w:rPr>
        <w:t>e a ameaça com</w:t>
      </w:r>
      <w:r w:rsidR="00C04813" w:rsidRPr="00EE3978">
        <w:rPr>
          <w:rFonts w:ascii="Arial" w:hAnsi="Arial" w:cs="Arial"/>
        </w:rPr>
        <w:t xml:space="preserve"> uma arma de fogo, a levando para o interior de uma casa abandonada onde pratica o estupro.</w:t>
      </w:r>
    </w:p>
    <w:p w14:paraId="145281AE" w14:textId="492B04C1" w:rsidR="003B0492" w:rsidRPr="00EE3978" w:rsidRDefault="00BC6300" w:rsidP="00EE3978">
      <w:pPr>
        <w:pStyle w:val="Standard"/>
        <w:spacing w:after="200" w:line="360" w:lineRule="auto"/>
        <w:ind w:right="992"/>
        <w:rPr>
          <w:rFonts w:ascii="Arial" w:hAnsi="Arial" w:cs="Arial"/>
        </w:rPr>
      </w:pPr>
      <w:r w:rsidRPr="00EE3978">
        <w:rPr>
          <w:rFonts w:ascii="Arial" w:hAnsi="Arial" w:cs="Arial"/>
        </w:rPr>
        <w:t>O ataque pode se</w:t>
      </w:r>
      <w:r w:rsidR="00B072FB" w:rsidRPr="00EE3978">
        <w:rPr>
          <w:rFonts w:ascii="Arial" w:hAnsi="Arial" w:cs="Arial"/>
        </w:rPr>
        <w:t>r</w:t>
      </w:r>
      <w:r w:rsidRPr="00EE3978">
        <w:rPr>
          <w:rFonts w:ascii="Arial" w:hAnsi="Arial" w:cs="Arial"/>
        </w:rPr>
        <w:t xml:space="preserve"> f</w:t>
      </w:r>
      <w:r w:rsidR="00B072FB" w:rsidRPr="00EE3978">
        <w:rPr>
          <w:rFonts w:ascii="Arial" w:hAnsi="Arial" w:cs="Arial"/>
        </w:rPr>
        <w:t>eito</w:t>
      </w:r>
      <w:r w:rsidRPr="00EE3978">
        <w:rPr>
          <w:rFonts w:ascii="Arial" w:hAnsi="Arial" w:cs="Arial"/>
        </w:rPr>
        <w:t xml:space="preserve"> de diferentes maneiras e o método de ataque escolhido pelo infrator diz</w:t>
      </w:r>
      <w:r w:rsidR="00911657" w:rsidRPr="00EE3978">
        <w:rPr>
          <w:rFonts w:ascii="Arial" w:hAnsi="Arial" w:cs="Arial"/>
        </w:rPr>
        <w:t xml:space="preserve"> respeito ao método que</w:t>
      </w:r>
      <w:r w:rsidR="00247D66" w:rsidRPr="00EE3978">
        <w:rPr>
          <w:rFonts w:ascii="Arial" w:hAnsi="Arial" w:cs="Arial"/>
        </w:rPr>
        <w:t xml:space="preserve"> o </w:t>
      </w:r>
      <w:r w:rsidRPr="00EE3978">
        <w:rPr>
          <w:rFonts w:ascii="Arial" w:hAnsi="Arial" w:cs="Arial"/>
        </w:rPr>
        <w:t xml:space="preserve">ele </w:t>
      </w:r>
      <w:r w:rsidR="00247D66" w:rsidRPr="00EE3978">
        <w:rPr>
          <w:rFonts w:ascii="Arial" w:hAnsi="Arial" w:cs="Arial"/>
        </w:rPr>
        <w:t>utiliza para dominar</w:t>
      </w:r>
      <w:r w:rsidR="00911657" w:rsidRPr="00EE3978">
        <w:rPr>
          <w:rFonts w:ascii="Arial" w:hAnsi="Arial" w:cs="Arial"/>
        </w:rPr>
        <w:t xml:space="preserve"> a vítima </w:t>
      </w:r>
      <w:r w:rsidR="003B0492" w:rsidRPr="00EE3978">
        <w:rPr>
          <w:rFonts w:ascii="Arial" w:hAnsi="Arial" w:cs="Arial"/>
        </w:rPr>
        <w:t xml:space="preserve">após fazer a </w:t>
      </w:r>
      <w:r w:rsidR="00911657" w:rsidRPr="00EE3978">
        <w:rPr>
          <w:rFonts w:ascii="Arial" w:hAnsi="Arial" w:cs="Arial"/>
        </w:rPr>
        <w:t xml:space="preserve">abordagem. </w:t>
      </w:r>
    </w:p>
    <w:p w14:paraId="3C45BB4A" w14:textId="1CC8FADE" w:rsidR="002614A2" w:rsidRPr="00EE3978" w:rsidRDefault="00B26538" w:rsidP="00C027C4">
      <w:pPr>
        <w:pStyle w:val="Standard"/>
        <w:spacing w:after="200" w:line="360" w:lineRule="auto"/>
        <w:ind w:right="992"/>
        <w:rPr>
          <w:rFonts w:ascii="Arial" w:hAnsi="Arial" w:cs="Arial"/>
        </w:rPr>
      </w:pPr>
      <w:r w:rsidRPr="00EE3978">
        <w:rPr>
          <w:rFonts w:ascii="Arial" w:hAnsi="Arial" w:cs="Arial"/>
        </w:rPr>
        <w:t xml:space="preserve">O </w:t>
      </w:r>
      <w:r w:rsidR="00911657" w:rsidRPr="00EE3978">
        <w:rPr>
          <w:rFonts w:ascii="Arial" w:hAnsi="Arial" w:cs="Arial"/>
        </w:rPr>
        <w:t xml:space="preserve">método </w:t>
      </w:r>
      <w:r w:rsidRPr="00EE3978">
        <w:rPr>
          <w:rFonts w:ascii="Arial" w:hAnsi="Arial" w:cs="Arial"/>
        </w:rPr>
        <w:t xml:space="preserve">de ataque </w:t>
      </w:r>
      <w:r w:rsidR="002614A2" w:rsidRPr="00EE3978">
        <w:rPr>
          <w:rFonts w:ascii="Arial" w:hAnsi="Arial" w:cs="Arial"/>
        </w:rPr>
        <w:t xml:space="preserve">não </w:t>
      </w:r>
      <w:r w:rsidRPr="00EE3978">
        <w:rPr>
          <w:rFonts w:ascii="Arial" w:hAnsi="Arial" w:cs="Arial"/>
        </w:rPr>
        <w:t>inclui a</w:t>
      </w:r>
      <w:r w:rsidR="009C4030" w:rsidRPr="00EE3978">
        <w:rPr>
          <w:rFonts w:ascii="Arial" w:hAnsi="Arial" w:cs="Arial"/>
        </w:rPr>
        <w:t xml:space="preserve"> surpresa</w:t>
      </w:r>
      <w:r w:rsidR="00216108" w:rsidRPr="00EE3978">
        <w:rPr>
          <w:rFonts w:ascii="Arial" w:hAnsi="Arial" w:cs="Arial"/>
        </w:rPr>
        <w:t xml:space="preserve"> ou</w:t>
      </w:r>
      <w:r w:rsidR="00BC6300" w:rsidRPr="00EE3978">
        <w:rPr>
          <w:rFonts w:ascii="Arial" w:hAnsi="Arial" w:cs="Arial"/>
        </w:rPr>
        <w:t xml:space="preserve"> cilada</w:t>
      </w:r>
      <w:r w:rsidR="00911657" w:rsidRPr="00EE3978">
        <w:rPr>
          <w:rFonts w:ascii="Arial" w:hAnsi="Arial" w:cs="Arial"/>
          <w:b/>
          <w:i/>
          <w:u w:val="single"/>
        </w:rPr>
        <w:t>,</w:t>
      </w:r>
      <w:r w:rsidR="00911657" w:rsidRPr="00EE3978">
        <w:rPr>
          <w:rFonts w:ascii="Arial" w:hAnsi="Arial" w:cs="Arial"/>
        </w:rPr>
        <w:t xml:space="preserve"> pois estes se referem </w:t>
      </w:r>
      <w:r w:rsidR="003B0492" w:rsidRPr="00EE3978">
        <w:rPr>
          <w:rFonts w:ascii="Arial" w:hAnsi="Arial" w:cs="Arial"/>
        </w:rPr>
        <w:t xml:space="preserve">apenas </w:t>
      </w:r>
      <w:r w:rsidR="00911657" w:rsidRPr="00EE3978">
        <w:rPr>
          <w:rFonts w:ascii="Arial" w:hAnsi="Arial" w:cs="Arial"/>
        </w:rPr>
        <w:t>ao estilo de aproximação</w:t>
      </w:r>
      <w:r w:rsidR="00BC6300" w:rsidRPr="00EE3978">
        <w:rPr>
          <w:rFonts w:ascii="Arial" w:hAnsi="Arial" w:cs="Arial"/>
        </w:rPr>
        <w:t>.</w:t>
      </w:r>
      <w:r w:rsidR="00911657" w:rsidRPr="00EE3978">
        <w:rPr>
          <w:rFonts w:ascii="Arial" w:hAnsi="Arial" w:cs="Arial"/>
        </w:rPr>
        <w:t xml:space="preserve"> São condutas distintas que oferecerão informações distintas sobre o perfil do crime. </w:t>
      </w:r>
    </w:p>
    <w:p w14:paraId="3B7FB136" w14:textId="5999B4C0" w:rsidR="00216108" w:rsidRPr="00EE3978" w:rsidRDefault="002614A2" w:rsidP="00C027C4">
      <w:pPr>
        <w:pStyle w:val="Standard"/>
        <w:spacing w:after="200" w:line="360" w:lineRule="auto"/>
        <w:ind w:right="992"/>
        <w:rPr>
          <w:rFonts w:ascii="Arial" w:hAnsi="Arial" w:cs="Arial"/>
          <w:color w:val="auto"/>
        </w:rPr>
      </w:pPr>
      <w:r w:rsidRPr="00EE3978">
        <w:rPr>
          <w:rFonts w:ascii="Arial" w:hAnsi="Arial" w:cs="Arial"/>
        </w:rPr>
        <w:t>Entretanto, há alguma relação com o estilo de aproximação</w:t>
      </w:r>
      <w:r w:rsidR="00B26538" w:rsidRPr="00EE3978">
        <w:rPr>
          <w:rFonts w:ascii="Arial" w:hAnsi="Arial" w:cs="Arial"/>
        </w:rPr>
        <w:t xml:space="preserve"> </w:t>
      </w:r>
      <w:r w:rsidR="009748DD" w:rsidRPr="00EE3978">
        <w:rPr>
          <w:rFonts w:ascii="Arial" w:hAnsi="Arial" w:cs="Arial"/>
        </w:rPr>
        <w:t>e</w:t>
      </w:r>
      <w:r w:rsidR="00B26538" w:rsidRPr="00EE3978">
        <w:rPr>
          <w:rFonts w:ascii="Arial" w:hAnsi="Arial" w:cs="Arial"/>
        </w:rPr>
        <w:t xml:space="preserve"> meio do</w:t>
      </w:r>
      <w:r w:rsidRPr="00EE3978">
        <w:rPr>
          <w:rFonts w:ascii="Arial" w:hAnsi="Arial" w:cs="Arial"/>
        </w:rPr>
        <w:t xml:space="preserve"> ataque</w:t>
      </w:r>
      <w:r w:rsidR="00B26538" w:rsidRPr="00EE3978">
        <w:rPr>
          <w:rFonts w:ascii="Arial" w:hAnsi="Arial" w:cs="Arial"/>
        </w:rPr>
        <w:t xml:space="preserve"> </w:t>
      </w:r>
      <w:r w:rsidR="009748DD" w:rsidRPr="00EE3978">
        <w:rPr>
          <w:rFonts w:ascii="Arial" w:hAnsi="Arial" w:cs="Arial"/>
        </w:rPr>
        <w:t xml:space="preserve">aplicado, </w:t>
      </w:r>
      <w:r w:rsidRPr="00EE3978">
        <w:rPr>
          <w:rFonts w:ascii="Arial" w:hAnsi="Arial" w:cs="Arial"/>
        </w:rPr>
        <w:t>tendo em vista a alusão deste “à natureza e à extensão do ataque”.</w:t>
      </w:r>
      <w:r w:rsidR="009748DD" w:rsidRPr="00EE3978">
        <w:rPr>
          <w:rFonts w:ascii="Arial" w:hAnsi="Arial" w:cs="Arial"/>
          <w:b/>
          <w:color w:val="auto"/>
        </w:rPr>
        <w:t xml:space="preserve"> </w:t>
      </w:r>
      <w:r w:rsidR="00911657" w:rsidRPr="00EE3978">
        <w:rPr>
          <w:rFonts w:ascii="Arial" w:hAnsi="Arial" w:cs="Arial"/>
          <w:color w:val="auto"/>
        </w:rPr>
        <w:t xml:space="preserve">A denominação do método </w:t>
      </w:r>
      <w:r w:rsidR="00B072FB" w:rsidRPr="00EE3978">
        <w:rPr>
          <w:rFonts w:ascii="Arial" w:hAnsi="Arial" w:cs="Arial"/>
          <w:color w:val="auto"/>
        </w:rPr>
        <w:t>de ata</w:t>
      </w:r>
      <w:r w:rsidR="009748DD" w:rsidRPr="00EE3978">
        <w:rPr>
          <w:rFonts w:ascii="Arial" w:hAnsi="Arial" w:cs="Arial"/>
          <w:color w:val="auto"/>
        </w:rPr>
        <w:t xml:space="preserve">que </w:t>
      </w:r>
      <w:r w:rsidR="00911657" w:rsidRPr="00EE3978">
        <w:rPr>
          <w:rFonts w:ascii="Arial" w:hAnsi="Arial" w:cs="Arial"/>
          <w:color w:val="auto"/>
        </w:rPr>
        <w:t xml:space="preserve">é em função do uso de </w:t>
      </w:r>
      <w:r w:rsidRPr="00EE3978">
        <w:rPr>
          <w:rFonts w:ascii="Arial" w:hAnsi="Arial" w:cs="Arial"/>
          <w:color w:val="auto"/>
        </w:rPr>
        <w:t xml:space="preserve">uma </w:t>
      </w:r>
      <w:r w:rsidR="00911657" w:rsidRPr="00EE3978">
        <w:rPr>
          <w:rFonts w:ascii="Arial" w:hAnsi="Arial" w:cs="Arial"/>
          <w:color w:val="auto"/>
        </w:rPr>
        <w:t>arma e do tipo de força aplicada na abordagem da vítima.</w:t>
      </w:r>
      <w:r w:rsidR="00B26538" w:rsidRPr="00EE3978">
        <w:rPr>
          <w:rFonts w:ascii="Arial" w:hAnsi="Arial" w:cs="Arial"/>
          <w:color w:val="auto"/>
        </w:rPr>
        <w:t xml:space="preserve"> </w:t>
      </w:r>
    </w:p>
    <w:p w14:paraId="534F4D9F" w14:textId="6C66C67D"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Os métodos de ataque podem</w:t>
      </w:r>
      <w:r w:rsidR="00476709" w:rsidRPr="00EE3978">
        <w:rPr>
          <w:rFonts w:ascii="Arial" w:hAnsi="Arial" w:cs="Arial"/>
        </w:rPr>
        <w:t xml:space="preserve"> variar. </w:t>
      </w:r>
      <w:r w:rsidR="008A0CDC">
        <w:rPr>
          <w:rFonts w:ascii="Arial" w:hAnsi="Arial" w:cs="Arial"/>
        </w:rPr>
        <w:t>Clique nas abas a seguir para identificar alguns</w:t>
      </w:r>
      <w:r w:rsidR="00476709" w:rsidRPr="00EE3978">
        <w:rPr>
          <w:rFonts w:ascii="Arial" w:hAnsi="Arial" w:cs="Arial"/>
        </w:rPr>
        <w:t xml:space="preserve"> exemplos</w:t>
      </w:r>
      <w:r w:rsidR="008A0CDC">
        <w:rPr>
          <w:rFonts w:ascii="Arial" w:hAnsi="Arial" w:cs="Arial"/>
        </w:rPr>
        <w:t xml:space="preserve"> desses métodos de ataque.</w:t>
      </w:r>
    </w:p>
    <w:p w14:paraId="24619DE9" w14:textId="77777777" w:rsidR="00B82376" w:rsidRPr="00EE3978" w:rsidRDefault="00911657" w:rsidP="00C027C4">
      <w:pPr>
        <w:pStyle w:val="Standard"/>
        <w:numPr>
          <w:ilvl w:val="0"/>
          <w:numId w:val="35"/>
        </w:numPr>
        <w:spacing w:after="200" w:line="360" w:lineRule="auto"/>
        <w:ind w:left="0" w:right="992" w:firstLine="0"/>
        <w:rPr>
          <w:rFonts w:ascii="Arial" w:hAnsi="Arial" w:cs="Arial"/>
        </w:rPr>
      </w:pPr>
      <w:commentRangeStart w:id="37"/>
      <w:r w:rsidRPr="00EE3978">
        <w:rPr>
          <w:rFonts w:ascii="Arial" w:hAnsi="Arial" w:cs="Arial"/>
          <w:b/>
        </w:rPr>
        <w:t>Ameaça verbal de força fatal</w:t>
      </w:r>
      <w:r w:rsidRPr="00EE3978">
        <w:rPr>
          <w:rFonts w:ascii="Arial" w:hAnsi="Arial" w:cs="Arial"/>
        </w:rPr>
        <w:t xml:space="preserve"> – quando o infrator, sem uso de arma, dá </w:t>
      </w:r>
      <w:r w:rsidRPr="00EE3978">
        <w:rPr>
          <w:rFonts w:ascii="Arial" w:hAnsi="Arial" w:cs="Arial"/>
        </w:rPr>
        <w:lastRenderedPageBreak/>
        <w:t xml:space="preserve">uma ordem e faz ameaça grave caso a vítima não </w:t>
      </w:r>
      <w:r w:rsidR="00B06D3F" w:rsidRPr="00EE3978">
        <w:rPr>
          <w:rFonts w:ascii="Arial" w:hAnsi="Arial" w:cs="Arial"/>
        </w:rPr>
        <w:t>o obedeça</w:t>
      </w:r>
      <w:r w:rsidRPr="00EE3978">
        <w:rPr>
          <w:rFonts w:ascii="Arial" w:hAnsi="Arial" w:cs="Arial"/>
        </w:rPr>
        <w:t xml:space="preserve">. </w:t>
      </w:r>
    </w:p>
    <w:p w14:paraId="4FF3C29E" w14:textId="509362B7" w:rsidR="00911657" w:rsidRPr="00EE3978" w:rsidRDefault="00B06D3F" w:rsidP="00EE3978">
      <w:pPr>
        <w:pStyle w:val="Standard"/>
        <w:spacing w:after="200" w:line="360" w:lineRule="auto"/>
        <w:ind w:right="992"/>
        <w:rPr>
          <w:rFonts w:ascii="Arial" w:hAnsi="Arial" w:cs="Arial"/>
        </w:rPr>
      </w:pPr>
      <w:r w:rsidRPr="00EE3978">
        <w:rPr>
          <w:rFonts w:ascii="Arial" w:hAnsi="Arial" w:cs="Arial"/>
        </w:rPr>
        <w:t>Exemplo</w:t>
      </w:r>
      <w:r w:rsidR="00911657" w:rsidRPr="00EE3978">
        <w:rPr>
          <w:rFonts w:ascii="Arial" w:hAnsi="Arial" w:cs="Arial"/>
        </w:rPr>
        <w:t xml:space="preserve">: </w:t>
      </w:r>
      <w:r w:rsidR="00911657" w:rsidRPr="00EE3978">
        <w:rPr>
          <w:rFonts w:ascii="Arial" w:hAnsi="Arial" w:cs="Arial"/>
          <w:i/>
        </w:rPr>
        <w:t xml:space="preserve">“Entra no carro e tira a roupa ou te </w:t>
      </w:r>
      <w:r w:rsidRPr="00EE3978">
        <w:rPr>
          <w:rFonts w:ascii="Arial" w:hAnsi="Arial" w:cs="Arial"/>
          <w:i/>
        </w:rPr>
        <w:t>mato!</w:t>
      </w:r>
      <w:r w:rsidR="00B26538" w:rsidRPr="00EE3978">
        <w:rPr>
          <w:rFonts w:ascii="Arial" w:hAnsi="Arial" w:cs="Arial"/>
          <w:i/>
        </w:rPr>
        <w:t>”</w:t>
      </w:r>
    </w:p>
    <w:p w14:paraId="557E1278" w14:textId="77777777" w:rsidR="00911657" w:rsidRPr="00EE3978" w:rsidRDefault="00911657" w:rsidP="00C027C4">
      <w:pPr>
        <w:pStyle w:val="Standard"/>
        <w:numPr>
          <w:ilvl w:val="0"/>
          <w:numId w:val="35"/>
        </w:numPr>
        <w:spacing w:after="200" w:line="360" w:lineRule="auto"/>
        <w:ind w:left="0" w:right="992" w:firstLine="0"/>
        <w:rPr>
          <w:rFonts w:ascii="Arial" w:hAnsi="Arial" w:cs="Arial"/>
        </w:rPr>
      </w:pPr>
      <w:r w:rsidRPr="00EE3978">
        <w:rPr>
          <w:rFonts w:ascii="Arial" w:hAnsi="Arial" w:cs="Arial"/>
          <w:b/>
        </w:rPr>
        <w:t>Comando verbal e ameaça de força fatal</w:t>
      </w:r>
      <w:r w:rsidRPr="00EE3978">
        <w:rPr>
          <w:rFonts w:ascii="Arial" w:hAnsi="Arial" w:cs="Arial"/>
        </w:rPr>
        <w:t xml:space="preserve"> – quando o infrator, com o uso de arma, dá uma ordem e faz ameaça grave caso a vítima não faça o que ele manda. </w:t>
      </w:r>
    </w:p>
    <w:p w14:paraId="60977516" w14:textId="27F37023" w:rsidR="00B06D3F" w:rsidRPr="00EE3978" w:rsidRDefault="00B06D3F" w:rsidP="00EE3978">
      <w:pPr>
        <w:pStyle w:val="Standard"/>
        <w:spacing w:after="200" w:line="360" w:lineRule="auto"/>
        <w:ind w:right="992"/>
        <w:rPr>
          <w:rFonts w:ascii="Arial" w:hAnsi="Arial" w:cs="Arial"/>
        </w:rPr>
      </w:pPr>
      <w:r w:rsidRPr="00EE3978">
        <w:rPr>
          <w:rFonts w:ascii="Arial" w:hAnsi="Arial" w:cs="Arial"/>
        </w:rPr>
        <w:t xml:space="preserve">Exemplo: </w:t>
      </w:r>
      <w:r w:rsidR="00476709" w:rsidRPr="00EE3978">
        <w:rPr>
          <w:rFonts w:ascii="Arial" w:hAnsi="Arial" w:cs="Arial"/>
          <w:i/>
        </w:rPr>
        <w:t>“</w:t>
      </w:r>
      <w:r w:rsidRPr="00EE3978">
        <w:rPr>
          <w:rFonts w:ascii="Arial" w:hAnsi="Arial" w:cs="Arial"/>
          <w:i/>
        </w:rPr>
        <w:t>Faz o que estou mandando ou te dou um tiro</w:t>
      </w:r>
      <w:r w:rsidR="00476709" w:rsidRPr="00EE3978">
        <w:rPr>
          <w:rFonts w:ascii="Arial" w:hAnsi="Arial" w:cs="Arial"/>
          <w:i/>
        </w:rPr>
        <w:t>”</w:t>
      </w:r>
      <w:r w:rsidRPr="00EE3978">
        <w:rPr>
          <w:rFonts w:ascii="Arial" w:hAnsi="Arial" w:cs="Arial"/>
          <w:i/>
        </w:rPr>
        <w:t>.</w:t>
      </w:r>
    </w:p>
    <w:p w14:paraId="2D73B19F" w14:textId="392F740F" w:rsidR="00053AFA" w:rsidRPr="00EE3978" w:rsidRDefault="00911657" w:rsidP="00EE3978">
      <w:pPr>
        <w:pStyle w:val="Standard"/>
        <w:numPr>
          <w:ilvl w:val="0"/>
          <w:numId w:val="35"/>
        </w:numPr>
        <w:spacing w:after="200" w:line="360" w:lineRule="auto"/>
        <w:ind w:left="0" w:right="992" w:firstLine="0"/>
        <w:rPr>
          <w:rFonts w:ascii="Arial" w:hAnsi="Arial" w:cs="Arial"/>
        </w:rPr>
      </w:pPr>
      <w:r w:rsidRPr="00EE3978">
        <w:rPr>
          <w:rFonts w:ascii="Arial" w:hAnsi="Arial" w:cs="Arial"/>
          <w:b/>
        </w:rPr>
        <w:t>Ataque estilo blitz</w:t>
      </w:r>
      <w:r w:rsidR="000C0BE6">
        <w:rPr>
          <w:rFonts w:ascii="Arial" w:hAnsi="Arial" w:cs="Arial"/>
          <w:b/>
        </w:rPr>
        <w:t xml:space="preserve"> (ação rápida)</w:t>
      </w:r>
      <w:r w:rsidRPr="00EE3978">
        <w:rPr>
          <w:rFonts w:ascii="Arial" w:hAnsi="Arial" w:cs="Arial"/>
          <w:b/>
        </w:rPr>
        <w:t xml:space="preserve"> pela retaguarda</w:t>
      </w:r>
      <w:r w:rsidR="00B072FB" w:rsidRPr="00EE3978">
        <w:rPr>
          <w:rFonts w:ascii="Arial" w:hAnsi="Arial" w:cs="Arial"/>
          <w:b/>
        </w:rPr>
        <w:t xml:space="preserve"> </w:t>
      </w:r>
      <w:r w:rsidR="00053AFA" w:rsidRPr="00EE3978">
        <w:rPr>
          <w:rFonts w:ascii="Arial" w:hAnsi="Arial" w:cs="Arial"/>
        </w:rPr>
        <w:t>–</w:t>
      </w:r>
      <w:r w:rsidR="00B072FB" w:rsidRPr="00EE3978">
        <w:rPr>
          <w:rFonts w:ascii="Arial" w:hAnsi="Arial" w:cs="Arial"/>
        </w:rPr>
        <w:t xml:space="preserve"> </w:t>
      </w:r>
      <w:r w:rsidR="00053AFA" w:rsidRPr="00EE3978">
        <w:rPr>
          <w:rFonts w:ascii="Arial" w:hAnsi="Arial" w:cs="Arial"/>
        </w:rPr>
        <w:t xml:space="preserve">ataque por trás da vítima. </w:t>
      </w:r>
    </w:p>
    <w:p w14:paraId="4A71F86D" w14:textId="59884D4D" w:rsidR="00911657" w:rsidRPr="00EE3978" w:rsidRDefault="00053AFA" w:rsidP="00EE3978">
      <w:pPr>
        <w:pStyle w:val="Standard"/>
        <w:spacing w:after="200" w:line="360" w:lineRule="auto"/>
        <w:ind w:right="992"/>
        <w:rPr>
          <w:rFonts w:ascii="Arial" w:hAnsi="Arial" w:cs="Arial"/>
        </w:rPr>
      </w:pPr>
      <w:r w:rsidRPr="00EE3978">
        <w:rPr>
          <w:rFonts w:ascii="Arial" w:hAnsi="Arial" w:cs="Arial"/>
        </w:rPr>
        <w:t xml:space="preserve">Exemplo: </w:t>
      </w:r>
      <w:r w:rsidR="00C87ED9" w:rsidRPr="00EE3978">
        <w:rPr>
          <w:rFonts w:ascii="Arial" w:hAnsi="Arial" w:cs="Arial"/>
        </w:rPr>
        <w:t xml:space="preserve">quando o infrator </w:t>
      </w:r>
      <w:r w:rsidR="00911657" w:rsidRPr="00EE3978">
        <w:rPr>
          <w:rFonts w:ascii="Arial" w:hAnsi="Arial" w:cs="Arial"/>
        </w:rPr>
        <w:t>a</w:t>
      </w:r>
      <w:r w:rsidR="00C87ED9" w:rsidRPr="00EE3978">
        <w:rPr>
          <w:rFonts w:ascii="Arial" w:hAnsi="Arial" w:cs="Arial"/>
        </w:rPr>
        <w:t xml:space="preserve">taca a vítima por </w:t>
      </w:r>
      <w:r w:rsidR="00911657" w:rsidRPr="00EE3978">
        <w:rPr>
          <w:rFonts w:ascii="Arial" w:hAnsi="Arial" w:cs="Arial"/>
        </w:rPr>
        <w:t>trás aplicando-lhe o golpe da “gravata”</w:t>
      </w:r>
      <w:r w:rsidR="00B072FB" w:rsidRPr="00EE3978">
        <w:rPr>
          <w:rFonts w:ascii="Arial" w:hAnsi="Arial" w:cs="Arial"/>
        </w:rPr>
        <w:t xml:space="preserve"> (quando o agressor ataca por trás, colocando o braço envolto no pescoço da vítima</w:t>
      </w:r>
      <w:r w:rsidR="009748DD" w:rsidRPr="00EE3978">
        <w:rPr>
          <w:rFonts w:ascii="Arial" w:hAnsi="Arial" w:cs="Arial"/>
        </w:rPr>
        <w:t>)</w:t>
      </w:r>
      <w:r w:rsidR="00911657" w:rsidRPr="00EE3978">
        <w:rPr>
          <w:rFonts w:ascii="Arial" w:hAnsi="Arial" w:cs="Arial"/>
        </w:rPr>
        <w:t>.</w:t>
      </w:r>
    </w:p>
    <w:p w14:paraId="11545B5F" w14:textId="77777777" w:rsidR="00053AFA" w:rsidRPr="00EE3978" w:rsidRDefault="00911657" w:rsidP="00C027C4">
      <w:pPr>
        <w:pStyle w:val="Standard"/>
        <w:numPr>
          <w:ilvl w:val="0"/>
          <w:numId w:val="35"/>
        </w:numPr>
        <w:spacing w:after="200" w:line="360" w:lineRule="auto"/>
        <w:ind w:left="0" w:right="992" w:firstLine="0"/>
        <w:rPr>
          <w:rFonts w:ascii="Arial" w:hAnsi="Arial" w:cs="Arial"/>
        </w:rPr>
      </w:pPr>
      <w:r w:rsidRPr="00EE3978">
        <w:rPr>
          <w:rFonts w:ascii="Arial" w:hAnsi="Arial" w:cs="Arial"/>
          <w:b/>
        </w:rPr>
        <w:t>Comando verbal</w:t>
      </w:r>
      <w:r w:rsidRPr="00EE3978">
        <w:rPr>
          <w:rFonts w:ascii="Arial" w:hAnsi="Arial" w:cs="Arial"/>
        </w:rPr>
        <w:t xml:space="preserve"> – quando o infrator aborda a vítima</w:t>
      </w:r>
      <w:r w:rsidR="00053AFA" w:rsidRPr="00EE3978">
        <w:rPr>
          <w:rFonts w:ascii="Arial" w:hAnsi="Arial" w:cs="Arial"/>
        </w:rPr>
        <w:t xml:space="preserve"> dando-lhe um comando verbal </w:t>
      </w:r>
      <w:r w:rsidR="002F3B1C" w:rsidRPr="00EE3978">
        <w:rPr>
          <w:rFonts w:ascii="Arial" w:hAnsi="Arial" w:cs="Arial"/>
        </w:rPr>
        <w:t xml:space="preserve">reforçado </w:t>
      </w:r>
      <w:r w:rsidR="00053AFA" w:rsidRPr="00EE3978">
        <w:rPr>
          <w:rFonts w:ascii="Arial" w:hAnsi="Arial" w:cs="Arial"/>
        </w:rPr>
        <w:t>p</w:t>
      </w:r>
      <w:r w:rsidR="002F3B1C" w:rsidRPr="00EE3978">
        <w:rPr>
          <w:rFonts w:ascii="Arial" w:hAnsi="Arial" w:cs="Arial"/>
        </w:rPr>
        <w:t>elo uso de</w:t>
      </w:r>
      <w:r w:rsidR="00053AFA" w:rsidRPr="00EE3978">
        <w:rPr>
          <w:rFonts w:ascii="Arial" w:hAnsi="Arial" w:cs="Arial"/>
        </w:rPr>
        <w:t xml:space="preserve"> uma arma apontada para ela.</w:t>
      </w:r>
    </w:p>
    <w:p w14:paraId="6C4202F5" w14:textId="6EA91FFA" w:rsidR="00911657" w:rsidRPr="00EE3978" w:rsidRDefault="00053AFA" w:rsidP="00EE3978">
      <w:pPr>
        <w:pStyle w:val="Standard"/>
        <w:spacing w:after="200" w:line="360" w:lineRule="auto"/>
        <w:ind w:right="992"/>
        <w:rPr>
          <w:rFonts w:ascii="Arial" w:hAnsi="Arial" w:cs="Arial"/>
          <w:color w:val="auto"/>
        </w:rPr>
      </w:pPr>
      <w:r w:rsidRPr="00EE3978">
        <w:rPr>
          <w:rFonts w:ascii="Arial" w:hAnsi="Arial" w:cs="Arial"/>
          <w:color w:val="auto"/>
        </w:rPr>
        <w:t xml:space="preserve">Exemplo: </w:t>
      </w:r>
      <w:r w:rsidR="00476709" w:rsidRPr="00EE3978">
        <w:rPr>
          <w:rFonts w:ascii="Arial" w:hAnsi="Arial" w:cs="Arial"/>
          <w:i/>
          <w:color w:val="auto"/>
        </w:rPr>
        <w:t>“E</w:t>
      </w:r>
      <w:r w:rsidR="002F3B1C" w:rsidRPr="00EE3978">
        <w:rPr>
          <w:rFonts w:ascii="Arial" w:hAnsi="Arial" w:cs="Arial"/>
          <w:i/>
          <w:color w:val="auto"/>
        </w:rPr>
        <w:t xml:space="preserve">stou com uma arma </w:t>
      </w:r>
      <w:r w:rsidR="002F3B1C" w:rsidRPr="00EE3978">
        <w:rPr>
          <w:rFonts w:ascii="Arial" w:hAnsi="Arial" w:cs="Arial"/>
          <w:color w:val="auto"/>
        </w:rPr>
        <w:t>(seja qual for</w:t>
      </w:r>
      <w:r w:rsidR="00661F80" w:rsidRPr="00EE3978">
        <w:rPr>
          <w:rFonts w:ascii="Arial" w:hAnsi="Arial" w:cs="Arial"/>
          <w:color w:val="auto"/>
        </w:rPr>
        <w:t>, ainda que haja simulação</w:t>
      </w:r>
      <w:r w:rsidR="002F3B1C" w:rsidRPr="00EE3978">
        <w:rPr>
          <w:rFonts w:ascii="Arial" w:hAnsi="Arial" w:cs="Arial"/>
          <w:color w:val="auto"/>
        </w:rPr>
        <w:t>)</w:t>
      </w:r>
      <w:r w:rsidR="002F3B1C" w:rsidRPr="00EE3978">
        <w:rPr>
          <w:rFonts w:ascii="Arial" w:hAnsi="Arial" w:cs="Arial"/>
          <w:i/>
          <w:color w:val="auto"/>
        </w:rPr>
        <w:t xml:space="preserve"> encostada</w:t>
      </w:r>
      <w:r w:rsidR="000761F7" w:rsidRPr="00EE3978">
        <w:rPr>
          <w:rFonts w:ascii="Arial" w:hAnsi="Arial" w:cs="Arial"/>
          <w:i/>
          <w:color w:val="auto"/>
        </w:rPr>
        <w:t xml:space="preserve"> em</w:t>
      </w:r>
      <w:r w:rsidR="002F3B1C" w:rsidRPr="00EE3978">
        <w:rPr>
          <w:rFonts w:ascii="Arial" w:hAnsi="Arial" w:cs="Arial"/>
          <w:i/>
          <w:color w:val="auto"/>
        </w:rPr>
        <w:t xml:space="preserve"> t</w:t>
      </w:r>
      <w:r w:rsidR="0050782A" w:rsidRPr="00EE3978">
        <w:rPr>
          <w:rFonts w:ascii="Arial" w:hAnsi="Arial" w:cs="Arial"/>
          <w:i/>
          <w:color w:val="auto"/>
        </w:rPr>
        <w:t>i.</w:t>
      </w:r>
      <w:r w:rsidR="000761F7" w:rsidRPr="00EE3978">
        <w:rPr>
          <w:rFonts w:ascii="Arial" w:hAnsi="Arial" w:cs="Arial"/>
          <w:i/>
          <w:color w:val="auto"/>
        </w:rPr>
        <w:t xml:space="preserve"> Faz exatamente o que eu mandar!</w:t>
      </w:r>
      <w:r w:rsidR="00476709" w:rsidRPr="00EE3978">
        <w:rPr>
          <w:rFonts w:ascii="Arial" w:hAnsi="Arial" w:cs="Arial"/>
          <w:i/>
          <w:color w:val="auto"/>
        </w:rPr>
        <w:t>”</w:t>
      </w:r>
      <w:commentRangeEnd w:id="37"/>
      <w:r w:rsidR="008A0CDC">
        <w:rPr>
          <w:rStyle w:val="Refdecomentrio"/>
          <w:rFonts w:asciiTheme="minorHAnsi" w:eastAsiaTheme="minorHAnsi" w:hAnsiTheme="minorHAnsi" w:cstheme="minorBidi"/>
          <w:color w:val="auto"/>
          <w:kern w:val="0"/>
          <w:lang w:eastAsia="en-US"/>
        </w:rPr>
        <w:commentReference w:id="37"/>
      </w:r>
    </w:p>
    <w:p w14:paraId="565A2DB0" w14:textId="45B8AA90" w:rsidR="00476709" w:rsidRPr="00EE3978" w:rsidRDefault="00476709" w:rsidP="00476709">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133D76CD" w14:textId="55275E7C" w:rsidR="00763B21" w:rsidRPr="00EE3978" w:rsidRDefault="00911657" w:rsidP="00476709">
      <w:pPr>
        <w:pStyle w:val="Standard"/>
        <w:spacing w:after="200" w:line="360" w:lineRule="auto"/>
        <w:ind w:right="992"/>
        <w:rPr>
          <w:rFonts w:ascii="Arial" w:hAnsi="Arial" w:cs="Arial"/>
          <w:color w:val="FF0000"/>
        </w:rPr>
      </w:pPr>
      <w:r w:rsidRPr="00EE3978">
        <w:rPr>
          <w:rFonts w:ascii="Arial" w:hAnsi="Arial" w:cs="Arial"/>
          <w:color w:val="FF0000"/>
        </w:rPr>
        <w:t>O</w:t>
      </w:r>
      <w:r w:rsidR="00763B21" w:rsidRPr="00EE3978">
        <w:rPr>
          <w:rFonts w:ascii="Arial" w:hAnsi="Arial" w:cs="Arial"/>
          <w:color w:val="FF0000"/>
        </w:rPr>
        <w:t xml:space="preserve"> infrator pode aplicar o método do</w:t>
      </w:r>
      <w:r w:rsidR="00661F80" w:rsidRPr="00EE3978">
        <w:rPr>
          <w:rFonts w:ascii="Arial" w:hAnsi="Arial" w:cs="Arial"/>
          <w:color w:val="FF0000"/>
        </w:rPr>
        <w:t xml:space="preserve"> </w:t>
      </w:r>
      <w:r w:rsidRPr="00EE3978">
        <w:rPr>
          <w:rFonts w:ascii="Arial" w:hAnsi="Arial" w:cs="Arial"/>
          <w:i/>
          <w:color w:val="FF0000"/>
        </w:rPr>
        <w:t>ataque</w:t>
      </w:r>
      <w:r w:rsidR="00661F80" w:rsidRPr="00EE3978">
        <w:rPr>
          <w:rFonts w:ascii="Arial" w:hAnsi="Arial" w:cs="Arial"/>
          <w:i/>
          <w:color w:val="FF0000"/>
        </w:rPr>
        <w:t xml:space="preserve"> </w:t>
      </w:r>
      <w:r w:rsidR="005D0B3B" w:rsidRPr="00EE3978">
        <w:rPr>
          <w:rFonts w:ascii="Arial" w:hAnsi="Arial" w:cs="Arial"/>
          <w:color w:val="FF0000"/>
        </w:rPr>
        <w:t>em conjunto</w:t>
      </w:r>
      <w:r w:rsidRPr="00EE3978">
        <w:rPr>
          <w:rFonts w:ascii="Arial" w:hAnsi="Arial" w:cs="Arial"/>
          <w:color w:val="FF0000"/>
        </w:rPr>
        <w:t xml:space="preserve"> com o método da </w:t>
      </w:r>
      <w:r w:rsidRPr="00EE3978">
        <w:rPr>
          <w:rFonts w:ascii="Arial" w:hAnsi="Arial" w:cs="Arial"/>
          <w:i/>
          <w:color w:val="FF0000"/>
        </w:rPr>
        <w:t>aproximação</w:t>
      </w:r>
      <w:r w:rsidR="00763B21" w:rsidRPr="00EE3978">
        <w:rPr>
          <w:rFonts w:ascii="Arial" w:hAnsi="Arial" w:cs="Arial"/>
          <w:color w:val="FF0000"/>
        </w:rPr>
        <w:t xml:space="preserve">. </w:t>
      </w:r>
      <w:r w:rsidR="005D0B3B" w:rsidRPr="00EE3978">
        <w:rPr>
          <w:rFonts w:ascii="Arial" w:hAnsi="Arial" w:cs="Arial"/>
          <w:color w:val="FF0000"/>
        </w:rPr>
        <w:t xml:space="preserve">Entretanto, </w:t>
      </w:r>
      <w:r w:rsidR="00272463" w:rsidRPr="00EE3978">
        <w:rPr>
          <w:rFonts w:ascii="Arial" w:hAnsi="Arial" w:cs="Arial"/>
          <w:color w:val="FF0000"/>
        </w:rPr>
        <w:t>muitas vezes são eventos distintos, sendo c</w:t>
      </w:r>
      <w:r w:rsidR="00763B21" w:rsidRPr="00EE3978">
        <w:rPr>
          <w:rFonts w:ascii="Arial" w:hAnsi="Arial" w:cs="Arial"/>
          <w:color w:val="FF0000"/>
        </w:rPr>
        <w:t>onv</w:t>
      </w:r>
      <w:r w:rsidR="00272463" w:rsidRPr="00EE3978">
        <w:rPr>
          <w:rFonts w:ascii="Arial" w:hAnsi="Arial" w:cs="Arial"/>
          <w:color w:val="FF0000"/>
        </w:rPr>
        <w:t>eniente</w:t>
      </w:r>
      <w:r w:rsidR="00763B21" w:rsidRPr="00EE3978">
        <w:rPr>
          <w:rFonts w:ascii="Arial" w:hAnsi="Arial" w:cs="Arial"/>
          <w:color w:val="FF0000"/>
        </w:rPr>
        <w:t xml:space="preserve"> que sejam </w:t>
      </w:r>
      <w:r w:rsidRPr="00EE3978">
        <w:rPr>
          <w:rFonts w:ascii="Arial" w:hAnsi="Arial" w:cs="Arial"/>
          <w:color w:val="FF0000"/>
        </w:rPr>
        <w:t>analisados individualmente</w:t>
      </w:r>
      <w:r w:rsidR="003F0D3A" w:rsidRPr="00EE3978">
        <w:rPr>
          <w:rFonts w:ascii="Arial" w:hAnsi="Arial" w:cs="Arial"/>
          <w:color w:val="FF0000"/>
        </w:rPr>
        <w:t>, pois</w:t>
      </w:r>
      <w:r w:rsidRPr="00EE3978">
        <w:rPr>
          <w:rFonts w:ascii="Arial" w:hAnsi="Arial" w:cs="Arial"/>
          <w:color w:val="FF0000"/>
        </w:rPr>
        <w:t xml:space="preserve"> cada um tem suas características e motivações próprias possibilitando leituras diferentes pelo investigador. </w:t>
      </w:r>
    </w:p>
    <w:p w14:paraId="58742373" w14:textId="310BDEAD" w:rsidR="00476709" w:rsidRPr="00EE3978" w:rsidRDefault="00476709" w:rsidP="00476709">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38035929" w14:textId="3EB035A3" w:rsidR="00911657" w:rsidRPr="00EE3978" w:rsidRDefault="0099047F" w:rsidP="00EE3978">
      <w:pPr>
        <w:pStyle w:val="Standard"/>
        <w:spacing w:line="360" w:lineRule="auto"/>
        <w:ind w:right="992"/>
        <w:rPr>
          <w:rFonts w:ascii="Arial" w:hAnsi="Arial" w:cs="Arial"/>
        </w:rPr>
      </w:pPr>
      <w:r w:rsidRPr="00EE3978">
        <w:rPr>
          <w:rFonts w:ascii="Arial" w:hAnsi="Arial" w:cs="Arial"/>
        </w:rPr>
        <w:t>Através</w:t>
      </w:r>
      <w:r w:rsidR="00911657" w:rsidRPr="00EE3978">
        <w:rPr>
          <w:rFonts w:ascii="Arial" w:hAnsi="Arial" w:cs="Arial"/>
        </w:rPr>
        <w:t xml:space="preserve"> </w:t>
      </w:r>
      <w:r w:rsidRPr="00EE3978">
        <w:rPr>
          <w:rFonts w:ascii="Arial" w:hAnsi="Arial" w:cs="Arial"/>
        </w:rPr>
        <w:t>da análise detalhada d</w:t>
      </w:r>
      <w:r w:rsidR="00911657" w:rsidRPr="00EE3978">
        <w:rPr>
          <w:rFonts w:ascii="Arial" w:hAnsi="Arial" w:cs="Arial"/>
        </w:rPr>
        <w:t>o ataque,</w:t>
      </w:r>
      <w:r w:rsidRPr="00EE3978">
        <w:rPr>
          <w:rFonts w:ascii="Arial" w:hAnsi="Arial" w:cs="Arial"/>
        </w:rPr>
        <w:t xml:space="preserve"> </w:t>
      </w:r>
      <w:r w:rsidR="00911657" w:rsidRPr="00EE3978">
        <w:rPr>
          <w:rFonts w:ascii="Arial" w:hAnsi="Arial" w:cs="Arial"/>
        </w:rPr>
        <w:t xml:space="preserve">o investigador poderá compreender o nível da capacidade de planejamento e operacional do infrator, bem como </w:t>
      </w:r>
      <w:r w:rsidR="0042605D" w:rsidRPr="00EE3978">
        <w:rPr>
          <w:rFonts w:ascii="Arial" w:hAnsi="Arial" w:cs="Arial"/>
        </w:rPr>
        <w:t xml:space="preserve">o nível de </w:t>
      </w:r>
      <w:r w:rsidR="00911657" w:rsidRPr="00EE3978">
        <w:rPr>
          <w:rFonts w:ascii="Arial" w:hAnsi="Arial" w:cs="Arial"/>
        </w:rPr>
        <w:t xml:space="preserve">conforto </w:t>
      </w:r>
      <w:r w:rsidR="00475EB0" w:rsidRPr="00EE3978">
        <w:rPr>
          <w:rFonts w:ascii="Arial" w:hAnsi="Arial" w:cs="Arial"/>
        </w:rPr>
        <w:t>que ele sentiu no ambiente do fato com aquela vítima.</w:t>
      </w:r>
    </w:p>
    <w:p w14:paraId="738046B1" w14:textId="77777777" w:rsidR="003B2C4F" w:rsidRPr="00EE3978" w:rsidRDefault="003B2C4F" w:rsidP="00EE3978">
      <w:pPr>
        <w:pStyle w:val="Standard"/>
        <w:spacing w:line="360" w:lineRule="auto"/>
        <w:ind w:right="992"/>
        <w:rPr>
          <w:rFonts w:ascii="Arial" w:hAnsi="Arial" w:cs="Arial"/>
          <w:b/>
          <w:color w:val="auto"/>
        </w:rPr>
      </w:pPr>
      <w:bookmarkStart w:id="38" w:name="_Hlk505255379"/>
    </w:p>
    <w:p w14:paraId="1B24FB79" w14:textId="77777777" w:rsidR="00D01562" w:rsidRPr="00EE3978" w:rsidRDefault="00D01562" w:rsidP="00EE3978">
      <w:pPr>
        <w:pStyle w:val="Standard"/>
        <w:spacing w:line="360" w:lineRule="auto"/>
        <w:ind w:right="992"/>
        <w:rPr>
          <w:rFonts w:ascii="Arial" w:hAnsi="Arial" w:cs="Arial"/>
        </w:rPr>
      </w:pPr>
      <w:r w:rsidRPr="00EE3978">
        <w:rPr>
          <w:rFonts w:ascii="Arial" w:eastAsia="Arial" w:hAnsi="Arial" w:cs="Arial"/>
          <w:b/>
          <w:shd w:val="clear" w:color="auto" w:fill="4A86E8"/>
        </w:rPr>
        <w:t>&lt;H3&gt;</w:t>
      </w:r>
      <w:r w:rsidR="00911657" w:rsidRPr="00EE3978">
        <w:rPr>
          <w:rFonts w:ascii="Arial" w:hAnsi="Arial" w:cs="Arial"/>
          <w:b/>
        </w:rPr>
        <w:t>Força utilizada</w:t>
      </w:r>
      <w:bookmarkEnd w:id="38"/>
      <w:r w:rsidRPr="00EE3978">
        <w:rPr>
          <w:rFonts w:ascii="Arial" w:eastAsia="Arial" w:hAnsi="Arial" w:cs="Arial"/>
          <w:b/>
          <w:shd w:val="clear" w:color="auto" w:fill="4A86E8"/>
        </w:rPr>
        <w:t>&lt;H3/&gt;</w:t>
      </w:r>
    </w:p>
    <w:p w14:paraId="74D01E81" w14:textId="090693F9" w:rsidR="005C2595" w:rsidRPr="00EE3978" w:rsidRDefault="00D01562" w:rsidP="00D01562">
      <w:pPr>
        <w:pStyle w:val="Standard"/>
        <w:spacing w:after="200" w:line="360" w:lineRule="auto"/>
        <w:ind w:right="992"/>
        <w:rPr>
          <w:rFonts w:ascii="Arial" w:hAnsi="Arial" w:cs="Arial"/>
        </w:rPr>
      </w:pPr>
      <w:r w:rsidRPr="00EE3978">
        <w:rPr>
          <w:rFonts w:ascii="Arial" w:hAnsi="Arial" w:cs="Arial"/>
        </w:rPr>
        <w:t>A</w:t>
      </w:r>
      <w:r w:rsidR="00911657" w:rsidRPr="00EE3978">
        <w:rPr>
          <w:rFonts w:ascii="Arial" w:hAnsi="Arial" w:cs="Arial"/>
        </w:rPr>
        <w:t xml:space="preserve">s necessidades e motivações do infrator do estupro também podem ser demonstradas pelo tipo e pelo grau da força utilizada durante </w:t>
      </w:r>
      <w:r w:rsidR="006F21B5" w:rsidRPr="00EE3978">
        <w:rPr>
          <w:rFonts w:ascii="Arial" w:hAnsi="Arial" w:cs="Arial"/>
        </w:rPr>
        <w:t xml:space="preserve">a prática </w:t>
      </w:r>
      <w:r w:rsidR="00911657" w:rsidRPr="00EE3978">
        <w:rPr>
          <w:rFonts w:ascii="Arial" w:hAnsi="Arial" w:cs="Arial"/>
        </w:rPr>
        <w:t xml:space="preserve">do crime. </w:t>
      </w:r>
    </w:p>
    <w:p w14:paraId="6F2F3AFD" w14:textId="04957A7C" w:rsidR="00911657" w:rsidRPr="00EE3978" w:rsidRDefault="00911657" w:rsidP="00C027C4">
      <w:pPr>
        <w:pStyle w:val="Standard"/>
        <w:spacing w:after="200" w:line="360" w:lineRule="auto"/>
        <w:ind w:right="992"/>
        <w:rPr>
          <w:rFonts w:ascii="Arial" w:hAnsi="Arial" w:cs="Arial"/>
          <w:color w:val="FF0000"/>
        </w:rPr>
      </w:pPr>
      <w:r w:rsidRPr="00EE3978">
        <w:rPr>
          <w:rFonts w:ascii="Arial" w:hAnsi="Arial" w:cs="Arial"/>
        </w:rPr>
        <w:t xml:space="preserve">Assim como são determinados o tipo e o grau da </w:t>
      </w:r>
      <w:r w:rsidR="00661F80" w:rsidRPr="00EE3978">
        <w:rPr>
          <w:rFonts w:ascii="Arial" w:hAnsi="Arial" w:cs="Arial"/>
        </w:rPr>
        <w:t>força utilizada pelo infrator</w:t>
      </w:r>
      <w:r w:rsidRPr="00EE3978">
        <w:rPr>
          <w:rFonts w:ascii="Arial" w:hAnsi="Arial" w:cs="Arial"/>
        </w:rPr>
        <w:t xml:space="preserve">, é recomendado que </w:t>
      </w:r>
      <w:r w:rsidR="00661F80" w:rsidRPr="00EE3978">
        <w:rPr>
          <w:rFonts w:ascii="Arial" w:hAnsi="Arial" w:cs="Arial"/>
        </w:rPr>
        <w:t xml:space="preserve">o </w:t>
      </w:r>
      <w:r w:rsidRPr="00EE3978">
        <w:rPr>
          <w:rFonts w:ascii="Arial" w:hAnsi="Arial" w:cs="Arial"/>
        </w:rPr>
        <w:t xml:space="preserve">investigador também se preocupe em considerar a aparente </w:t>
      </w:r>
      <w:r w:rsidRPr="00EE3978">
        <w:rPr>
          <w:rFonts w:ascii="Arial" w:hAnsi="Arial" w:cs="Arial"/>
        </w:rPr>
        <w:lastRenderedPageBreak/>
        <w:t>ausência de vestígios desses elementos,</w:t>
      </w:r>
      <w:r w:rsidR="006F21B5" w:rsidRPr="00EE3978">
        <w:rPr>
          <w:rFonts w:ascii="Arial" w:hAnsi="Arial" w:cs="Arial"/>
        </w:rPr>
        <w:t xml:space="preserve"> visto que isto necessariamente</w:t>
      </w:r>
      <w:r w:rsidRPr="00EE3978">
        <w:rPr>
          <w:rFonts w:ascii="Arial" w:hAnsi="Arial" w:cs="Arial"/>
        </w:rPr>
        <w:t xml:space="preserve"> não </w:t>
      </w:r>
      <w:r w:rsidRPr="00EE3978">
        <w:rPr>
          <w:rFonts w:ascii="Arial" w:hAnsi="Arial" w:cs="Arial"/>
          <w:color w:val="auto"/>
        </w:rPr>
        <w:t>significa</w:t>
      </w:r>
      <w:r w:rsidR="0043005C" w:rsidRPr="00EE3978">
        <w:rPr>
          <w:rFonts w:ascii="Arial" w:hAnsi="Arial" w:cs="Arial"/>
          <w:color w:val="auto"/>
        </w:rPr>
        <w:t xml:space="preserve"> </w:t>
      </w:r>
      <w:r w:rsidRPr="00EE3978">
        <w:rPr>
          <w:rFonts w:ascii="Arial" w:hAnsi="Arial" w:cs="Arial"/>
          <w:color w:val="auto"/>
        </w:rPr>
        <w:t>que o infrator não tenha feito uso de força e nem que a vítima não tenha resistido.</w:t>
      </w:r>
    </w:p>
    <w:p w14:paraId="5C26E1CA" w14:textId="766B3E10" w:rsidR="006F21B5" w:rsidRPr="00EE3978" w:rsidRDefault="006F21B5"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3803AA2D" w14:textId="74929548" w:rsidR="006F21B5" w:rsidRPr="00EE3978" w:rsidRDefault="00B26963" w:rsidP="00C027C4">
      <w:pPr>
        <w:pStyle w:val="Standard"/>
        <w:spacing w:after="200" w:line="360" w:lineRule="auto"/>
        <w:ind w:right="992"/>
        <w:rPr>
          <w:rFonts w:ascii="Arial" w:hAnsi="Arial" w:cs="Arial"/>
          <w:color w:val="FF0000"/>
        </w:rPr>
      </w:pPr>
      <w:r w:rsidRPr="00EE3978">
        <w:rPr>
          <w:rFonts w:ascii="Arial" w:hAnsi="Arial" w:cs="Arial"/>
          <w:color w:val="FF0000"/>
        </w:rPr>
        <w:t>A falta de indicativos do uso de força</w:t>
      </w:r>
      <w:r w:rsidR="003C6CE9" w:rsidRPr="00EE3978">
        <w:rPr>
          <w:rFonts w:ascii="Arial" w:hAnsi="Arial" w:cs="Arial"/>
          <w:color w:val="FF0000"/>
        </w:rPr>
        <w:t xml:space="preserve"> física</w:t>
      </w:r>
      <w:r w:rsidRPr="00EE3978">
        <w:rPr>
          <w:rFonts w:ascii="Arial" w:hAnsi="Arial" w:cs="Arial"/>
          <w:color w:val="FF0000"/>
        </w:rPr>
        <w:t xml:space="preserve"> pelo infrator poderá ser considerada como </w:t>
      </w:r>
      <w:r w:rsidR="00661F80" w:rsidRPr="00EE3978">
        <w:rPr>
          <w:rFonts w:ascii="Arial" w:hAnsi="Arial" w:cs="Arial"/>
          <w:color w:val="FF0000"/>
        </w:rPr>
        <w:t xml:space="preserve">um </w:t>
      </w:r>
      <w:r w:rsidR="006F21B5" w:rsidRPr="00EE3978">
        <w:rPr>
          <w:rFonts w:ascii="Arial" w:hAnsi="Arial" w:cs="Arial"/>
          <w:color w:val="FF0000"/>
        </w:rPr>
        <w:t>falso vestígio</w:t>
      </w:r>
      <w:r w:rsidR="00661F80" w:rsidRPr="00EE3978">
        <w:rPr>
          <w:rFonts w:ascii="Arial" w:hAnsi="Arial" w:cs="Arial"/>
          <w:color w:val="FF0000"/>
        </w:rPr>
        <w:t>,</w:t>
      </w:r>
      <w:r w:rsidRPr="00EE3978">
        <w:rPr>
          <w:rFonts w:ascii="Arial" w:hAnsi="Arial" w:cs="Arial"/>
          <w:color w:val="FF0000"/>
        </w:rPr>
        <w:t xml:space="preserve"> que precisa ser confirmado pelo investigador. </w:t>
      </w:r>
    </w:p>
    <w:p w14:paraId="0B38DCBC" w14:textId="523FCB08" w:rsidR="006F21B5" w:rsidRPr="00EE3978" w:rsidRDefault="006F21B5"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01F6ED22" w14:textId="7588A41C" w:rsidR="00B26963" w:rsidRPr="00EE3978" w:rsidRDefault="00BE2592" w:rsidP="00EE3978">
      <w:pPr>
        <w:pStyle w:val="Standard"/>
        <w:spacing w:line="360" w:lineRule="auto"/>
        <w:ind w:right="992"/>
        <w:rPr>
          <w:rFonts w:ascii="Arial" w:hAnsi="Arial" w:cs="Arial"/>
        </w:rPr>
      </w:pPr>
      <w:r w:rsidRPr="00EE3978">
        <w:rPr>
          <w:rFonts w:ascii="Arial" w:hAnsi="Arial" w:cs="Arial"/>
        </w:rPr>
        <w:t xml:space="preserve">Essa aparente ausência poderá sugerir a extrema habilidade do infrator em dissimular </w:t>
      </w:r>
      <w:r w:rsidR="003C6CE9" w:rsidRPr="00EE3978">
        <w:rPr>
          <w:rFonts w:ascii="Arial" w:hAnsi="Arial" w:cs="Arial"/>
        </w:rPr>
        <w:t xml:space="preserve">ou </w:t>
      </w:r>
      <w:r w:rsidR="00756071" w:rsidRPr="00EE3978">
        <w:rPr>
          <w:rFonts w:ascii="Arial" w:hAnsi="Arial" w:cs="Arial"/>
        </w:rPr>
        <w:t>utilizar a força física</w:t>
      </w:r>
      <w:r w:rsidR="003C6CE9" w:rsidRPr="00EE3978">
        <w:rPr>
          <w:rFonts w:ascii="Arial" w:hAnsi="Arial" w:cs="Arial"/>
        </w:rPr>
        <w:t xml:space="preserve"> na medida exata. São element</w:t>
      </w:r>
      <w:r w:rsidR="00661F80" w:rsidRPr="00EE3978">
        <w:rPr>
          <w:rFonts w:ascii="Arial" w:hAnsi="Arial" w:cs="Arial"/>
        </w:rPr>
        <w:t>os que também contribuem na modela</w:t>
      </w:r>
      <w:r w:rsidR="003C6CE9" w:rsidRPr="00EE3978">
        <w:rPr>
          <w:rFonts w:ascii="Arial" w:hAnsi="Arial" w:cs="Arial"/>
        </w:rPr>
        <w:t>gem de um padrão de conduta.</w:t>
      </w:r>
    </w:p>
    <w:p w14:paraId="78F3D025" w14:textId="77777777" w:rsidR="003B2C4F" w:rsidRPr="00EE3978" w:rsidRDefault="003B2C4F" w:rsidP="00EE3978">
      <w:pPr>
        <w:pStyle w:val="Standard"/>
        <w:spacing w:line="360" w:lineRule="auto"/>
        <w:ind w:right="992"/>
        <w:rPr>
          <w:rFonts w:ascii="Arial" w:hAnsi="Arial" w:cs="Arial"/>
          <w:b/>
        </w:rPr>
      </w:pPr>
      <w:bookmarkStart w:id="39" w:name="_Hlk505255396"/>
    </w:p>
    <w:p w14:paraId="3C850E62" w14:textId="77777777" w:rsidR="00D01562" w:rsidRPr="00EE3978" w:rsidRDefault="00D01562" w:rsidP="00EE3978">
      <w:pPr>
        <w:pStyle w:val="Standard"/>
        <w:spacing w:line="360" w:lineRule="auto"/>
        <w:ind w:right="992"/>
        <w:rPr>
          <w:rFonts w:ascii="Arial" w:hAnsi="Arial" w:cs="Arial"/>
        </w:rPr>
      </w:pPr>
      <w:r w:rsidRPr="00EE3978">
        <w:rPr>
          <w:rFonts w:ascii="Arial" w:eastAsia="Arial" w:hAnsi="Arial" w:cs="Arial"/>
          <w:b/>
          <w:shd w:val="clear" w:color="auto" w:fill="4A86E8"/>
        </w:rPr>
        <w:t>&lt;H3&gt;</w:t>
      </w:r>
      <w:r w:rsidR="00911657" w:rsidRPr="00EE3978">
        <w:rPr>
          <w:rFonts w:ascii="Arial" w:hAnsi="Arial" w:cs="Arial"/>
          <w:b/>
        </w:rPr>
        <w:t>Meios de controle</w:t>
      </w:r>
      <w:bookmarkEnd w:id="39"/>
      <w:r w:rsidRPr="00EE3978">
        <w:rPr>
          <w:rFonts w:ascii="Arial" w:eastAsia="Arial" w:hAnsi="Arial" w:cs="Arial"/>
          <w:b/>
          <w:shd w:val="clear" w:color="auto" w:fill="4A86E8"/>
        </w:rPr>
        <w:t>&lt;H3/&gt;</w:t>
      </w:r>
    </w:p>
    <w:p w14:paraId="7AD3FB22" w14:textId="77777777" w:rsidR="007E0C19" w:rsidRDefault="00D01562" w:rsidP="00D01562">
      <w:pPr>
        <w:pStyle w:val="Standard"/>
        <w:spacing w:after="200" w:line="360" w:lineRule="auto"/>
        <w:ind w:right="992"/>
        <w:rPr>
          <w:rFonts w:ascii="Arial" w:hAnsi="Arial" w:cs="Arial"/>
        </w:rPr>
      </w:pPr>
      <w:r w:rsidRPr="00EE3978">
        <w:rPr>
          <w:rFonts w:ascii="Arial" w:hAnsi="Arial" w:cs="Arial"/>
        </w:rPr>
        <w:t>D</w:t>
      </w:r>
      <w:r w:rsidR="00911657" w:rsidRPr="00EE3978">
        <w:rPr>
          <w:rFonts w:ascii="Arial" w:hAnsi="Arial" w:cs="Arial"/>
        </w:rPr>
        <w:t xml:space="preserve">iz respeito aos métodos que o infrator utiliza para manipular, prender, controlar e subjugar a vítima </w:t>
      </w:r>
      <w:r w:rsidR="006E6FCA" w:rsidRPr="00EE3978">
        <w:rPr>
          <w:rFonts w:ascii="Arial" w:hAnsi="Arial" w:cs="Arial"/>
        </w:rPr>
        <w:t>para a prática</w:t>
      </w:r>
      <w:r w:rsidR="00911657" w:rsidRPr="00EE3978">
        <w:rPr>
          <w:rFonts w:ascii="Arial" w:hAnsi="Arial" w:cs="Arial"/>
        </w:rPr>
        <w:t xml:space="preserve"> do crime. </w:t>
      </w:r>
    </w:p>
    <w:p w14:paraId="5785A895" w14:textId="3DD9A185" w:rsidR="00911657" w:rsidRPr="00EE3978" w:rsidRDefault="008A0CDC" w:rsidP="00D01562">
      <w:pPr>
        <w:pStyle w:val="Standard"/>
        <w:spacing w:after="200" w:line="360" w:lineRule="auto"/>
        <w:ind w:right="992"/>
        <w:rPr>
          <w:rFonts w:ascii="Arial" w:hAnsi="Arial" w:cs="Arial"/>
        </w:rPr>
      </w:pPr>
      <w:r>
        <w:rPr>
          <w:rFonts w:ascii="Arial" w:hAnsi="Arial" w:cs="Arial"/>
        </w:rPr>
        <w:t>Para conhecer alguns tipos desses métodos, clique nas abas a seguir.</w:t>
      </w:r>
    </w:p>
    <w:p w14:paraId="3DA133F2" w14:textId="160CC7CD" w:rsidR="00911657" w:rsidRPr="00EE3978" w:rsidRDefault="00911657" w:rsidP="00EE3978">
      <w:pPr>
        <w:pStyle w:val="Standard"/>
        <w:numPr>
          <w:ilvl w:val="0"/>
          <w:numId w:val="35"/>
        </w:numPr>
        <w:spacing w:after="200" w:line="360" w:lineRule="auto"/>
        <w:ind w:left="426" w:right="992" w:hanging="284"/>
        <w:rPr>
          <w:rFonts w:ascii="Arial" w:hAnsi="Arial" w:cs="Arial"/>
        </w:rPr>
      </w:pPr>
      <w:commentRangeStart w:id="40"/>
      <w:r w:rsidRPr="00EE3978">
        <w:rPr>
          <w:rFonts w:ascii="Arial" w:hAnsi="Arial" w:cs="Arial"/>
          <w:b/>
        </w:rPr>
        <w:t>Controlador</w:t>
      </w:r>
      <w:r w:rsidRPr="00EE3978">
        <w:rPr>
          <w:rFonts w:ascii="Arial" w:hAnsi="Arial" w:cs="Arial"/>
        </w:rPr>
        <w:t xml:space="preserve"> – quando ocorre agressão </w:t>
      </w:r>
      <w:r w:rsidR="006E6FCA" w:rsidRPr="00EE3978">
        <w:rPr>
          <w:rFonts w:ascii="Arial" w:hAnsi="Arial" w:cs="Arial"/>
        </w:rPr>
        <w:t>a</w:t>
      </w:r>
      <w:r w:rsidRPr="00EE3978">
        <w:rPr>
          <w:rFonts w:ascii="Arial" w:hAnsi="Arial" w:cs="Arial"/>
        </w:rPr>
        <w:t xml:space="preserve"> uma vítima que não coopera. O infrator poderá </w:t>
      </w:r>
      <w:r w:rsidR="00264070" w:rsidRPr="00EE3978">
        <w:rPr>
          <w:rFonts w:ascii="Arial" w:hAnsi="Arial" w:cs="Arial"/>
        </w:rPr>
        <w:t>utilizar</w:t>
      </w:r>
      <w:r w:rsidRPr="00EE3978">
        <w:rPr>
          <w:rFonts w:ascii="Arial" w:hAnsi="Arial" w:cs="Arial"/>
        </w:rPr>
        <w:t xml:space="preserve"> de meios </w:t>
      </w:r>
      <w:r w:rsidR="006E6FCA" w:rsidRPr="00EE3978">
        <w:rPr>
          <w:rFonts w:ascii="Arial" w:hAnsi="Arial" w:cs="Arial"/>
        </w:rPr>
        <w:t>para imobilizar</w:t>
      </w:r>
      <w:r w:rsidR="00661F80" w:rsidRPr="00EE3978">
        <w:rPr>
          <w:rFonts w:ascii="Arial" w:hAnsi="Arial" w:cs="Arial"/>
        </w:rPr>
        <w:t xml:space="preserve"> </w:t>
      </w:r>
      <w:r w:rsidR="006E6FCA" w:rsidRPr="00EE3978">
        <w:rPr>
          <w:rFonts w:ascii="Arial" w:hAnsi="Arial" w:cs="Arial"/>
        </w:rPr>
        <w:t xml:space="preserve">e/ou silenciar </w:t>
      </w:r>
      <w:r w:rsidRPr="00EE3978">
        <w:rPr>
          <w:rFonts w:ascii="Arial" w:hAnsi="Arial" w:cs="Arial"/>
        </w:rPr>
        <w:t>a vítima</w:t>
      </w:r>
      <w:r w:rsidR="006E6FCA" w:rsidRPr="00EE3978">
        <w:rPr>
          <w:rFonts w:ascii="Arial" w:hAnsi="Arial" w:cs="Arial"/>
        </w:rPr>
        <w:t>,</w:t>
      </w:r>
      <w:r w:rsidRPr="00EE3978">
        <w:rPr>
          <w:rFonts w:ascii="Arial" w:hAnsi="Arial" w:cs="Arial"/>
        </w:rPr>
        <w:t xml:space="preserve"> como algemas, cordas, lenços, etc.</w:t>
      </w:r>
    </w:p>
    <w:p w14:paraId="6C52A041" w14:textId="77777777" w:rsidR="00911657" w:rsidRPr="00EE3978" w:rsidRDefault="00911657" w:rsidP="00EE3978">
      <w:pPr>
        <w:pStyle w:val="Standard"/>
        <w:numPr>
          <w:ilvl w:val="0"/>
          <w:numId w:val="35"/>
        </w:numPr>
        <w:spacing w:after="200" w:line="360" w:lineRule="auto"/>
        <w:ind w:left="426" w:right="992"/>
        <w:rPr>
          <w:rFonts w:ascii="Arial" w:hAnsi="Arial" w:cs="Arial"/>
        </w:rPr>
      </w:pPr>
      <w:r w:rsidRPr="00EE3978">
        <w:rPr>
          <w:rFonts w:ascii="Arial" w:hAnsi="Arial" w:cs="Arial"/>
          <w:b/>
        </w:rPr>
        <w:t>Verbal</w:t>
      </w:r>
      <w:r w:rsidRPr="00EE3978">
        <w:rPr>
          <w:rFonts w:ascii="Arial" w:hAnsi="Arial" w:cs="Arial"/>
        </w:rPr>
        <w:t xml:space="preserve"> – quando o infrator se utiliza de ameaça verbal </w:t>
      </w:r>
      <w:r w:rsidR="00857C18" w:rsidRPr="00EE3978">
        <w:rPr>
          <w:rFonts w:ascii="Arial" w:hAnsi="Arial" w:cs="Arial"/>
        </w:rPr>
        <w:t xml:space="preserve">de agressão punitiva, sexual, </w:t>
      </w:r>
      <w:r w:rsidRPr="00EE3978">
        <w:rPr>
          <w:rFonts w:ascii="Arial" w:hAnsi="Arial" w:cs="Arial"/>
        </w:rPr>
        <w:t>contra a integridade física ou a vida.</w:t>
      </w:r>
    </w:p>
    <w:p w14:paraId="38DAD98C" w14:textId="2530C9EA" w:rsidR="00911657" w:rsidRPr="00EE3978" w:rsidRDefault="00911657" w:rsidP="00EE3978">
      <w:pPr>
        <w:pStyle w:val="Standard"/>
        <w:numPr>
          <w:ilvl w:val="0"/>
          <w:numId w:val="35"/>
        </w:numPr>
        <w:spacing w:after="200" w:line="360" w:lineRule="auto"/>
        <w:ind w:left="426" w:right="992"/>
        <w:rPr>
          <w:rFonts w:ascii="Arial" w:hAnsi="Arial" w:cs="Arial"/>
        </w:rPr>
      </w:pPr>
      <w:r w:rsidRPr="00EE3978">
        <w:rPr>
          <w:rFonts w:ascii="Arial" w:hAnsi="Arial" w:cs="Arial"/>
          <w:b/>
        </w:rPr>
        <w:t>Sugestivo</w:t>
      </w:r>
      <w:r w:rsidRPr="00EE3978">
        <w:rPr>
          <w:rFonts w:ascii="Arial" w:hAnsi="Arial" w:cs="Arial"/>
        </w:rPr>
        <w:t xml:space="preserve"> – quando o infrator faz uso de ameaça não verbal de agressão punitiva, sexual ou contra a integridade física ou a vida, </w:t>
      </w:r>
      <w:r w:rsidR="00264070" w:rsidRPr="00EE3978">
        <w:rPr>
          <w:rFonts w:ascii="Arial" w:hAnsi="Arial" w:cs="Arial"/>
        </w:rPr>
        <w:t>empregando o uso</w:t>
      </w:r>
      <w:r w:rsidRPr="00EE3978">
        <w:rPr>
          <w:rFonts w:ascii="Arial" w:hAnsi="Arial" w:cs="Arial"/>
        </w:rPr>
        <w:t xml:space="preserve"> de arma de fogo, faca, algemas ou outros objetos contundentes </w:t>
      </w:r>
      <w:r w:rsidR="00661F80" w:rsidRPr="00EE3978">
        <w:rPr>
          <w:rFonts w:ascii="Arial" w:hAnsi="Arial" w:cs="Arial"/>
        </w:rPr>
        <w:t xml:space="preserve">ou </w:t>
      </w:r>
      <w:r w:rsidRPr="00EE3978">
        <w:rPr>
          <w:rFonts w:ascii="Arial" w:hAnsi="Arial" w:cs="Arial"/>
        </w:rPr>
        <w:t>da sua superioridade física.</w:t>
      </w:r>
    </w:p>
    <w:p w14:paraId="3ED8941F" w14:textId="5BBEE31C" w:rsidR="00911657" w:rsidRPr="00EE3978" w:rsidRDefault="00911657" w:rsidP="00EE3978">
      <w:pPr>
        <w:pStyle w:val="Standard"/>
        <w:numPr>
          <w:ilvl w:val="0"/>
          <w:numId w:val="35"/>
        </w:numPr>
        <w:spacing w:after="200" w:line="360" w:lineRule="auto"/>
        <w:ind w:left="426" w:right="992"/>
        <w:rPr>
          <w:rFonts w:ascii="Arial" w:hAnsi="Arial" w:cs="Arial"/>
        </w:rPr>
      </w:pPr>
      <w:r w:rsidRPr="00EE3978">
        <w:rPr>
          <w:rFonts w:ascii="Arial" w:hAnsi="Arial" w:cs="Arial"/>
          <w:b/>
        </w:rPr>
        <w:t>Armado</w:t>
      </w:r>
      <w:r w:rsidR="00661F80" w:rsidRPr="00EE3978">
        <w:rPr>
          <w:rFonts w:ascii="Arial" w:hAnsi="Arial" w:cs="Arial"/>
        </w:rPr>
        <w:t xml:space="preserve"> – quando o infrator</w:t>
      </w:r>
      <w:r w:rsidRPr="00EE3978">
        <w:rPr>
          <w:rFonts w:ascii="Arial" w:hAnsi="Arial" w:cs="Arial"/>
        </w:rPr>
        <w:t xml:space="preserve"> </w:t>
      </w:r>
      <w:r w:rsidR="009748DD" w:rsidRPr="00EE3978">
        <w:rPr>
          <w:rFonts w:ascii="Arial" w:hAnsi="Arial" w:cs="Arial"/>
        </w:rPr>
        <w:t xml:space="preserve">se </w:t>
      </w:r>
      <w:r w:rsidR="00661F80" w:rsidRPr="00EE3978">
        <w:rPr>
          <w:rFonts w:ascii="Arial" w:hAnsi="Arial" w:cs="Arial"/>
        </w:rPr>
        <w:t>utiliza</w:t>
      </w:r>
      <w:r w:rsidRPr="00EE3978">
        <w:rPr>
          <w:rFonts w:ascii="Arial" w:hAnsi="Arial" w:cs="Arial"/>
        </w:rPr>
        <w:t xml:space="preserve"> </w:t>
      </w:r>
      <w:r w:rsidR="00661F80" w:rsidRPr="00EE3978">
        <w:rPr>
          <w:rFonts w:ascii="Arial" w:hAnsi="Arial" w:cs="Arial"/>
        </w:rPr>
        <w:t xml:space="preserve">de </w:t>
      </w:r>
      <w:r w:rsidRPr="00EE3978">
        <w:rPr>
          <w:rFonts w:ascii="Arial" w:hAnsi="Arial" w:cs="Arial"/>
        </w:rPr>
        <w:t>qualquer meio que possa ser entendido como arma, levado por ele ou que já estivesse no local do crime, utilizado para prática da agressão lesiva.</w:t>
      </w:r>
      <w:commentRangeEnd w:id="40"/>
      <w:r w:rsidR="008A0CDC">
        <w:rPr>
          <w:rStyle w:val="Refdecomentrio"/>
          <w:rFonts w:asciiTheme="minorHAnsi" w:eastAsiaTheme="minorHAnsi" w:hAnsiTheme="minorHAnsi" w:cstheme="minorBidi"/>
          <w:color w:val="auto"/>
          <w:kern w:val="0"/>
          <w:lang w:eastAsia="en-US"/>
        </w:rPr>
        <w:commentReference w:id="40"/>
      </w:r>
    </w:p>
    <w:p w14:paraId="3B99FA5E" w14:textId="0FD8EEE2" w:rsidR="003F0D3A"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É certo que nem todo infrator faz uso de arma, seja </w:t>
      </w:r>
      <w:r w:rsidR="00661F80" w:rsidRPr="00EE3978">
        <w:rPr>
          <w:rFonts w:ascii="Arial" w:hAnsi="Arial" w:cs="Arial"/>
        </w:rPr>
        <w:t xml:space="preserve">qual for </w:t>
      </w:r>
      <w:r w:rsidRPr="00EE3978">
        <w:rPr>
          <w:rFonts w:ascii="Arial" w:hAnsi="Arial" w:cs="Arial"/>
        </w:rPr>
        <w:t xml:space="preserve">o </w:t>
      </w:r>
      <w:r w:rsidR="00264070" w:rsidRPr="00EE3978">
        <w:rPr>
          <w:rFonts w:ascii="Arial" w:hAnsi="Arial" w:cs="Arial"/>
        </w:rPr>
        <w:t xml:space="preserve">tipo. </w:t>
      </w:r>
      <w:r w:rsidRPr="00EE3978">
        <w:rPr>
          <w:rFonts w:ascii="Arial" w:hAnsi="Arial" w:cs="Arial"/>
        </w:rPr>
        <w:t xml:space="preserve"> No entanto, havendo uso de arma o </w:t>
      </w:r>
      <w:r w:rsidR="00CF704C" w:rsidRPr="00EE3978">
        <w:rPr>
          <w:rFonts w:ascii="Arial" w:hAnsi="Arial" w:cs="Arial"/>
        </w:rPr>
        <w:t>analista</w:t>
      </w:r>
      <w:r w:rsidRPr="00EE3978">
        <w:rPr>
          <w:rFonts w:ascii="Arial" w:hAnsi="Arial" w:cs="Arial"/>
        </w:rPr>
        <w:t xml:space="preserve"> deve procurar </w:t>
      </w:r>
      <w:r w:rsidR="003F0D3A" w:rsidRPr="00EE3978">
        <w:rPr>
          <w:rFonts w:ascii="Arial" w:hAnsi="Arial" w:cs="Arial"/>
        </w:rPr>
        <w:t xml:space="preserve">estabelecer </w:t>
      </w:r>
      <w:r w:rsidRPr="00EE3978">
        <w:rPr>
          <w:rFonts w:ascii="Arial" w:hAnsi="Arial" w:cs="Arial"/>
        </w:rPr>
        <w:t>explicações</w:t>
      </w:r>
      <w:r w:rsidR="003F0D3A" w:rsidRPr="00EE3978">
        <w:rPr>
          <w:rFonts w:ascii="Arial" w:hAnsi="Arial" w:cs="Arial"/>
        </w:rPr>
        <w:t xml:space="preserve">. Vejamos na imagem a seguir. </w:t>
      </w:r>
    </w:p>
    <w:p w14:paraId="747C669A" w14:textId="7EC100F2" w:rsidR="003F0D3A" w:rsidRPr="00EE3978" w:rsidRDefault="003F0D3A" w:rsidP="00EE3978">
      <w:pPr>
        <w:pStyle w:val="Standard"/>
        <w:spacing w:after="200" w:line="360" w:lineRule="auto"/>
        <w:ind w:right="992"/>
        <w:jc w:val="center"/>
        <w:rPr>
          <w:rFonts w:ascii="Arial" w:hAnsi="Arial" w:cs="Arial"/>
        </w:rPr>
      </w:pPr>
      <w:commentRangeStart w:id="41"/>
      <w:commentRangeStart w:id="42"/>
      <w:r w:rsidRPr="00EE3978">
        <w:rPr>
          <w:rFonts w:ascii="Arial" w:hAnsi="Arial" w:cs="Arial"/>
          <w:noProof/>
          <w:lang w:eastAsia="pt-BR"/>
        </w:rPr>
        <w:lastRenderedPageBreak/>
        <w:drawing>
          <wp:inline distT="0" distB="0" distL="0" distR="0" wp14:anchorId="7601DCAB" wp14:editId="719B0BF1">
            <wp:extent cx="4415481" cy="4563286"/>
            <wp:effectExtent l="0" t="0" r="4445" b="8890"/>
            <wp:docPr id="14" name="Imagem 14" descr="Banner steps business infographic template. Can be used for web design and workflow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ner steps business infographic template. Can be used for web design and workflow lay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603" cy="4570646"/>
                    </a:xfrm>
                    <a:prstGeom prst="rect">
                      <a:avLst/>
                    </a:prstGeom>
                    <a:noFill/>
                    <a:ln>
                      <a:noFill/>
                    </a:ln>
                  </pic:spPr>
                </pic:pic>
              </a:graphicData>
            </a:graphic>
          </wp:inline>
        </w:drawing>
      </w:r>
      <w:commentRangeEnd w:id="41"/>
      <w:r w:rsidRPr="00EE3978">
        <w:rPr>
          <w:rStyle w:val="Refdecomentrio"/>
          <w:rFonts w:ascii="Arial" w:eastAsiaTheme="minorHAnsi" w:hAnsi="Arial" w:cs="Arial"/>
          <w:color w:val="auto"/>
          <w:kern w:val="0"/>
          <w:sz w:val="24"/>
          <w:szCs w:val="24"/>
          <w:lang w:eastAsia="en-US"/>
        </w:rPr>
        <w:commentReference w:id="41"/>
      </w:r>
      <w:commentRangeEnd w:id="42"/>
      <w:r w:rsidR="008A0CDC">
        <w:rPr>
          <w:rStyle w:val="Refdecomentrio"/>
          <w:rFonts w:asciiTheme="minorHAnsi" w:eastAsiaTheme="minorHAnsi" w:hAnsiTheme="minorHAnsi" w:cstheme="minorBidi"/>
          <w:color w:val="auto"/>
          <w:kern w:val="0"/>
          <w:lang w:eastAsia="en-US"/>
        </w:rPr>
        <w:commentReference w:id="42"/>
      </w:r>
    </w:p>
    <w:p w14:paraId="2B333428" w14:textId="61164BBF" w:rsidR="000E61E0" w:rsidRPr="00EE3978" w:rsidRDefault="003F0D3A" w:rsidP="00EE3978">
      <w:pPr>
        <w:spacing w:line="240" w:lineRule="auto"/>
        <w:rPr>
          <w:rFonts w:ascii="Arial" w:eastAsia="Times New Roman" w:hAnsi="Arial" w:cs="Arial"/>
          <w:b/>
          <w:color w:val="FF0000"/>
        </w:rPr>
      </w:pPr>
      <w:r w:rsidRPr="00EE3978">
        <w:rPr>
          <w:rFonts w:ascii="Arial" w:eastAsia="Times New Roman" w:hAnsi="Arial" w:cs="Arial"/>
          <w:b/>
          <w:color w:val="FF0000"/>
        </w:rPr>
        <w:t>Figura 1</w:t>
      </w:r>
      <w:r w:rsidR="00EE6CBB">
        <w:rPr>
          <w:rFonts w:ascii="Arial" w:eastAsia="Times New Roman" w:hAnsi="Arial" w:cs="Arial"/>
          <w:b/>
          <w:color w:val="FF0000"/>
        </w:rPr>
        <w:t>6</w:t>
      </w:r>
      <w:r w:rsidRPr="00EE3978">
        <w:rPr>
          <w:rFonts w:ascii="Arial" w:eastAsia="Times New Roman" w:hAnsi="Arial" w:cs="Arial"/>
          <w:b/>
          <w:color w:val="FF0000"/>
        </w:rPr>
        <w:t>:</w:t>
      </w:r>
      <w:r w:rsidRPr="00EE3978">
        <w:rPr>
          <w:rFonts w:ascii="Arial" w:eastAsia="Times New Roman" w:hAnsi="Arial" w:cs="Arial"/>
          <w:color w:val="FF0000"/>
        </w:rPr>
        <w:t xml:space="preserve"> Critérios considerados pela investigação quando </w:t>
      </w:r>
      <w:r w:rsidR="000E61E0" w:rsidRPr="00EE3978">
        <w:rPr>
          <w:rFonts w:ascii="Arial" w:eastAsia="Times New Roman" w:hAnsi="Arial" w:cs="Arial"/>
          <w:color w:val="FF0000"/>
        </w:rPr>
        <w:t xml:space="preserve">há </w:t>
      </w:r>
      <w:r w:rsidRPr="00EE3978">
        <w:rPr>
          <w:rFonts w:ascii="Arial" w:eastAsia="Times New Roman" w:hAnsi="Arial" w:cs="Arial"/>
          <w:color w:val="FF0000"/>
        </w:rPr>
        <w:t>arma no local do crime.</w:t>
      </w:r>
      <w:r w:rsidRPr="00EE3978">
        <w:rPr>
          <w:rFonts w:ascii="Arial" w:eastAsia="Times New Roman" w:hAnsi="Arial" w:cs="Arial"/>
          <w:b/>
          <w:color w:val="FF0000"/>
        </w:rPr>
        <w:t xml:space="preserve"> </w:t>
      </w:r>
    </w:p>
    <w:p w14:paraId="7D4702FF" w14:textId="042C9D0D" w:rsidR="003F0D3A" w:rsidRPr="00EE3978" w:rsidRDefault="003F0D3A" w:rsidP="00EE3978">
      <w:pPr>
        <w:spacing w:line="240" w:lineRule="auto"/>
        <w:rPr>
          <w:rFonts w:ascii="Arial" w:eastAsia="Times New Roman" w:hAnsi="Arial" w:cs="Arial"/>
          <w:color w:val="FF0000"/>
        </w:rPr>
      </w:pPr>
      <w:r w:rsidRPr="00EE3978">
        <w:rPr>
          <w:rFonts w:ascii="Arial" w:eastAsia="Times New Roman" w:hAnsi="Arial" w:cs="Arial"/>
          <w:b/>
          <w:color w:val="FF0000"/>
        </w:rPr>
        <w:t xml:space="preserve">Fonte: </w:t>
      </w:r>
      <w:r w:rsidRPr="00EE3978">
        <w:rPr>
          <w:rFonts w:ascii="Arial" w:eastAsia="Times New Roman" w:hAnsi="Arial" w:cs="Arial"/>
          <w:color w:val="FF0000"/>
        </w:rPr>
        <w:t>Shutterstock (2019)</w:t>
      </w:r>
      <w:r w:rsidR="006B439C" w:rsidRPr="00EE3978">
        <w:rPr>
          <w:rFonts w:ascii="Arial" w:eastAsia="Times New Roman" w:hAnsi="Arial" w:cs="Arial"/>
          <w:color w:val="FF0000"/>
        </w:rPr>
        <w:t>, adaptado por labSEAD</w:t>
      </w:r>
      <w:r w:rsidR="00454B91">
        <w:rPr>
          <w:rFonts w:ascii="Arial" w:eastAsia="Times New Roman" w:hAnsi="Arial" w:cs="Arial"/>
          <w:color w:val="FF0000"/>
        </w:rPr>
        <w:t>-UFSC</w:t>
      </w:r>
      <w:r w:rsidR="006B439C" w:rsidRPr="00EE3978">
        <w:rPr>
          <w:rFonts w:ascii="Arial" w:eastAsia="Times New Roman" w:hAnsi="Arial" w:cs="Arial"/>
          <w:color w:val="FF0000"/>
        </w:rPr>
        <w:t xml:space="preserve"> (2019)</w:t>
      </w:r>
      <w:r w:rsidR="00961422" w:rsidRPr="00EE3978">
        <w:rPr>
          <w:rFonts w:ascii="Arial" w:eastAsia="Times New Roman" w:hAnsi="Arial" w:cs="Arial"/>
          <w:color w:val="FF0000"/>
        </w:rPr>
        <w:t>.</w:t>
      </w:r>
    </w:p>
    <w:p w14:paraId="0681159C" w14:textId="77777777" w:rsidR="003F0D3A" w:rsidRPr="00EE3978" w:rsidRDefault="003F0D3A" w:rsidP="003F0D3A">
      <w:pPr>
        <w:rPr>
          <w:rFonts w:ascii="Arial" w:eastAsia="Times New Roman" w:hAnsi="Arial" w:cs="Arial"/>
          <w:color w:val="FF0000"/>
          <w:sz w:val="24"/>
          <w:szCs w:val="24"/>
        </w:rPr>
      </w:pPr>
    </w:p>
    <w:p w14:paraId="2126A32B" w14:textId="455A60AD" w:rsidR="003F0D3A" w:rsidRPr="00EE3978" w:rsidRDefault="003F0D3A" w:rsidP="003F0D3A">
      <w:pPr>
        <w:rPr>
          <w:rFonts w:ascii="Arial" w:eastAsia="Times New Roman" w:hAnsi="Arial" w:cs="Arial"/>
          <w:sz w:val="24"/>
          <w:szCs w:val="24"/>
        </w:rPr>
      </w:pPr>
      <w:r w:rsidRPr="00EE3978">
        <w:rPr>
          <w:rFonts w:ascii="Arial" w:eastAsia="Times New Roman" w:hAnsi="Arial" w:cs="Arial"/>
          <w:sz w:val="24"/>
          <w:szCs w:val="24"/>
        </w:rPr>
        <w:t xml:space="preserve">Estas questões </w:t>
      </w:r>
      <w:r w:rsidR="00F05EAE" w:rsidRPr="00EE3978">
        <w:rPr>
          <w:rFonts w:ascii="Arial" w:eastAsia="Times New Roman" w:hAnsi="Arial" w:cs="Arial"/>
          <w:sz w:val="24"/>
          <w:szCs w:val="24"/>
        </w:rPr>
        <w:t>ajudarão a equipe investigativa na recriação do local do crime, de maneira mais objetiva indicando quando houver o uso de arma.</w:t>
      </w:r>
    </w:p>
    <w:p w14:paraId="63C1E264" w14:textId="77777777" w:rsidR="00CD51D6" w:rsidRPr="00EE3978" w:rsidRDefault="00CD51D6" w:rsidP="00C027C4">
      <w:pPr>
        <w:pStyle w:val="Standard"/>
        <w:spacing w:after="200" w:line="360" w:lineRule="auto"/>
        <w:ind w:right="992"/>
        <w:rPr>
          <w:rFonts w:ascii="Arial" w:hAnsi="Arial" w:cs="Arial"/>
          <w:b/>
        </w:rPr>
      </w:pPr>
      <w:bookmarkStart w:id="43" w:name="_Hlk505255414"/>
    </w:p>
    <w:p w14:paraId="2016F7D0" w14:textId="77777777" w:rsidR="00D01562" w:rsidRPr="00EE3978" w:rsidRDefault="00D01562" w:rsidP="00D01562">
      <w:pPr>
        <w:pStyle w:val="Standard"/>
        <w:spacing w:after="200" w:line="360" w:lineRule="auto"/>
        <w:ind w:right="992"/>
        <w:rPr>
          <w:rFonts w:ascii="Arial" w:hAnsi="Arial" w:cs="Arial"/>
        </w:rPr>
      </w:pPr>
      <w:r w:rsidRPr="00EE3978">
        <w:rPr>
          <w:rFonts w:ascii="Arial" w:eastAsia="Arial" w:hAnsi="Arial" w:cs="Arial"/>
          <w:b/>
          <w:shd w:val="clear" w:color="auto" w:fill="4A86E8"/>
        </w:rPr>
        <w:t>&lt;H3&gt;</w:t>
      </w:r>
      <w:r w:rsidR="00911657" w:rsidRPr="00EE3978">
        <w:rPr>
          <w:rFonts w:ascii="Arial" w:hAnsi="Arial" w:cs="Arial"/>
          <w:b/>
        </w:rPr>
        <w:t>Resistência da vítima</w:t>
      </w:r>
      <w:bookmarkEnd w:id="43"/>
      <w:r w:rsidRPr="00EE3978">
        <w:rPr>
          <w:rFonts w:ascii="Arial" w:eastAsia="Arial" w:hAnsi="Arial" w:cs="Arial"/>
          <w:b/>
          <w:shd w:val="clear" w:color="auto" w:fill="4A86E8"/>
        </w:rPr>
        <w:t>&lt;H3/&gt;</w:t>
      </w:r>
    </w:p>
    <w:p w14:paraId="2C2DA61A" w14:textId="518F5BBE" w:rsidR="00F34219" w:rsidRPr="00EE3978" w:rsidRDefault="00F34219" w:rsidP="00D01562">
      <w:pPr>
        <w:pStyle w:val="Standard"/>
        <w:spacing w:after="200" w:line="360" w:lineRule="auto"/>
        <w:ind w:right="992"/>
        <w:rPr>
          <w:rFonts w:ascii="Arial" w:hAnsi="Arial" w:cs="Arial"/>
        </w:rPr>
      </w:pPr>
      <w:r w:rsidRPr="00EE3978">
        <w:rPr>
          <w:rFonts w:ascii="Arial" w:hAnsi="Arial" w:cs="Arial"/>
        </w:rPr>
        <w:t>Burgess e Hazelwood</w:t>
      </w:r>
      <w:r w:rsidR="009E5936" w:rsidRPr="00EE3978">
        <w:rPr>
          <w:rFonts w:ascii="Arial" w:hAnsi="Arial" w:cs="Arial"/>
        </w:rPr>
        <w:t xml:space="preserve"> (1995 </w:t>
      </w:r>
      <w:r w:rsidR="009E5936" w:rsidRPr="00EE3978">
        <w:rPr>
          <w:rFonts w:ascii="Arial" w:hAnsi="Arial" w:cs="Arial"/>
          <w:i/>
          <w:highlight w:val="cyan"/>
        </w:rPr>
        <w:t>apud</w:t>
      </w:r>
      <w:r w:rsidR="009E5936" w:rsidRPr="00EE3978">
        <w:rPr>
          <w:rFonts w:ascii="Arial" w:hAnsi="Arial" w:cs="Arial"/>
          <w:i/>
        </w:rPr>
        <w:t xml:space="preserve"> </w:t>
      </w:r>
      <w:r w:rsidR="009E5936" w:rsidRPr="00EE3978">
        <w:rPr>
          <w:rFonts w:ascii="Arial" w:hAnsi="Arial" w:cs="Arial"/>
        </w:rPr>
        <w:t>KONVALINA-SIMAS, 2014)</w:t>
      </w:r>
      <w:r w:rsidR="00661F80" w:rsidRPr="00EE3978">
        <w:rPr>
          <w:rFonts w:ascii="Arial" w:hAnsi="Arial" w:cs="Arial"/>
        </w:rPr>
        <w:t xml:space="preserve"> </w:t>
      </w:r>
      <w:r w:rsidR="00911657" w:rsidRPr="00EE3978">
        <w:rPr>
          <w:rFonts w:ascii="Arial" w:hAnsi="Arial" w:cs="Arial"/>
        </w:rPr>
        <w:t>aponta</w:t>
      </w:r>
      <w:r w:rsidRPr="00EE3978">
        <w:rPr>
          <w:rFonts w:ascii="Arial" w:hAnsi="Arial" w:cs="Arial"/>
        </w:rPr>
        <w:t>m</w:t>
      </w:r>
      <w:r w:rsidR="00911657" w:rsidRPr="00EE3978">
        <w:rPr>
          <w:rFonts w:ascii="Arial" w:hAnsi="Arial" w:cs="Arial"/>
        </w:rPr>
        <w:t xml:space="preserve"> três categorias para a resistência da vítima a qual, além de </w:t>
      </w:r>
      <w:r w:rsidR="00911657" w:rsidRPr="00EE3978">
        <w:rPr>
          <w:rFonts w:ascii="Arial" w:hAnsi="Arial" w:cs="Arial"/>
          <w:b/>
        </w:rPr>
        <w:t>verbal</w:t>
      </w:r>
      <w:r w:rsidR="00911657" w:rsidRPr="00EE3978">
        <w:rPr>
          <w:rFonts w:ascii="Arial" w:hAnsi="Arial" w:cs="Arial"/>
        </w:rPr>
        <w:t xml:space="preserve"> e </w:t>
      </w:r>
      <w:r w:rsidR="00911657" w:rsidRPr="00EE3978">
        <w:rPr>
          <w:rFonts w:ascii="Arial" w:hAnsi="Arial" w:cs="Arial"/>
          <w:b/>
        </w:rPr>
        <w:t>física</w:t>
      </w:r>
      <w:r w:rsidR="00911657" w:rsidRPr="00EE3978">
        <w:rPr>
          <w:rFonts w:ascii="Arial" w:hAnsi="Arial" w:cs="Arial"/>
        </w:rPr>
        <w:t xml:space="preserve">, poderá ser também </w:t>
      </w:r>
      <w:r w:rsidR="00911657" w:rsidRPr="00EE3978">
        <w:rPr>
          <w:rFonts w:ascii="Arial" w:hAnsi="Arial" w:cs="Arial"/>
          <w:b/>
        </w:rPr>
        <w:t>passiva</w:t>
      </w:r>
      <w:r w:rsidR="00911657" w:rsidRPr="00EE3978">
        <w:rPr>
          <w:rFonts w:ascii="Arial" w:hAnsi="Arial" w:cs="Arial"/>
        </w:rPr>
        <w:t xml:space="preserve">. </w:t>
      </w:r>
    </w:p>
    <w:p w14:paraId="6E4A0E7B" w14:textId="03BF6337"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A esse respeito faz-se necessário ressaltar o ensinamento de Turvey</w:t>
      </w:r>
      <w:r w:rsidR="00B03686" w:rsidRPr="00EE3978">
        <w:rPr>
          <w:rFonts w:ascii="Arial" w:hAnsi="Arial" w:cs="Arial"/>
        </w:rPr>
        <w:t xml:space="preserve"> (2009 </w:t>
      </w:r>
      <w:r w:rsidR="00B03686" w:rsidRPr="00EE3978">
        <w:rPr>
          <w:rFonts w:ascii="Arial" w:hAnsi="Arial" w:cs="Arial"/>
          <w:i/>
          <w:highlight w:val="cyan"/>
        </w:rPr>
        <w:t>apud</w:t>
      </w:r>
      <w:r w:rsidR="00B03686" w:rsidRPr="00EE3978">
        <w:rPr>
          <w:rFonts w:ascii="Arial" w:hAnsi="Arial" w:cs="Arial"/>
          <w:i/>
        </w:rPr>
        <w:t xml:space="preserve"> </w:t>
      </w:r>
      <w:r w:rsidR="00B03686" w:rsidRPr="00EE3978">
        <w:rPr>
          <w:rFonts w:ascii="Arial" w:hAnsi="Arial" w:cs="Arial"/>
        </w:rPr>
        <w:t>KONVALINA-SIMAS, 2014)</w:t>
      </w:r>
      <w:r w:rsidR="00F34219" w:rsidRPr="00EE3978">
        <w:rPr>
          <w:rStyle w:val="Refdecomentrio"/>
          <w:rFonts w:ascii="Arial" w:eastAsiaTheme="minorHAnsi" w:hAnsi="Arial" w:cs="Arial"/>
          <w:color w:val="auto"/>
          <w:kern w:val="0"/>
          <w:sz w:val="24"/>
          <w:szCs w:val="24"/>
          <w:lang w:eastAsia="en-US"/>
        </w:rPr>
        <w:t xml:space="preserve">, </w:t>
      </w:r>
      <w:r w:rsidRPr="00EE3978">
        <w:rPr>
          <w:rFonts w:ascii="Arial" w:hAnsi="Arial" w:cs="Arial"/>
        </w:rPr>
        <w:t xml:space="preserve">quando alerta que a vítima </w:t>
      </w:r>
      <w:r w:rsidR="00F34219" w:rsidRPr="00EE3978">
        <w:rPr>
          <w:rFonts w:ascii="Arial" w:hAnsi="Arial" w:cs="Arial"/>
        </w:rPr>
        <w:t xml:space="preserve">também </w:t>
      </w:r>
      <w:r w:rsidRPr="00EE3978">
        <w:rPr>
          <w:rFonts w:ascii="Arial" w:hAnsi="Arial" w:cs="Arial"/>
        </w:rPr>
        <w:t xml:space="preserve">poderá manifestar sua resistência ao ato do infrator por meio da </w:t>
      </w:r>
      <w:r w:rsidRPr="00EE3978">
        <w:rPr>
          <w:rFonts w:ascii="Arial" w:hAnsi="Arial" w:cs="Arial"/>
          <w:b/>
        </w:rPr>
        <w:t>submissão</w:t>
      </w:r>
      <w:r w:rsidRPr="00EE3978">
        <w:rPr>
          <w:rFonts w:ascii="Arial" w:hAnsi="Arial" w:cs="Arial"/>
        </w:rPr>
        <w:t xml:space="preserve">, que ele diz ser </w:t>
      </w:r>
      <w:r w:rsidR="00F34219" w:rsidRPr="00EE3978">
        <w:rPr>
          <w:rFonts w:ascii="Arial" w:hAnsi="Arial" w:cs="Arial"/>
        </w:rPr>
        <w:t>um ato extremo</w:t>
      </w:r>
      <w:r w:rsidRPr="00EE3978">
        <w:rPr>
          <w:rFonts w:ascii="Arial" w:hAnsi="Arial" w:cs="Arial"/>
        </w:rPr>
        <w:t>. Ou seja, como última ou única reação possível diante da abordagem a que é submetida.</w:t>
      </w:r>
    </w:p>
    <w:p w14:paraId="1BB02D74" w14:textId="660518FD" w:rsidR="0086520B" w:rsidRPr="00EE3978" w:rsidRDefault="0086520B"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2A1A7920" w14:textId="5A8F83C1" w:rsidR="00F11800" w:rsidRPr="00EE3978" w:rsidRDefault="0086520B" w:rsidP="00C027C4">
      <w:pPr>
        <w:pStyle w:val="Standard"/>
        <w:spacing w:after="200" w:line="360" w:lineRule="auto"/>
        <w:ind w:right="992"/>
        <w:rPr>
          <w:rFonts w:ascii="Arial" w:hAnsi="Arial" w:cs="Arial"/>
          <w:color w:val="FF0000"/>
        </w:rPr>
      </w:pPr>
      <w:r w:rsidRPr="00EE3978">
        <w:rPr>
          <w:rFonts w:ascii="Arial" w:hAnsi="Arial" w:cs="Arial"/>
          <w:color w:val="FF0000"/>
        </w:rPr>
        <w:t>Na</w:t>
      </w:r>
      <w:r w:rsidR="00911657" w:rsidRPr="00EE3978">
        <w:rPr>
          <w:rFonts w:ascii="Arial" w:hAnsi="Arial" w:cs="Arial"/>
          <w:color w:val="FF0000"/>
        </w:rPr>
        <w:t xml:space="preserve"> análise do ato de resistência não se pode esquecer que</w:t>
      </w:r>
      <w:r w:rsidR="00F34219" w:rsidRPr="00EE3978">
        <w:rPr>
          <w:rFonts w:ascii="Arial" w:hAnsi="Arial" w:cs="Arial"/>
          <w:color w:val="FF0000"/>
        </w:rPr>
        <w:t xml:space="preserve"> a submissão da </w:t>
      </w:r>
      <w:r w:rsidR="00F34219" w:rsidRPr="00EE3978">
        <w:rPr>
          <w:rFonts w:ascii="Arial" w:hAnsi="Arial" w:cs="Arial"/>
          <w:color w:val="FF0000"/>
        </w:rPr>
        <w:lastRenderedPageBreak/>
        <w:t xml:space="preserve">vítima está relacionada à sua </w:t>
      </w:r>
      <w:r w:rsidR="00E0642C" w:rsidRPr="00EE3978">
        <w:rPr>
          <w:rFonts w:ascii="Arial" w:hAnsi="Arial" w:cs="Arial"/>
          <w:color w:val="FF0000"/>
        </w:rPr>
        <w:t>resistência e não à</w:t>
      </w:r>
      <w:r w:rsidR="00911657" w:rsidRPr="00EE3978">
        <w:rPr>
          <w:rFonts w:ascii="Arial" w:hAnsi="Arial" w:cs="Arial"/>
          <w:color w:val="FF0000"/>
        </w:rPr>
        <w:t xml:space="preserve"> sua responsabilidade</w:t>
      </w:r>
      <w:r w:rsidR="00F34219" w:rsidRPr="00EE3978">
        <w:rPr>
          <w:rFonts w:ascii="Arial" w:hAnsi="Arial" w:cs="Arial"/>
          <w:color w:val="FF0000"/>
        </w:rPr>
        <w:t xml:space="preserve"> no cometimento do crime. </w:t>
      </w:r>
    </w:p>
    <w:p w14:paraId="6C9C8424" w14:textId="1B3761C4" w:rsidR="0086520B" w:rsidRPr="00EE3978" w:rsidRDefault="0086520B"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54A57E97" w14:textId="282EFE6D" w:rsidR="00911657" w:rsidRPr="00EE3978" w:rsidRDefault="00F34219" w:rsidP="00C027C4">
      <w:pPr>
        <w:pStyle w:val="Standard"/>
        <w:spacing w:after="200" w:line="360" w:lineRule="auto"/>
        <w:ind w:right="992"/>
        <w:rPr>
          <w:rFonts w:ascii="Arial" w:hAnsi="Arial" w:cs="Arial"/>
        </w:rPr>
      </w:pPr>
      <w:r w:rsidRPr="00EE3978">
        <w:rPr>
          <w:rFonts w:ascii="Arial" w:hAnsi="Arial" w:cs="Arial"/>
        </w:rPr>
        <w:t>Nesse caso o</w:t>
      </w:r>
      <w:r w:rsidR="00911657" w:rsidRPr="00EE3978">
        <w:rPr>
          <w:rFonts w:ascii="Arial" w:hAnsi="Arial" w:cs="Arial"/>
        </w:rPr>
        <w:t xml:space="preserve"> analista não pode considerar que a maior ou menor resistência de uma vítima de estupro, por exemplo, signifique maior ou menor nível de aceitação, </w:t>
      </w:r>
      <w:r w:rsidR="0086520B" w:rsidRPr="00EE3978">
        <w:rPr>
          <w:rFonts w:ascii="Arial" w:hAnsi="Arial" w:cs="Arial"/>
        </w:rPr>
        <w:t>muito menos</w:t>
      </w:r>
      <w:r w:rsidR="00911657" w:rsidRPr="00EE3978">
        <w:rPr>
          <w:rFonts w:ascii="Arial" w:hAnsi="Arial" w:cs="Arial"/>
        </w:rPr>
        <w:t xml:space="preserve"> de contribuição na ação delituosa.</w:t>
      </w:r>
    </w:p>
    <w:p w14:paraId="6BF64902" w14:textId="244DA99C" w:rsidR="00F11800" w:rsidRPr="00EE3978" w:rsidRDefault="00F11800" w:rsidP="00C027C4">
      <w:pPr>
        <w:pStyle w:val="Standard"/>
        <w:spacing w:after="200" w:line="360" w:lineRule="auto"/>
        <w:ind w:right="992"/>
        <w:rPr>
          <w:rFonts w:ascii="Arial" w:hAnsi="Arial" w:cs="Arial"/>
        </w:rPr>
      </w:pPr>
      <w:r w:rsidRPr="00EE3978">
        <w:rPr>
          <w:rFonts w:ascii="Arial" w:hAnsi="Arial" w:cs="Arial"/>
        </w:rPr>
        <w:t>Turvey</w:t>
      </w:r>
      <w:r w:rsidR="0086520B" w:rsidRPr="00EE3978">
        <w:rPr>
          <w:rFonts w:ascii="Arial" w:hAnsi="Arial" w:cs="Arial"/>
        </w:rPr>
        <w:t xml:space="preserve"> ainda diz que </w:t>
      </w:r>
      <w:r w:rsidRPr="00EE3978">
        <w:rPr>
          <w:rFonts w:ascii="Arial" w:hAnsi="Arial" w:cs="Arial"/>
        </w:rPr>
        <w:t>o</w:t>
      </w:r>
      <w:r w:rsidR="00911657" w:rsidRPr="00EE3978">
        <w:rPr>
          <w:rFonts w:ascii="Arial" w:hAnsi="Arial" w:cs="Arial"/>
        </w:rPr>
        <w:t xml:space="preserve"> nível de reação da vítima tem relação direta com fatores ligados à sua história de vida. Os parâmetros </w:t>
      </w:r>
      <w:r w:rsidR="00E0642C" w:rsidRPr="00EE3978">
        <w:rPr>
          <w:rFonts w:ascii="Arial" w:hAnsi="Arial" w:cs="Arial"/>
        </w:rPr>
        <w:t>d</w:t>
      </w:r>
      <w:r w:rsidR="00911657" w:rsidRPr="00EE3978">
        <w:rPr>
          <w:rFonts w:ascii="Arial" w:hAnsi="Arial" w:cs="Arial"/>
        </w:rPr>
        <w:t xml:space="preserve">e tolerância dependem da capacidade cognitiva, de valores, </w:t>
      </w:r>
      <w:r w:rsidR="00E0642C" w:rsidRPr="00EE3978">
        <w:rPr>
          <w:rFonts w:ascii="Arial" w:hAnsi="Arial" w:cs="Arial"/>
        </w:rPr>
        <w:t xml:space="preserve">de </w:t>
      </w:r>
      <w:r w:rsidR="00911657" w:rsidRPr="00EE3978">
        <w:rPr>
          <w:rFonts w:ascii="Arial" w:hAnsi="Arial" w:cs="Arial"/>
        </w:rPr>
        <w:t xml:space="preserve">conceitos, </w:t>
      </w:r>
      <w:r w:rsidR="00E0642C" w:rsidRPr="00EE3978">
        <w:rPr>
          <w:rFonts w:ascii="Arial" w:hAnsi="Arial" w:cs="Arial"/>
        </w:rPr>
        <w:t xml:space="preserve">das </w:t>
      </w:r>
      <w:r w:rsidR="00911657" w:rsidRPr="00EE3978">
        <w:rPr>
          <w:rFonts w:ascii="Arial" w:hAnsi="Arial" w:cs="Arial"/>
        </w:rPr>
        <w:t xml:space="preserve">compreensões, </w:t>
      </w:r>
      <w:r w:rsidR="00E0642C" w:rsidRPr="00EE3978">
        <w:rPr>
          <w:rFonts w:ascii="Arial" w:hAnsi="Arial" w:cs="Arial"/>
        </w:rPr>
        <w:t xml:space="preserve">das </w:t>
      </w:r>
      <w:r w:rsidR="00911657" w:rsidRPr="00EE3978">
        <w:rPr>
          <w:rFonts w:ascii="Arial" w:hAnsi="Arial" w:cs="Arial"/>
        </w:rPr>
        <w:t xml:space="preserve">condições emocionais, </w:t>
      </w:r>
      <w:r w:rsidR="00E0642C" w:rsidRPr="00EE3978">
        <w:rPr>
          <w:rFonts w:ascii="Arial" w:hAnsi="Arial" w:cs="Arial"/>
        </w:rPr>
        <w:t xml:space="preserve">das </w:t>
      </w:r>
      <w:r w:rsidR="00911657" w:rsidRPr="00EE3978">
        <w:rPr>
          <w:rFonts w:ascii="Arial" w:hAnsi="Arial" w:cs="Arial"/>
        </w:rPr>
        <w:t xml:space="preserve">experiências e expectativas de cada uma. </w:t>
      </w:r>
    </w:p>
    <w:p w14:paraId="7746AC91" w14:textId="2F64D5D3"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Diante desse contexto, Turvey</w:t>
      </w:r>
      <w:r w:rsidR="00B03686" w:rsidRPr="00EE3978">
        <w:rPr>
          <w:rFonts w:ascii="Arial" w:hAnsi="Arial" w:cs="Arial"/>
        </w:rPr>
        <w:t xml:space="preserve"> (2009 </w:t>
      </w:r>
      <w:r w:rsidR="00B03686" w:rsidRPr="00EE3978">
        <w:rPr>
          <w:rFonts w:ascii="Arial" w:hAnsi="Arial" w:cs="Arial"/>
          <w:i/>
          <w:highlight w:val="cyan"/>
        </w:rPr>
        <w:t>apud</w:t>
      </w:r>
      <w:r w:rsidR="00B03686" w:rsidRPr="00EE3978">
        <w:rPr>
          <w:rFonts w:ascii="Arial" w:hAnsi="Arial" w:cs="Arial"/>
          <w:i/>
        </w:rPr>
        <w:t xml:space="preserve"> </w:t>
      </w:r>
      <w:r w:rsidR="00B03686" w:rsidRPr="00EE3978">
        <w:rPr>
          <w:rFonts w:ascii="Arial" w:hAnsi="Arial" w:cs="Arial"/>
        </w:rPr>
        <w:t>KONVALINA-SIMAS, 2014)</w:t>
      </w:r>
      <w:r w:rsidRPr="00EE3978">
        <w:rPr>
          <w:rFonts w:ascii="Arial" w:hAnsi="Arial" w:cs="Arial"/>
        </w:rPr>
        <w:t xml:space="preserve"> sugere que seja feito um estudo vitimológico criterioso antes que se chegue a uma conclusão sobre o nível de resistência da vítima à ação do infrator</w:t>
      </w:r>
      <w:r w:rsidR="00F11800" w:rsidRPr="00EE3978">
        <w:rPr>
          <w:rFonts w:ascii="Arial" w:hAnsi="Arial" w:cs="Arial"/>
        </w:rPr>
        <w:t xml:space="preserve">. </w:t>
      </w:r>
      <w:r w:rsidR="00D07631" w:rsidRPr="00EE3978">
        <w:rPr>
          <w:rFonts w:ascii="Arial" w:hAnsi="Arial" w:cs="Arial"/>
        </w:rPr>
        <w:t xml:space="preserve">O autor classifica </w:t>
      </w:r>
      <w:r w:rsidR="00F11800" w:rsidRPr="00EE3978">
        <w:rPr>
          <w:rFonts w:ascii="Arial" w:hAnsi="Arial" w:cs="Arial"/>
        </w:rPr>
        <w:t>es</w:t>
      </w:r>
      <w:r w:rsidR="00D07631" w:rsidRPr="00EE3978">
        <w:rPr>
          <w:rFonts w:ascii="Arial" w:hAnsi="Arial" w:cs="Arial"/>
        </w:rPr>
        <w:t>t</w:t>
      </w:r>
      <w:r w:rsidR="00F11800" w:rsidRPr="00EE3978">
        <w:rPr>
          <w:rFonts w:ascii="Arial" w:hAnsi="Arial" w:cs="Arial"/>
        </w:rPr>
        <w:t>a resistência</w:t>
      </w:r>
      <w:r w:rsidR="00D07631" w:rsidRPr="00EE3978">
        <w:rPr>
          <w:rFonts w:ascii="Arial" w:hAnsi="Arial" w:cs="Arial"/>
        </w:rPr>
        <w:t xml:space="preserve">. </w:t>
      </w:r>
      <w:r w:rsidR="008A0CDC">
        <w:rPr>
          <w:rFonts w:ascii="Arial" w:hAnsi="Arial" w:cs="Arial"/>
        </w:rPr>
        <w:t>Clique nas abas a seguir para conhecer essas classificações.</w:t>
      </w:r>
    </w:p>
    <w:p w14:paraId="6D573574" w14:textId="77777777" w:rsidR="00911657" w:rsidRPr="00EE3978" w:rsidRDefault="00911657" w:rsidP="00EE3978">
      <w:pPr>
        <w:pStyle w:val="Standard"/>
        <w:numPr>
          <w:ilvl w:val="0"/>
          <w:numId w:val="35"/>
        </w:numPr>
        <w:spacing w:after="200" w:line="360" w:lineRule="auto"/>
        <w:ind w:left="0" w:right="992" w:firstLine="0"/>
        <w:rPr>
          <w:rFonts w:ascii="Arial" w:hAnsi="Arial" w:cs="Arial"/>
        </w:rPr>
      </w:pPr>
      <w:commentRangeStart w:id="44"/>
      <w:r w:rsidRPr="00EE3978">
        <w:rPr>
          <w:rFonts w:ascii="Arial" w:hAnsi="Arial" w:cs="Arial"/>
          <w:b/>
        </w:rPr>
        <w:t>Submissão da vítima</w:t>
      </w:r>
      <w:r w:rsidRPr="00EE3978">
        <w:rPr>
          <w:rFonts w:ascii="Arial" w:hAnsi="Arial" w:cs="Arial"/>
        </w:rPr>
        <w:t xml:space="preserve"> – ocorre com a submissão imediata da vítima às ordens do infrator. Muitas vezes, sabendo o risco que </w:t>
      </w:r>
      <w:r w:rsidR="00E0642C" w:rsidRPr="00EE3978">
        <w:rPr>
          <w:rFonts w:ascii="Arial" w:hAnsi="Arial" w:cs="Arial"/>
        </w:rPr>
        <w:t>corre,</w:t>
      </w:r>
      <w:r w:rsidRPr="00EE3978">
        <w:rPr>
          <w:rFonts w:ascii="Arial" w:hAnsi="Arial" w:cs="Arial"/>
        </w:rPr>
        <w:t xml:space="preserve"> a vítima procura agradar o infrator com sua submissão.</w:t>
      </w:r>
    </w:p>
    <w:p w14:paraId="6D38DE66" w14:textId="441D10DC" w:rsidR="00D07631" w:rsidRPr="00EE3978" w:rsidRDefault="00911657" w:rsidP="00EE3978">
      <w:pPr>
        <w:pStyle w:val="Standard"/>
        <w:numPr>
          <w:ilvl w:val="0"/>
          <w:numId w:val="35"/>
        </w:numPr>
        <w:spacing w:after="200" w:line="360" w:lineRule="auto"/>
        <w:ind w:left="709" w:right="992" w:hanging="709"/>
        <w:rPr>
          <w:rFonts w:ascii="Arial" w:hAnsi="Arial" w:cs="Arial"/>
        </w:rPr>
      </w:pPr>
      <w:r w:rsidRPr="00EE3978">
        <w:rPr>
          <w:rFonts w:ascii="Arial" w:hAnsi="Arial" w:cs="Arial"/>
          <w:b/>
        </w:rPr>
        <w:t>Resistência passiva</w:t>
      </w:r>
      <w:r w:rsidRPr="00EE3978">
        <w:rPr>
          <w:rFonts w:ascii="Arial" w:hAnsi="Arial" w:cs="Arial"/>
        </w:rPr>
        <w:t xml:space="preserve"> – quando a vítima resiste ao comando do infrator se utilizando da recusa pacífica em cumprir seus comandos. </w:t>
      </w:r>
      <w:commentRangeEnd w:id="44"/>
      <w:r w:rsidR="008A0CDC">
        <w:rPr>
          <w:rStyle w:val="Refdecomentrio"/>
          <w:rFonts w:asciiTheme="minorHAnsi" w:eastAsiaTheme="minorHAnsi" w:hAnsiTheme="minorHAnsi" w:cstheme="minorBidi"/>
          <w:color w:val="auto"/>
          <w:kern w:val="0"/>
          <w:lang w:eastAsia="en-US"/>
        </w:rPr>
        <w:commentReference w:id="44"/>
      </w:r>
    </w:p>
    <w:p w14:paraId="2A1C9D0B" w14:textId="0508736E" w:rsidR="00D07631" w:rsidRPr="00EE3978" w:rsidRDefault="00D07631" w:rsidP="00D07631">
      <w:pPr>
        <w:pStyle w:val="Standard"/>
        <w:spacing w:after="200" w:line="360" w:lineRule="auto"/>
        <w:ind w:right="992"/>
        <w:rPr>
          <w:rFonts w:ascii="Arial" w:hAnsi="Arial" w:cs="Arial"/>
          <w:color w:val="FF0000"/>
        </w:rPr>
      </w:pPr>
      <w:r w:rsidRPr="00EE3978">
        <w:rPr>
          <w:rFonts w:ascii="Arial" w:hAnsi="Arial" w:cs="Arial"/>
          <w:b/>
          <w:color w:val="FF0000"/>
        </w:rPr>
        <w:t>&lt;Abrir Destaque&gt;</w:t>
      </w:r>
    </w:p>
    <w:p w14:paraId="3A77E4B0" w14:textId="77777777" w:rsidR="00BC2480" w:rsidRPr="00EE3978" w:rsidRDefault="00911657" w:rsidP="00C027C4">
      <w:pPr>
        <w:pStyle w:val="Standard"/>
        <w:spacing w:after="200" w:line="360" w:lineRule="auto"/>
        <w:ind w:right="992"/>
        <w:rPr>
          <w:rFonts w:ascii="Arial" w:hAnsi="Arial" w:cs="Arial"/>
          <w:color w:val="FF0000"/>
        </w:rPr>
      </w:pPr>
      <w:r w:rsidRPr="00EE3978">
        <w:rPr>
          <w:rFonts w:ascii="Arial" w:hAnsi="Arial" w:cs="Arial"/>
          <w:color w:val="FF0000"/>
        </w:rPr>
        <w:t xml:space="preserve">Veja que não ser colaborativa é uma forma de resistência da vítima e muitas vezes a única ao seu alcance. </w:t>
      </w:r>
    </w:p>
    <w:p w14:paraId="3040FA8F" w14:textId="3C959A6B" w:rsidR="00D07631" w:rsidRPr="00EE3978" w:rsidRDefault="00D07631"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248D0204" w14:textId="731F3922" w:rsidR="00911657" w:rsidRPr="00EE3978" w:rsidRDefault="00D07631" w:rsidP="00EE3978">
      <w:pPr>
        <w:pStyle w:val="Standard"/>
        <w:spacing w:after="200" w:line="360" w:lineRule="auto"/>
        <w:ind w:right="992"/>
        <w:rPr>
          <w:rFonts w:ascii="Arial" w:hAnsi="Arial" w:cs="Arial"/>
        </w:rPr>
      </w:pPr>
      <w:r w:rsidRPr="00EE3978">
        <w:rPr>
          <w:rFonts w:ascii="Arial" w:hAnsi="Arial" w:cs="Arial"/>
        </w:rPr>
        <w:t>Exemplificando este aspecto, podemos considerar a</w:t>
      </w:r>
      <w:r w:rsidR="00911657" w:rsidRPr="00EE3978">
        <w:rPr>
          <w:rFonts w:ascii="Arial" w:hAnsi="Arial" w:cs="Arial"/>
        </w:rPr>
        <w:t xml:space="preserve"> greve de fome </w:t>
      </w:r>
      <w:r w:rsidRPr="00EE3978">
        <w:rPr>
          <w:rFonts w:ascii="Arial" w:hAnsi="Arial" w:cs="Arial"/>
        </w:rPr>
        <w:t xml:space="preserve">da vítima </w:t>
      </w:r>
      <w:r w:rsidR="00911657" w:rsidRPr="00EE3978">
        <w:rPr>
          <w:rFonts w:ascii="Arial" w:hAnsi="Arial" w:cs="Arial"/>
        </w:rPr>
        <w:t>em um cativeir</w:t>
      </w:r>
      <w:r w:rsidR="00E0642C" w:rsidRPr="00EE3978">
        <w:rPr>
          <w:rFonts w:ascii="Arial" w:hAnsi="Arial" w:cs="Arial"/>
        </w:rPr>
        <w:t>o ou não fazer qualquer movimento</w:t>
      </w:r>
      <w:r w:rsidR="00937DB4" w:rsidRPr="00EE3978">
        <w:rPr>
          <w:rFonts w:ascii="Arial" w:hAnsi="Arial" w:cs="Arial"/>
        </w:rPr>
        <w:t xml:space="preserve"> físico</w:t>
      </w:r>
      <w:r w:rsidR="00E0642C" w:rsidRPr="00EE3978">
        <w:rPr>
          <w:rFonts w:ascii="Arial" w:hAnsi="Arial" w:cs="Arial"/>
        </w:rPr>
        <w:t xml:space="preserve"> que possa satisfazer a libido do infrator.</w:t>
      </w:r>
    </w:p>
    <w:p w14:paraId="50931145" w14:textId="77777777" w:rsidR="00BC2480" w:rsidRPr="00EE3978" w:rsidRDefault="00911657" w:rsidP="00EE3978">
      <w:pPr>
        <w:pStyle w:val="Standard"/>
        <w:numPr>
          <w:ilvl w:val="0"/>
          <w:numId w:val="64"/>
        </w:numPr>
        <w:spacing w:after="200" w:line="360" w:lineRule="auto"/>
        <w:ind w:left="0" w:right="992" w:firstLine="0"/>
        <w:rPr>
          <w:rFonts w:ascii="Arial" w:hAnsi="Arial" w:cs="Arial"/>
        </w:rPr>
      </w:pPr>
      <w:commentRangeStart w:id="45"/>
      <w:r w:rsidRPr="00EE3978">
        <w:rPr>
          <w:rFonts w:ascii="Arial" w:hAnsi="Arial" w:cs="Arial"/>
          <w:b/>
        </w:rPr>
        <w:t>Resistência verbal</w:t>
      </w:r>
      <w:r w:rsidRPr="00EE3978">
        <w:rPr>
          <w:rFonts w:ascii="Arial" w:hAnsi="Arial" w:cs="Arial"/>
        </w:rPr>
        <w:t xml:space="preserve"> – quando </w:t>
      </w:r>
      <w:r w:rsidR="00BC2480" w:rsidRPr="00EE3978">
        <w:rPr>
          <w:rFonts w:ascii="Arial" w:hAnsi="Arial" w:cs="Arial"/>
        </w:rPr>
        <w:t xml:space="preserve">a vítima </w:t>
      </w:r>
      <w:r w:rsidRPr="00EE3978">
        <w:rPr>
          <w:rFonts w:ascii="Arial" w:hAnsi="Arial" w:cs="Arial"/>
        </w:rPr>
        <w:t xml:space="preserve">desafia verbalmente os comandos do infrator. </w:t>
      </w:r>
    </w:p>
    <w:p w14:paraId="350A5849" w14:textId="77777777" w:rsidR="00911657" w:rsidRPr="00EE3978" w:rsidRDefault="00911657" w:rsidP="00EE3978">
      <w:pPr>
        <w:pStyle w:val="Standard"/>
        <w:spacing w:after="200" w:line="360" w:lineRule="auto"/>
        <w:ind w:right="992"/>
        <w:rPr>
          <w:rFonts w:ascii="Arial" w:hAnsi="Arial" w:cs="Arial"/>
        </w:rPr>
      </w:pPr>
      <w:r w:rsidRPr="00EE3978">
        <w:rPr>
          <w:rFonts w:ascii="Arial" w:hAnsi="Arial" w:cs="Arial"/>
        </w:rPr>
        <w:t>Ex</w:t>
      </w:r>
      <w:r w:rsidR="00BC2480" w:rsidRPr="00EE3978">
        <w:rPr>
          <w:rFonts w:ascii="Arial" w:hAnsi="Arial" w:cs="Arial"/>
        </w:rPr>
        <w:t>emplos</w:t>
      </w:r>
      <w:r w:rsidRPr="00EE3978">
        <w:rPr>
          <w:rFonts w:ascii="Arial" w:hAnsi="Arial" w:cs="Arial"/>
        </w:rPr>
        <w:t xml:space="preserve">: </w:t>
      </w:r>
      <w:r w:rsidR="00BC2480" w:rsidRPr="00EE3978">
        <w:rPr>
          <w:rFonts w:ascii="Arial" w:hAnsi="Arial" w:cs="Arial"/>
        </w:rPr>
        <w:t>Efetuar g</w:t>
      </w:r>
      <w:r w:rsidRPr="00EE3978">
        <w:rPr>
          <w:rFonts w:ascii="Arial" w:hAnsi="Arial" w:cs="Arial"/>
        </w:rPr>
        <w:t xml:space="preserve">ritos por socorro. </w:t>
      </w:r>
      <w:r w:rsidR="00937DB4" w:rsidRPr="00EE3978">
        <w:rPr>
          <w:rFonts w:ascii="Arial" w:hAnsi="Arial" w:cs="Arial"/>
        </w:rPr>
        <w:t>G</w:t>
      </w:r>
      <w:r w:rsidRPr="00EE3978">
        <w:rPr>
          <w:rFonts w:ascii="Arial" w:hAnsi="Arial" w:cs="Arial"/>
        </w:rPr>
        <w:t xml:space="preserve">ritar </w:t>
      </w:r>
      <w:r w:rsidR="00937DB4" w:rsidRPr="00EE3978">
        <w:rPr>
          <w:rFonts w:ascii="Arial" w:hAnsi="Arial" w:cs="Arial"/>
        </w:rPr>
        <w:t>implorando</w:t>
      </w:r>
      <w:r w:rsidRPr="00EE3978">
        <w:rPr>
          <w:rFonts w:ascii="Arial" w:hAnsi="Arial" w:cs="Arial"/>
        </w:rPr>
        <w:t xml:space="preserve"> por compaixão, etc.</w:t>
      </w:r>
    </w:p>
    <w:p w14:paraId="68E9C8A6" w14:textId="77777777" w:rsidR="00B03686" w:rsidRPr="00EE3978" w:rsidRDefault="00911657" w:rsidP="00EE3978">
      <w:pPr>
        <w:pStyle w:val="Standard"/>
        <w:numPr>
          <w:ilvl w:val="0"/>
          <w:numId w:val="64"/>
        </w:numPr>
        <w:spacing w:after="200" w:line="360" w:lineRule="auto"/>
        <w:ind w:right="992" w:hanging="720"/>
        <w:rPr>
          <w:rFonts w:ascii="Arial" w:hAnsi="Arial" w:cs="Arial"/>
        </w:rPr>
      </w:pPr>
      <w:r w:rsidRPr="00EE3978">
        <w:rPr>
          <w:rFonts w:ascii="Arial" w:hAnsi="Arial" w:cs="Arial"/>
          <w:b/>
        </w:rPr>
        <w:lastRenderedPageBreak/>
        <w:t>Resistência física</w:t>
      </w:r>
      <w:r w:rsidRPr="00EE3978">
        <w:rPr>
          <w:rFonts w:ascii="Arial" w:hAnsi="Arial" w:cs="Arial"/>
        </w:rPr>
        <w:t xml:space="preserve"> – quando a vítima resiste fazendo uso de força física. </w:t>
      </w:r>
    </w:p>
    <w:p w14:paraId="16D261CB" w14:textId="77777777" w:rsidR="00D07631" w:rsidRPr="00EE3978" w:rsidRDefault="00B03686" w:rsidP="00EE3978">
      <w:pPr>
        <w:pStyle w:val="Standard"/>
        <w:spacing w:after="200" w:line="360" w:lineRule="auto"/>
        <w:ind w:right="992"/>
        <w:rPr>
          <w:rFonts w:ascii="Arial" w:hAnsi="Arial" w:cs="Arial"/>
        </w:rPr>
      </w:pPr>
      <w:r w:rsidRPr="00EE3978">
        <w:rPr>
          <w:rFonts w:ascii="Arial" w:hAnsi="Arial" w:cs="Arial"/>
        </w:rPr>
        <w:t>Exemplos</w:t>
      </w:r>
      <w:r w:rsidR="00911657" w:rsidRPr="00EE3978">
        <w:rPr>
          <w:rFonts w:ascii="Arial" w:hAnsi="Arial" w:cs="Arial"/>
        </w:rPr>
        <w:t xml:space="preserve">: Agredir o infrator com socos, arranhões, chutes, etc. </w:t>
      </w:r>
      <w:commentRangeEnd w:id="45"/>
      <w:r w:rsidR="008A0CDC">
        <w:rPr>
          <w:rStyle w:val="Refdecomentrio"/>
          <w:rFonts w:asciiTheme="minorHAnsi" w:eastAsiaTheme="minorHAnsi" w:hAnsiTheme="minorHAnsi" w:cstheme="minorBidi"/>
          <w:color w:val="auto"/>
          <w:kern w:val="0"/>
          <w:lang w:eastAsia="en-US"/>
        </w:rPr>
        <w:commentReference w:id="45"/>
      </w:r>
    </w:p>
    <w:p w14:paraId="6BC38A3A" w14:textId="6BCFCAEE" w:rsidR="00911657" w:rsidRPr="00EE3978" w:rsidRDefault="00911657" w:rsidP="00D07631">
      <w:pPr>
        <w:pStyle w:val="Standard"/>
        <w:spacing w:after="200" w:line="360" w:lineRule="auto"/>
        <w:ind w:right="992"/>
        <w:rPr>
          <w:rFonts w:ascii="Arial" w:hAnsi="Arial" w:cs="Arial"/>
          <w:color w:val="auto"/>
        </w:rPr>
      </w:pPr>
      <w:r w:rsidRPr="00EE3978">
        <w:rPr>
          <w:rFonts w:ascii="Arial" w:hAnsi="Arial" w:cs="Arial"/>
        </w:rPr>
        <w:t xml:space="preserve">Para corroborar essa informação da vítima, o investigador deve procurar identificar vestígios nos corpos da vítima e do infrator. </w:t>
      </w:r>
      <w:r w:rsidRPr="00EE3978">
        <w:rPr>
          <w:rFonts w:ascii="Arial" w:hAnsi="Arial" w:cs="Arial"/>
          <w:color w:val="auto"/>
        </w:rPr>
        <w:t xml:space="preserve">Entretanto, a inexistência de vestígios não significa que ela esteja mentindo, pois </w:t>
      </w:r>
      <w:r w:rsidR="00D07631" w:rsidRPr="00EE3978">
        <w:rPr>
          <w:rFonts w:ascii="Arial" w:hAnsi="Arial" w:cs="Arial"/>
          <w:color w:val="auto"/>
        </w:rPr>
        <w:t>o grau de força utilizado e o tempo decorrido poderão contribuir</w:t>
      </w:r>
      <w:r w:rsidRPr="00EE3978">
        <w:rPr>
          <w:rFonts w:ascii="Arial" w:hAnsi="Arial" w:cs="Arial"/>
          <w:color w:val="auto"/>
        </w:rPr>
        <w:t xml:space="preserve"> para is</w:t>
      </w:r>
      <w:r w:rsidR="00D07631" w:rsidRPr="00EE3978">
        <w:rPr>
          <w:rFonts w:ascii="Arial" w:hAnsi="Arial" w:cs="Arial"/>
          <w:color w:val="auto"/>
        </w:rPr>
        <w:t>t</w:t>
      </w:r>
      <w:r w:rsidRPr="00EE3978">
        <w:rPr>
          <w:rFonts w:ascii="Arial" w:hAnsi="Arial" w:cs="Arial"/>
          <w:color w:val="auto"/>
        </w:rPr>
        <w:t>o.</w:t>
      </w:r>
    </w:p>
    <w:p w14:paraId="3E681F0B" w14:textId="77777777" w:rsidR="000E61E0" w:rsidRPr="00EE3978" w:rsidRDefault="000E61E0" w:rsidP="00D07631">
      <w:pPr>
        <w:pStyle w:val="Standard"/>
        <w:spacing w:after="200" w:line="360" w:lineRule="auto"/>
        <w:ind w:right="992"/>
        <w:rPr>
          <w:rFonts w:ascii="Arial" w:hAnsi="Arial" w:cs="Arial"/>
          <w:color w:val="auto"/>
        </w:rPr>
      </w:pPr>
    </w:p>
    <w:p w14:paraId="19743882" w14:textId="77777777" w:rsidR="00D01562" w:rsidRPr="00EE3978" w:rsidRDefault="00D01562" w:rsidP="00D01562">
      <w:pPr>
        <w:pStyle w:val="Standard"/>
        <w:spacing w:after="200" w:line="360" w:lineRule="auto"/>
        <w:ind w:right="992"/>
        <w:rPr>
          <w:rFonts w:ascii="Arial" w:hAnsi="Arial" w:cs="Arial"/>
        </w:rPr>
      </w:pPr>
      <w:bookmarkStart w:id="46" w:name="_Hlk505255432"/>
      <w:r w:rsidRPr="00EE3978">
        <w:rPr>
          <w:rFonts w:ascii="Arial" w:eastAsia="Arial" w:hAnsi="Arial" w:cs="Arial"/>
          <w:b/>
          <w:shd w:val="clear" w:color="auto" w:fill="4A86E8"/>
        </w:rPr>
        <w:t>&lt;H3&gt;</w:t>
      </w:r>
      <w:r w:rsidR="00911657" w:rsidRPr="00EE3978">
        <w:rPr>
          <w:rFonts w:ascii="Arial" w:hAnsi="Arial" w:cs="Arial"/>
          <w:b/>
        </w:rPr>
        <w:t>Tipo e sequência de atos sexuais</w:t>
      </w:r>
      <w:bookmarkEnd w:id="46"/>
      <w:r w:rsidRPr="00EE3978">
        <w:rPr>
          <w:rFonts w:ascii="Arial" w:eastAsia="Arial" w:hAnsi="Arial" w:cs="Arial"/>
          <w:b/>
          <w:shd w:val="clear" w:color="auto" w:fill="4A86E8"/>
        </w:rPr>
        <w:t>&lt;H3/&gt;</w:t>
      </w:r>
    </w:p>
    <w:p w14:paraId="1AA88AAD" w14:textId="56DB7596" w:rsidR="00911657" w:rsidRPr="00EE3978" w:rsidRDefault="00D01562" w:rsidP="00D01562">
      <w:pPr>
        <w:pStyle w:val="Standard"/>
        <w:spacing w:after="200" w:line="360" w:lineRule="auto"/>
        <w:ind w:right="992"/>
        <w:rPr>
          <w:rFonts w:ascii="Arial" w:hAnsi="Arial" w:cs="Arial"/>
        </w:rPr>
      </w:pPr>
      <w:r w:rsidRPr="00EE3978">
        <w:rPr>
          <w:rFonts w:ascii="Arial" w:hAnsi="Arial" w:cs="Arial"/>
        </w:rPr>
        <w:t xml:space="preserve">É </w:t>
      </w:r>
      <w:r w:rsidR="00BC2480" w:rsidRPr="00EE3978">
        <w:rPr>
          <w:rFonts w:ascii="Arial" w:hAnsi="Arial" w:cs="Arial"/>
        </w:rPr>
        <w:t>considerada</w:t>
      </w:r>
      <w:r w:rsidR="00911657" w:rsidRPr="00EE3978">
        <w:rPr>
          <w:rFonts w:ascii="Arial" w:hAnsi="Arial" w:cs="Arial"/>
        </w:rPr>
        <w:t xml:space="preserve"> com</w:t>
      </w:r>
      <w:r w:rsidR="00BC2480" w:rsidRPr="00EE3978">
        <w:rPr>
          <w:rFonts w:ascii="Arial" w:hAnsi="Arial" w:cs="Arial"/>
        </w:rPr>
        <w:t>o</w:t>
      </w:r>
      <w:r w:rsidR="00911657" w:rsidRPr="00EE3978">
        <w:rPr>
          <w:rFonts w:ascii="Arial" w:hAnsi="Arial" w:cs="Arial"/>
        </w:rPr>
        <w:t xml:space="preserve"> ato sexual a conduta do infrator com o uso dos órgãos sexuais, instrumentos sexuais ou objetos sexualizados. </w:t>
      </w:r>
      <w:r w:rsidR="00D07631" w:rsidRPr="00EE3978">
        <w:rPr>
          <w:rFonts w:ascii="Arial" w:hAnsi="Arial" w:cs="Arial"/>
        </w:rPr>
        <w:t>Neste contexto, p</w:t>
      </w:r>
      <w:r w:rsidR="00911657" w:rsidRPr="00EE3978">
        <w:rPr>
          <w:rFonts w:ascii="Arial" w:hAnsi="Arial" w:cs="Arial"/>
        </w:rPr>
        <w:t>ara a caracterização do local do crime, é fundamental estabelecer o tipo e a sequência dos atos sexuais</w:t>
      </w:r>
      <w:r w:rsidR="00D725F2" w:rsidRPr="00EE3978">
        <w:rPr>
          <w:rFonts w:ascii="Arial" w:hAnsi="Arial" w:cs="Arial"/>
        </w:rPr>
        <w:t>, pois</w:t>
      </w:r>
      <w:r w:rsidR="00911657" w:rsidRPr="00EE3978">
        <w:rPr>
          <w:rFonts w:ascii="Arial" w:hAnsi="Arial" w:cs="Arial"/>
        </w:rPr>
        <w:t xml:space="preserve">, assim, é possível descrever o </w:t>
      </w:r>
      <w:r w:rsidR="00911657" w:rsidRPr="00EE3978">
        <w:rPr>
          <w:rFonts w:ascii="Arial" w:hAnsi="Arial" w:cs="Arial"/>
          <w:i/>
          <w:iCs/>
          <w:highlight w:val="cyan"/>
        </w:rPr>
        <w:t>modus operandi</w:t>
      </w:r>
      <w:r w:rsidR="00911657" w:rsidRPr="00EE3978">
        <w:rPr>
          <w:rFonts w:ascii="Arial" w:hAnsi="Arial" w:cs="Arial"/>
          <w:i/>
        </w:rPr>
        <w:t xml:space="preserve"> </w:t>
      </w:r>
      <w:r w:rsidR="00911657" w:rsidRPr="00EE3978">
        <w:rPr>
          <w:rFonts w:ascii="Arial" w:hAnsi="Arial" w:cs="Arial"/>
        </w:rPr>
        <w:t>e a assinatura do infrator.</w:t>
      </w:r>
    </w:p>
    <w:p w14:paraId="4EDCD235" w14:textId="35DC0FF8" w:rsidR="00BC2480" w:rsidRPr="00EE3978" w:rsidRDefault="00911657" w:rsidP="00C027C4">
      <w:pPr>
        <w:pStyle w:val="Standard"/>
        <w:spacing w:after="200" w:line="360" w:lineRule="auto"/>
        <w:ind w:right="992"/>
        <w:rPr>
          <w:rFonts w:ascii="Arial" w:hAnsi="Arial" w:cs="Arial"/>
        </w:rPr>
      </w:pPr>
      <w:r w:rsidRPr="00EE3978">
        <w:rPr>
          <w:rFonts w:ascii="Arial" w:hAnsi="Arial" w:cs="Arial"/>
        </w:rPr>
        <w:t>Neste caso, convém saber da dificuldade que se encontra em demonstrar tais circun</w:t>
      </w:r>
      <w:r w:rsidR="00BC2480" w:rsidRPr="00EE3978">
        <w:rPr>
          <w:rFonts w:ascii="Arial" w:hAnsi="Arial" w:cs="Arial"/>
        </w:rPr>
        <w:t>stâncias</w:t>
      </w:r>
      <w:r w:rsidR="00D725F2" w:rsidRPr="00EE3978">
        <w:rPr>
          <w:rFonts w:ascii="Arial" w:hAnsi="Arial" w:cs="Arial"/>
        </w:rPr>
        <w:t>, pois</w:t>
      </w:r>
      <w:r w:rsidR="00BC2480" w:rsidRPr="00EE3978">
        <w:rPr>
          <w:rFonts w:ascii="Arial" w:hAnsi="Arial" w:cs="Arial"/>
        </w:rPr>
        <w:t xml:space="preserve"> muitas vezes só existe o relato da vítima acompanhado</w:t>
      </w:r>
      <w:r w:rsidRPr="00EE3978">
        <w:rPr>
          <w:rFonts w:ascii="Arial" w:hAnsi="Arial" w:cs="Arial"/>
        </w:rPr>
        <w:t xml:space="preserve">, do relato de testemunhas sem qualquer vestígio material. </w:t>
      </w:r>
    </w:p>
    <w:p w14:paraId="08792069" w14:textId="77777777" w:rsidR="00911657" w:rsidRPr="00EE3978" w:rsidRDefault="00BC2480" w:rsidP="00C027C4">
      <w:pPr>
        <w:pStyle w:val="Standard"/>
        <w:spacing w:after="200" w:line="360" w:lineRule="auto"/>
        <w:ind w:right="992"/>
        <w:rPr>
          <w:rFonts w:ascii="Arial" w:hAnsi="Arial" w:cs="Arial"/>
        </w:rPr>
      </w:pPr>
      <w:r w:rsidRPr="00EE3978">
        <w:rPr>
          <w:rFonts w:ascii="Arial" w:hAnsi="Arial" w:cs="Arial"/>
        </w:rPr>
        <w:t>É recomendável que o investigador</w:t>
      </w:r>
      <w:r w:rsidR="00911657" w:rsidRPr="00EE3978">
        <w:rPr>
          <w:rFonts w:ascii="Arial" w:hAnsi="Arial" w:cs="Arial"/>
        </w:rPr>
        <w:t xml:space="preserve"> encarregad</w:t>
      </w:r>
      <w:r w:rsidR="00D725F2" w:rsidRPr="00EE3978">
        <w:rPr>
          <w:rFonts w:ascii="Arial" w:hAnsi="Arial" w:cs="Arial"/>
        </w:rPr>
        <w:t>o da análise seja</w:t>
      </w:r>
      <w:r w:rsidR="00911657" w:rsidRPr="00EE3978">
        <w:rPr>
          <w:rFonts w:ascii="Arial" w:hAnsi="Arial" w:cs="Arial"/>
        </w:rPr>
        <w:t xml:space="preserve"> conhecedor do comportamento sexual humano para melhor compreensão das suas motivações.</w:t>
      </w:r>
    </w:p>
    <w:p w14:paraId="35394155" w14:textId="77777777" w:rsidR="00961422" w:rsidRPr="00EE3978" w:rsidRDefault="00961422" w:rsidP="00C027C4">
      <w:pPr>
        <w:pStyle w:val="Standard"/>
        <w:spacing w:after="200" w:line="360" w:lineRule="auto"/>
        <w:ind w:right="992"/>
        <w:rPr>
          <w:rFonts w:ascii="Arial" w:hAnsi="Arial" w:cs="Arial"/>
        </w:rPr>
      </w:pPr>
    </w:p>
    <w:p w14:paraId="29DD17DD" w14:textId="77777777" w:rsidR="00D01562" w:rsidRPr="00EE3978" w:rsidRDefault="00D01562" w:rsidP="00D01562">
      <w:pPr>
        <w:pStyle w:val="Standard"/>
        <w:spacing w:after="200" w:line="360" w:lineRule="auto"/>
        <w:ind w:right="992"/>
        <w:rPr>
          <w:rFonts w:ascii="Arial" w:hAnsi="Arial" w:cs="Arial"/>
        </w:rPr>
      </w:pPr>
      <w:bookmarkStart w:id="47" w:name="_Hlk505255450"/>
      <w:r w:rsidRPr="00EE3978">
        <w:rPr>
          <w:rFonts w:ascii="Arial" w:eastAsia="Arial" w:hAnsi="Arial" w:cs="Arial"/>
          <w:b/>
          <w:shd w:val="clear" w:color="auto" w:fill="4A86E8"/>
        </w:rPr>
        <w:t>&lt;H3&gt;</w:t>
      </w:r>
      <w:r w:rsidR="00911657" w:rsidRPr="00EE3978">
        <w:rPr>
          <w:rFonts w:ascii="Arial" w:hAnsi="Arial" w:cs="Arial"/>
          <w:b/>
        </w:rPr>
        <w:t xml:space="preserve">Preparativos e </w:t>
      </w:r>
      <w:bookmarkEnd w:id="47"/>
      <w:r w:rsidR="00D725F2" w:rsidRPr="00EE3978">
        <w:rPr>
          <w:rFonts w:ascii="Arial" w:hAnsi="Arial" w:cs="Arial"/>
          <w:b/>
        </w:rPr>
        <w:t>planejamento</w:t>
      </w:r>
      <w:r w:rsidRPr="00EE3978">
        <w:rPr>
          <w:rFonts w:ascii="Arial" w:eastAsia="Arial" w:hAnsi="Arial" w:cs="Arial"/>
          <w:b/>
          <w:shd w:val="clear" w:color="auto" w:fill="4A86E8"/>
        </w:rPr>
        <w:t>&lt;H3/&gt;</w:t>
      </w:r>
    </w:p>
    <w:p w14:paraId="21E94A36" w14:textId="17E71C18" w:rsidR="00911657" w:rsidRPr="00EE3978" w:rsidRDefault="00D725F2" w:rsidP="00D01562">
      <w:pPr>
        <w:pStyle w:val="Standard"/>
        <w:spacing w:after="200" w:line="360" w:lineRule="auto"/>
        <w:ind w:right="992"/>
        <w:rPr>
          <w:rFonts w:ascii="Arial" w:hAnsi="Arial" w:cs="Arial"/>
        </w:rPr>
      </w:pPr>
      <w:r w:rsidRPr="00EE3978">
        <w:rPr>
          <w:rFonts w:ascii="Arial" w:hAnsi="Arial" w:cs="Arial"/>
        </w:rPr>
        <w:t>Neste</w:t>
      </w:r>
      <w:r w:rsidR="00D35723" w:rsidRPr="00EE3978">
        <w:rPr>
          <w:rFonts w:ascii="Arial" w:hAnsi="Arial" w:cs="Arial"/>
        </w:rPr>
        <w:t xml:space="preserve"> caso</w:t>
      </w:r>
      <w:r w:rsidR="006B439C" w:rsidRPr="00EE3978">
        <w:rPr>
          <w:rFonts w:ascii="Arial" w:hAnsi="Arial" w:cs="Arial"/>
        </w:rPr>
        <w:t>,</w:t>
      </w:r>
      <w:r w:rsidR="00D35723" w:rsidRPr="00EE3978">
        <w:rPr>
          <w:rFonts w:ascii="Arial" w:hAnsi="Arial" w:cs="Arial"/>
        </w:rPr>
        <w:t xml:space="preserve"> </w:t>
      </w:r>
      <w:r w:rsidR="00911657" w:rsidRPr="00EE3978">
        <w:rPr>
          <w:rFonts w:ascii="Arial" w:hAnsi="Arial" w:cs="Arial"/>
        </w:rPr>
        <w:t xml:space="preserve">procura-se demonstrar se o infrator tinha os meios </w:t>
      </w:r>
      <w:r w:rsidR="00411F0D" w:rsidRPr="00EE3978">
        <w:rPr>
          <w:rFonts w:ascii="Arial" w:hAnsi="Arial" w:cs="Arial"/>
        </w:rPr>
        <w:t>necessários para</w:t>
      </w:r>
      <w:r w:rsidR="00911657" w:rsidRPr="00EE3978">
        <w:rPr>
          <w:rFonts w:ascii="Arial" w:hAnsi="Arial" w:cs="Arial"/>
        </w:rPr>
        <w:t xml:space="preserve"> </w:t>
      </w:r>
      <w:r w:rsidR="006B439C" w:rsidRPr="00EE3978">
        <w:rPr>
          <w:rFonts w:ascii="Arial" w:hAnsi="Arial" w:cs="Arial"/>
        </w:rPr>
        <w:t>prática</w:t>
      </w:r>
      <w:r w:rsidR="000E61E0" w:rsidRPr="00EE3978">
        <w:rPr>
          <w:rFonts w:ascii="Arial" w:hAnsi="Arial" w:cs="Arial"/>
        </w:rPr>
        <w:t xml:space="preserve"> </w:t>
      </w:r>
      <w:r w:rsidR="00911657" w:rsidRPr="00EE3978">
        <w:rPr>
          <w:rFonts w:ascii="Arial" w:hAnsi="Arial" w:cs="Arial"/>
        </w:rPr>
        <w:t>do crime e assim, avaliar sua capacidade de planejamento e execução. Para is</w:t>
      </w:r>
      <w:r w:rsidR="006B439C" w:rsidRPr="00EE3978">
        <w:rPr>
          <w:rFonts w:ascii="Arial" w:hAnsi="Arial" w:cs="Arial"/>
        </w:rPr>
        <w:t>t</w:t>
      </w:r>
      <w:r w:rsidR="00911657" w:rsidRPr="00EE3978">
        <w:rPr>
          <w:rFonts w:ascii="Arial" w:hAnsi="Arial" w:cs="Arial"/>
        </w:rPr>
        <w:t>o</w:t>
      </w:r>
      <w:r w:rsidR="006B439C" w:rsidRPr="00EE3978">
        <w:rPr>
          <w:rFonts w:ascii="Arial" w:hAnsi="Arial" w:cs="Arial"/>
        </w:rPr>
        <w:t xml:space="preserve">, </w:t>
      </w:r>
      <w:r w:rsidR="00911657" w:rsidRPr="00EE3978">
        <w:rPr>
          <w:rFonts w:ascii="Arial" w:hAnsi="Arial" w:cs="Arial"/>
        </w:rPr>
        <w:t>deverão ser respondidas as seguintes questões</w:t>
      </w:r>
      <w:r w:rsidR="006B439C" w:rsidRPr="00EE3978">
        <w:rPr>
          <w:rFonts w:ascii="Arial" w:hAnsi="Arial" w:cs="Arial"/>
        </w:rPr>
        <w:t>.</w:t>
      </w:r>
    </w:p>
    <w:p w14:paraId="22D5EC75" w14:textId="58CCAB0D" w:rsidR="00961422" w:rsidRPr="00EE3978" w:rsidRDefault="00E827FB" w:rsidP="00D01562">
      <w:pPr>
        <w:pStyle w:val="Standard"/>
        <w:spacing w:after="200" w:line="360" w:lineRule="auto"/>
        <w:ind w:right="992"/>
        <w:rPr>
          <w:rFonts w:ascii="Arial" w:hAnsi="Arial" w:cs="Arial"/>
          <w:noProof/>
          <w:lang w:eastAsia="pt-BR"/>
        </w:rPr>
      </w:pPr>
      <w:commentRangeStart w:id="48"/>
      <w:r>
        <w:rPr>
          <w:noProof/>
          <w:lang w:eastAsia="pt-BR"/>
        </w:rPr>
        <w:lastRenderedPageBreak/>
        <w:drawing>
          <wp:inline distT="0" distB="0" distL="0" distR="0" wp14:anchorId="239F4189" wp14:editId="1D657881">
            <wp:extent cx="5715000" cy="4000500"/>
            <wp:effectExtent l="0" t="0" r="0" b="0"/>
            <wp:docPr id="26" name="Imagem 26" descr="Imagem de alto contraste de óculos quebrados no chão com san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de alto contraste de óculos quebrados no chão com sangu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commentRangeEnd w:id="48"/>
      <w:r>
        <w:rPr>
          <w:rStyle w:val="Refdecomentrio"/>
          <w:rFonts w:asciiTheme="minorHAnsi" w:eastAsiaTheme="minorHAnsi" w:hAnsiTheme="minorHAnsi" w:cstheme="minorBidi"/>
          <w:color w:val="auto"/>
          <w:kern w:val="0"/>
          <w:lang w:eastAsia="en-US"/>
        </w:rPr>
        <w:commentReference w:id="48"/>
      </w:r>
    </w:p>
    <w:p w14:paraId="708C35E3" w14:textId="22E05A4B" w:rsidR="00961422" w:rsidRPr="00EE3978" w:rsidRDefault="006B439C" w:rsidP="00EE3978">
      <w:pPr>
        <w:spacing w:line="240" w:lineRule="auto"/>
        <w:rPr>
          <w:rFonts w:ascii="Arial" w:eastAsia="Times New Roman" w:hAnsi="Arial" w:cs="Arial"/>
          <w:color w:val="FF0000"/>
          <w:kern w:val="1"/>
          <w:sz w:val="24"/>
          <w:szCs w:val="24"/>
          <w:lang w:eastAsia="zh-CN"/>
        </w:rPr>
      </w:pPr>
      <w:r w:rsidRPr="00EE3978">
        <w:rPr>
          <w:rFonts w:ascii="Arial" w:eastAsia="Times New Roman" w:hAnsi="Arial" w:cs="Arial"/>
          <w:b/>
          <w:color w:val="FF0000"/>
        </w:rPr>
        <w:t>Figura 1</w:t>
      </w:r>
      <w:r w:rsidR="00EE6CBB">
        <w:rPr>
          <w:rFonts w:ascii="Arial" w:eastAsia="Times New Roman" w:hAnsi="Arial" w:cs="Arial"/>
          <w:b/>
          <w:color w:val="FF0000"/>
        </w:rPr>
        <w:t>7</w:t>
      </w:r>
      <w:r w:rsidRPr="00EE3978">
        <w:rPr>
          <w:rFonts w:ascii="Arial" w:eastAsia="Times New Roman" w:hAnsi="Arial" w:cs="Arial"/>
          <w:b/>
          <w:color w:val="FF0000"/>
        </w:rPr>
        <w:t>:</w:t>
      </w:r>
      <w:r w:rsidRPr="00EE3978">
        <w:rPr>
          <w:rFonts w:ascii="Arial" w:eastAsia="Times New Roman" w:hAnsi="Arial" w:cs="Arial"/>
          <w:color w:val="FF0000"/>
        </w:rPr>
        <w:t xml:space="preserve"> Critérios para avaliação do planejamento e prática do crime.</w:t>
      </w:r>
      <w:r w:rsidRPr="00EE3978">
        <w:rPr>
          <w:rFonts w:ascii="Arial" w:eastAsia="Times New Roman" w:hAnsi="Arial" w:cs="Arial"/>
          <w:b/>
          <w:color w:val="FF0000"/>
        </w:rPr>
        <w:t xml:space="preserve"> Fonte: </w:t>
      </w:r>
      <w:r w:rsidRPr="00EE3978">
        <w:rPr>
          <w:rFonts w:ascii="Arial" w:eastAsia="Times New Roman" w:hAnsi="Arial" w:cs="Arial"/>
          <w:color w:val="FF0000"/>
        </w:rPr>
        <w:t>Shutterstock (2019), adaptado por labSEAD (2019).</w:t>
      </w:r>
    </w:p>
    <w:p w14:paraId="31A1F3F2" w14:textId="77777777" w:rsidR="00961422" w:rsidRPr="00EE3978" w:rsidRDefault="00961422" w:rsidP="00EE3978">
      <w:pPr>
        <w:spacing w:line="240" w:lineRule="auto"/>
        <w:rPr>
          <w:rFonts w:ascii="Arial" w:eastAsia="Times New Roman" w:hAnsi="Arial" w:cs="Arial"/>
          <w:b/>
          <w:color w:val="FF0000"/>
          <w:sz w:val="24"/>
          <w:szCs w:val="24"/>
        </w:rPr>
      </w:pPr>
    </w:p>
    <w:p w14:paraId="13A04FC4" w14:textId="77777777" w:rsidR="00911657" w:rsidRPr="00EE3978" w:rsidRDefault="00411F0D" w:rsidP="00EE3978">
      <w:pPr>
        <w:pStyle w:val="Standard"/>
        <w:spacing w:line="360" w:lineRule="auto"/>
        <w:ind w:right="992"/>
        <w:rPr>
          <w:rFonts w:ascii="Arial" w:hAnsi="Arial" w:cs="Arial"/>
        </w:rPr>
      </w:pPr>
      <w:r w:rsidRPr="00EE3978">
        <w:rPr>
          <w:rFonts w:ascii="Arial" w:hAnsi="Arial" w:cs="Arial"/>
        </w:rPr>
        <w:t>A</w:t>
      </w:r>
      <w:r w:rsidR="00911657" w:rsidRPr="00EE3978">
        <w:rPr>
          <w:rFonts w:ascii="Arial" w:hAnsi="Arial" w:cs="Arial"/>
        </w:rPr>
        <w:t xml:space="preserve"> clara definição das ações de preparação e daquelas que decorreram das oportunidades apresentadas durante a execução, permite uma avaliação segura da capacidade de planejamento do infrator.</w:t>
      </w:r>
    </w:p>
    <w:p w14:paraId="4AC2F079" w14:textId="77777777" w:rsidR="00961422" w:rsidRPr="00EE3978" w:rsidRDefault="00961422" w:rsidP="00EE3978">
      <w:pPr>
        <w:pStyle w:val="Standard"/>
        <w:spacing w:line="360" w:lineRule="auto"/>
        <w:ind w:right="992"/>
        <w:rPr>
          <w:rFonts w:ascii="Arial" w:hAnsi="Arial" w:cs="Arial"/>
        </w:rPr>
      </w:pPr>
    </w:p>
    <w:p w14:paraId="0820D3FE" w14:textId="77777777" w:rsidR="00D01562" w:rsidRPr="00EE3978" w:rsidRDefault="00D01562" w:rsidP="00EE3978">
      <w:pPr>
        <w:pStyle w:val="Standard"/>
        <w:spacing w:line="360" w:lineRule="auto"/>
        <w:ind w:right="992"/>
        <w:rPr>
          <w:rFonts w:ascii="Arial" w:eastAsia="Arial" w:hAnsi="Arial" w:cs="Arial"/>
          <w:b/>
          <w:shd w:val="clear" w:color="auto" w:fill="4A86E8"/>
        </w:rPr>
      </w:pPr>
      <w:bookmarkStart w:id="49" w:name="_Hlk505255472"/>
      <w:r w:rsidRPr="00EE3978">
        <w:rPr>
          <w:rFonts w:ascii="Arial" w:eastAsia="Arial" w:hAnsi="Arial" w:cs="Arial"/>
          <w:b/>
          <w:shd w:val="clear" w:color="auto" w:fill="4A86E8"/>
        </w:rPr>
        <w:t>&lt;H3&gt;</w:t>
      </w:r>
      <w:r w:rsidR="00411F0D" w:rsidRPr="00EE3978">
        <w:rPr>
          <w:rFonts w:ascii="Arial" w:hAnsi="Arial" w:cs="Arial"/>
          <w:b/>
        </w:rPr>
        <w:t>Contramedidas</w:t>
      </w:r>
      <w:r w:rsidR="00911657" w:rsidRPr="00EE3978">
        <w:rPr>
          <w:rFonts w:ascii="Arial" w:hAnsi="Arial" w:cs="Arial"/>
          <w:b/>
        </w:rPr>
        <w:t xml:space="preserve"> forenses</w:t>
      </w:r>
      <w:bookmarkEnd w:id="49"/>
      <w:r w:rsidRPr="00EE3978">
        <w:rPr>
          <w:rFonts w:ascii="Arial" w:eastAsia="Arial" w:hAnsi="Arial" w:cs="Arial"/>
          <w:b/>
          <w:shd w:val="clear" w:color="auto" w:fill="4A86E8"/>
        </w:rPr>
        <w:t>&lt;H3/&gt;</w:t>
      </w:r>
    </w:p>
    <w:p w14:paraId="74A1625E" w14:textId="77777777" w:rsidR="00AF407F" w:rsidRPr="00EE3978" w:rsidRDefault="00AF407F" w:rsidP="00EE3978">
      <w:pPr>
        <w:pStyle w:val="Standard"/>
        <w:spacing w:line="360" w:lineRule="auto"/>
        <w:ind w:right="992"/>
        <w:rPr>
          <w:rFonts w:ascii="Arial" w:hAnsi="Arial" w:cs="Arial"/>
        </w:rPr>
      </w:pPr>
    </w:p>
    <w:p w14:paraId="6E717D2E" w14:textId="7730F299" w:rsidR="00911657" w:rsidRPr="00EE3978" w:rsidRDefault="00D01562" w:rsidP="00D01562">
      <w:pPr>
        <w:pStyle w:val="Standard"/>
        <w:spacing w:after="200" w:line="360" w:lineRule="auto"/>
        <w:ind w:right="992"/>
        <w:rPr>
          <w:rFonts w:ascii="Arial" w:hAnsi="Arial" w:cs="Arial"/>
        </w:rPr>
      </w:pPr>
      <w:r w:rsidRPr="00EE3978">
        <w:rPr>
          <w:rFonts w:ascii="Arial" w:hAnsi="Arial" w:cs="Arial"/>
        </w:rPr>
        <w:t>D</w:t>
      </w:r>
      <w:r w:rsidR="00911657" w:rsidRPr="00EE3978">
        <w:rPr>
          <w:rFonts w:ascii="Arial" w:hAnsi="Arial" w:cs="Arial"/>
        </w:rPr>
        <w:t xml:space="preserve">iz respeito ao comportamento do infrator, antes, durante e depois da execução do crime com o propósito de dificultar, impedir ou atrasar a investigação do crime. </w:t>
      </w:r>
      <w:r w:rsidR="00822CD3" w:rsidRPr="00EE3978">
        <w:rPr>
          <w:rFonts w:ascii="Arial" w:hAnsi="Arial" w:cs="Arial"/>
        </w:rPr>
        <w:t xml:space="preserve">Vejamos a seguir, </w:t>
      </w:r>
      <w:r w:rsidR="00911657" w:rsidRPr="00EE3978">
        <w:rPr>
          <w:rFonts w:ascii="Arial" w:hAnsi="Arial" w:cs="Arial"/>
        </w:rPr>
        <w:t>várias possibilidades</w:t>
      </w:r>
      <w:r w:rsidR="00822CD3" w:rsidRPr="00EE3978">
        <w:rPr>
          <w:rFonts w:ascii="Arial" w:hAnsi="Arial" w:cs="Arial"/>
        </w:rPr>
        <w:t xml:space="preserve"> que o infrator pode usufruir para dificultar sua identificação pela investigação.</w:t>
      </w:r>
    </w:p>
    <w:p w14:paraId="2A108A3D" w14:textId="1A237791" w:rsidR="00822CD3" w:rsidRPr="00EE3978" w:rsidRDefault="00822CD3" w:rsidP="00D01562">
      <w:pPr>
        <w:pStyle w:val="Standard"/>
        <w:spacing w:after="200" w:line="360" w:lineRule="auto"/>
        <w:ind w:right="992"/>
        <w:rPr>
          <w:rFonts w:ascii="Arial" w:hAnsi="Arial" w:cs="Arial"/>
        </w:rPr>
      </w:pPr>
      <w:commentRangeStart w:id="50"/>
      <w:r w:rsidRPr="00EE3978">
        <w:rPr>
          <w:rFonts w:ascii="Arial" w:hAnsi="Arial" w:cs="Arial"/>
          <w:noProof/>
          <w:lang w:eastAsia="pt-BR"/>
        </w:rPr>
        <w:lastRenderedPageBreak/>
        <w:drawing>
          <wp:inline distT="0" distB="0" distL="0" distR="0" wp14:anchorId="55D46B2E" wp14:editId="08B81C54">
            <wp:extent cx="5709920" cy="3615055"/>
            <wp:effectExtent l="0" t="0" r="0" b="0"/>
            <wp:docPr id="16" name="Imagem 16" descr="set Infographic stack chart design with icons and options or steps. Infographics for business concept. Can be used for presentations banner, workflow layout, process diagram,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 Infographic stack chart design with icons and options or steps. Infographics for business concept. Can be used for presentations banner, workflow layout, process diagram, flow ch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920" cy="3615055"/>
                    </a:xfrm>
                    <a:prstGeom prst="rect">
                      <a:avLst/>
                    </a:prstGeom>
                    <a:noFill/>
                    <a:ln>
                      <a:noFill/>
                    </a:ln>
                  </pic:spPr>
                </pic:pic>
              </a:graphicData>
            </a:graphic>
          </wp:inline>
        </w:drawing>
      </w:r>
      <w:commentRangeEnd w:id="50"/>
      <w:r w:rsidRPr="00EE3978">
        <w:rPr>
          <w:rStyle w:val="Refdecomentrio"/>
          <w:rFonts w:ascii="Arial" w:eastAsiaTheme="minorHAnsi" w:hAnsi="Arial" w:cs="Arial"/>
          <w:color w:val="auto"/>
          <w:kern w:val="0"/>
          <w:sz w:val="24"/>
          <w:szCs w:val="24"/>
          <w:lang w:eastAsia="en-US"/>
        </w:rPr>
        <w:commentReference w:id="50"/>
      </w:r>
    </w:p>
    <w:p w14:paraId="75E831E7" w14:textId="13F4B9CE" w:rsidR="00822CD3" w:rsidRPr="00EE3978" w:rsidRDefault="00971A29" w:rsidP="00EE3978">
      <w:pPr>
        <w:pStyle w:val="Standard"/>
        <w:ind w:right="992"/>
        <w:rPr>
          <w:rFonts w:ascii="Arial" w:eastAsia="Times New Roman" w:hAnsi="Arial" w:cs="Arial"/>
          <w:color w:val="FF0000"/>
          <w:sz w:val="22"/>
          <w:szCs w:val="22"/>
        </w:rPr>
      </w:pPr>
      <w:r w:rsidRPr="00EE3978">
        <w:rPr>
          <w:rFonts w:ascii="Arial" w:eastAsia="Times New Roman" w:hAnsi="Arial" w:cs="Arial"/>
          <w:b/>
          <w:color w:val="FF0000"/>
          <w:sz w:val="22"/>
          <w:szCs w:val="22"/>
        </w:rPr>
        <w:t>Figura 1</w:t>
      </w:r>
      <w:r w:rsidR="00EE6CBB">
        <w:rPr>
          <w:rFonts w:ascii="Arial" w:eastAsia="Times New Roman" w:hAnsi="Arial" w:cs="Arial"/>
          <w:b/>
          <w:color w:val="FF0000"/>
          <w:sz w:val="22"/>
          <w:szCs w:val="22"/>
        </w:rPr>
        <w:t>8</w:t>
      </w:r>
      <w:r w:rsidR="00822CD3" w:rsidRPr="00EE3978">
        <w:rPr>
          <w:rFonts w:ascii="Arial" w:eastAsia="Times New Roman" w:hAnsi="Arial" w:cs="Arial"/>
          <w:b/>
          <w:color w:val="FF0000"/>
          <w:sz w:val="22"/>
          <w:szCs w:val="22"/>
        </w:rPr>
        <w:t>:</w:t>
      </w:r>
      <w:r w:rsidR="00822CD3" w:rsidRPr="00EE3978">
        <w:rPr>
          <w:rFonts w:ascii="Arial" w:eastAsia="Times New Roman" w:hAnsi="Arial" w:cs="Arial"/>
          <w:color w:val="FF0000"/>
          <w:sz w:val="22"/>
          <w:szCs w:val="22"/>
        </w:rPr>
        <w:t xml:space="preserve"> Contramedidas Forenses.</w:t>
      </w:r>
      <w:r w:rsidR="00822CD3" w:rsidRPr="00EE3978">
        <w:rPr>
          <w:rFonts w:ascii="Arial" w:eastAsia="Times New Roman" w:hAnsi="Arial" w:cs="Arial"/>
          <w:b/>
          <w:color w:val="FF0000"/>
          <w:sz w:val="22"/>
          <w:szCs w:val="22"/>
        </w:rPr>
        <w:t xml:space="preserve"> Fonte: </w:t>
      </w:r>
      <w:r w:rsidR="00822CD3" w:rsidRPr="00EE3978">
        <w:rPr>
          <w:rFonts w:ascii="Arial" w:eastAsia="Times New Roman" w:hAnsi="Arial" w:cs="Arial"/>
          <w:color w:val="FF0000"/>
          <w:sz w:val="22"/>
          <w:szCs w:val="22"/>
        </w:rPr>
        <w:t>Shutterstock (2019), adaptado por labSEAD</w:t>
      </w:r>
      <w:r w:rsidR="00A00148">
        <w:rPr>
          <w:rFonts w:ascii="Arial" w:eastAsia="Times New Roman" w:hAnsi="Arial" w:cs="Arial"/>
          <w:color w:val="FF0000"/>
          <w:sz w:val="22"/>
          <w:szCs w:val="22"/>
        </w:rPr>
        <w:t>-UFSC</w:t>
      </w:r>
      <w:r w:rsidR="00822CD3" w:rsidRPr="00EE3978">
        <w:rPr>
          <w:rFonts w:ascii="Arial" w:eastAsia="Times New Roman" w:hAnsi="Arial" w:cs="Arial"/>
          <w:color w:val="FF0000"/>
          <w:sz w:val="22"/>
          <w:szCs w:val="22"/>
        </w:rPr>
        <w:t xml:space="preserve"> (2019).</w:t>
      </w:r>
    </w:p>
    <w:p w14:paraId="13A6D7AC" w14:textId="77777777" w:rsidR="000E61E0" w:rsidRPr="00EE3978" w:rsidRDefault="000E61E0" w:rsidP="00EE3978">
      <w:pPr>
        <w:pStyle w:val="Standard"/>
        <w:ind w:right="992"/>
        <w:rPr>
          <w:rFonts w:ascii="Arial" w:eastAsia="Times New Roman" w:hAnsi="Arial" w:cs="Arial"/>
          <w:color w:val="FF0000"/>
          <w:sz w:val="22"/>
          <w:szCs w:val="22"/>
        </w:rPr>
      </w:pPr>
    </w:p>
    <w:p w14:paraId="1CCE2ED5" w14:textId="77777777" w:rsidR="00961422" w:rsidRPr="00EE3978" w:rsidRDefault="00961422" w:rsidP="00EE3978">
      <w:pPr>
        <w:pStyle w:val="Standard"/>
        <w:ind w:right="992"/>
        <w:rPr>
          <w:rFonts w:ascii="Arial" w:hAnsi="Arial" w:cs="Arial"/>
          <w:sz w:val="22"/>
          <w:szCs w:val="22"/>
        </w:rPr>
      </w:pPr>
    </w:p>
    <w:p w14:paraId="40892526" w14:textId="2E88BD0C" w:rsidR="00D01562" w:rsidRPr="00EE3978" w:rsidRDefault="00411F0D" w:rsidP="00EE3978">
      <w:pPr>
        <w:pStyle w:val="Standard"/>
        <w:spacing w:line="360" w:lineRule="auto"/>
        <w:ind w:right="992"/>
        <w:rPr>
          <w:rFonts w:ascii="Arial" w:hAnsi="Arial" w:cs="Arial"/>
        </w:rPr>
      </w:pPr>
      <w:r w:rsidRPr="00EE3978">
        <w:rPr>
          <w:rFonts w:ascii="Arial" w:hAnsi="Arial" w:cs="Arial"/>
        </w:rPr>
        <w:t xml:space="preserve">Veja que essas medidas com objetivo de neutralizar a ação </w:t>
      </w:r>
      <w:r w:rsidR="00A00148">
        <w:rPr>
          <w:rFonts w:ascii="Arial" w:hAnsi="Arial" w:cs="Arial"/>
        </w:rPr>
        <w:t>apurada</w:t>
      </w:r>
      <w:r w:rsidR="00A00148" w:rsidRPr="00EE3978">
        <w:rPr>
          <w:rFonts w:ascii="Arial" w:hAnsi="Arial" w:cs="Arial"/>
        </w:rPr>
        <w:t xml:space="preserve"> </w:t>
      </w:r>
      <w:r w:rsidRPr="00EE3978">
        <w:rPr>
          <w:rFonts w:ascii="Arial" w:hAnsi="Arial" w:cs="Arial"/>
        </w:rPr>
        <w:t xml:space="preserve">também são </w:t>
      </w:r>
      <w:r w:rsidR="00D725F2" w:rsidRPr="00EE3978">
        <w:rPr>
          <w:rFonts w:ascii="Arial" w:hAnsi="Arial" w:cs="Arial"/>
        </w:rPr>
        <w:t>elementos indicativos de padrão</w:t>
      </w:r>
      <w:r w:rsidRPr="00EE3978">
        <w:rPr>
          <w:rFonts w:ascii="Arial" w:hAnsi="Arial" w:cs="Arial"/>
        </w:rPr>
        <w:t xml:space="preserve"> de comportamento suficientes para vincular alguém ao </w:t>
      </w:r>
      <w:r w:rsidR="00822CD3" w:rsidRPr="00EE3978">
        <w:rPr>
          <w:rFonts w:ascii="Arial" w:hAnsi="Arial" w:cs="Arial"/>
        </w:rPr>
        <w:t>crime</w:t>
      </w:r>
      <w:r w:rsidRPr="00EE3978">
        <w:rPr>
          <w:rFonts w:ascii="Arial" w:hAnsi="Arial" w:cs="Arial"/>
        </w:rPr>
        <w:t>.</w:t>
      </w:r>
      <w:bookmarkStart w:id="51" w:name="_Hlk505255555"/>
    </w:p>
    <w:p w14:paraId="2CE75FF2" w14:textId="77777777" w:rsidR="00961422" w:rsidRPr="00EE3978" w:rsidRDefault="00961422" w:rsidP="00EE3978">
      <w:pPr>
        <w:pStyle w:val="Standard"/>
        <w:spacing w:line="360" w:lineRule="auto"/>
        <w:ind w:right="992"/>
        <w:rPr>
          <w:rFonts w:ascii="Arial" w:hAnsi="Arial" w:cs="Arial"/>
        </w:rPr>
      </w:pPr>
    </w:p>
    <w:p w14:paraId="6862FF30" w14:textId="77777777" w:rsidR="00D01562" w:rsidRPr="00EE3978" w:rsidRDefault="00D01562" w:rsidP="00EE3978">
      <w:pPr>
        <w:pStyle w:val="Standard"/>
        <w:spacing w:line="360" w:lineRule="auto"/>
        <w:ind w:right="992"/>
        <w:rPr>
          <w:rFonts w:ascii="Arial" w:eastAsia="Arial" w:hAnsi="Arial" w:cs="Arial"/>
          <w:b/>
          <w:shd w:val="clear" w:color="auto" w:fill="4A86E8"/>
        </w:rPr>
      </w:pPr>
      <w:r w:rsidRPr="00EE3978">
        <w:rPr>
          <w:rFonts w:ascii="Arial" w:eastAsia="Arial" w:hAnsi="Arial" w:cs="Arial"/>
          <w:b/>
          <w:shd w:val="clear" w:color="auto" w:fill="4A86E8"/>
        </w:rPr>
        <w:t>&lt;H3&gt;</w:t>
      </w:r>
      <w:r w:rsidR="00911657" w:rsidRPr="00EE3978">
        <w:rPr>
          <w:rFonts w:ascii="Arial" w:hAnsi="Arial" w:cs="Arial"/>
          <w:b/>
        </w:rPr>
        <w:t>Objetos recolhidos</w:t>
      </w:r>
      <w:bookmarkEnd w:id="51"/>
      <w:r w:rsidRPr="00EE3978">
        <w:rPr>
          <w:rFonts w:ascii="Arial" w:eastAsia="Arial" w:hAnsi="Arial" w:cs="Arial"/>
          <w:b/>
          <w:shd w:val="clear" w:color="auto" w:fill="4A86E8"/>
        </w:rPr>
        <w:t>&lt;H3/&gt;</w:t>
      </w:r>
    </w:p>
    <w:p w14:paraId="5CE91397" w14:textId="77777777" w:rsidR="00AF407F" w:rsidRPr="00EE3978" w:rsidRDefault="00AF407F" w:rsidP="00EE3978">
      <w:pPr>
        <w:pStyle w:val="Standard"/>
        <w:spacing w:line="360" w:lineRule="auto"/>
        <w:ind w:right="992"/>
        <w:rPr>
          <w:rFonts w:ascii="Arial" w:hAnsi="Arial" w:cs="Arial"/>
        </w:rPr>
      </w:pPr>
    </w:p>
    <w:p w14:paraId="1D3B93A6" w14:textId="7230B653" w:rsidR="00E37B38" w:rsidRPr="00EE3978" w:rsidRDefault="00D01562" w:rsidP="00D01562">
      <w:pPr>
        <w:pStyle w:val="Standard"/>
        <w:spacing w:after="200" w:line="360" w:lineRule="auto"/>
        <w:ind w:right="992"/>
        <w:rPr>
          <w:rFonts w:ascii="Arial" w:hAnsi="Arial" w:cs="Arial"/>
        </w:rPr>
      </w:pPr>
      <w:r w:rsidRPr="00EE3978">
        <w:rPr>
          <w:rFonts w:ascii="Arial" w:hAnsi="Arial" w:cs="Arial"/>
        </w:rPr>
        <w:t>D</w:t>
      </w:r>
      <w:r w:rsidR="00911657" w:rsidRPr="00EE3978">
        <w:rPr>
          <w:rFonts w:ascii="Arial" w:hAnsi="Arial" w:cs="Arial"/>
        </w:rPr>
        <w:t xml:space="preserve">iz respeito aos objetos que pertenciam ao local do crime e </w:t>
      </w:r>
      <w:r w:rsidR="00E37B38" w:rsidRPr="00EE3978">
        <w:rPr>
          <w:rFonts w:ascii="Arial" w:hAnsi="Arial" w:cs="Arial"/>
        </w:rPr>
        <w:t xml:space="preserve">que podem ter sido retirado </w:t>
      </w:r>
      <w:r w:rsidR="00911657" w:rsidRPr="00EE3978">
        <w:rPr>
          <w:rFonts w:ascii="Arial" w:hAnsi="Arial" w:cs="Arial"/>
        </w:rPr>
        <w:t xml:space="preserve">pelo infrator. </w:t>
      </w:r>
    </w:p>
    <w:p w14:paraId="38E4D338" w14:textId="21981630" w:rsidR="00911657" w:rsidRPr="00EE3978" w:rsidRDefault="00911657" w:rsidP="00D01562">
      <w:pPr>
        <w:pStyle w:val="Standard"/>
        <w:spacing w:after="200" w:line="360" w:lineRule="auto"/>
        <w:ind w:right="992"/>
        <w:rPr>
          <w:rFonts w:ascii="Arial" w:hAnsi="Arial" w:cs="Arial"/>
        </w:rPr>
      </w:pPr>
      <w:r w:rsidRPr="00EE3978">
        <w:rPr>
          <w:rFonts w:ascii="Arial" w:hAnsi="Arial" w:cs="Arial"/>
        </w:rPr>
        <w:t xml:space="preserve">Para comprovar a retirada de objetos da cena do crime, </w:t>
      </w:r>
      <w:r w:rsidR="000B203F" w:rsidRPr="00EE3978">
        <w:rPr>
          <w:rFonts w:ascii="Arial" w:hAnsi="Arial" w:cs="Arial"/>
        </w:rPr>
        <w:t>deve haver uma rigorosa investigação pericial</w:t>
      </w:r>
      <w:r w:rsidR="00E37B38" w:rsidRPr="00EE3978">
        <w:rPr>
          <w:rFonts w:ascii="Arial" w:hAnsi="Arial" w:cs="Arial"/>
        </w:rPr>
        <w:t>,</w:t>
      </w:r>
      <w:r w:rsidRPr="00EE3978">
        <w:rPr>
          <w:rFonts w:ascii="Arial" w:hAnsi="Arial" w:cs="Arial"/>
        </w:rPr>
        <w:t xml:space="preserve"> levando em consideração as possibilidades existentes com</w:t>
      </w:r>
      <w:r w:rsidR="00253900" w:rsidRPr="00EE3978">
        <w:rPr>
          <w:rFonts w:ascii="Arial" w:hAnsi="Arial" w:cs="Arial"/>
        </w:rPr>
        <w:t xml:space="preserve"> as</w:t>
      </w:r>
      <w:r w:rsidRPr="00EE3978">
        <w:rPr>
          <w:rFonts w:ascii="Arial" w:hAnsi="Arial" w:cs="Arial"/>
        </w:rPr>
        <w:t xml:space="preserve"> tecnologias da comunicação que facilitam o registro de imagens pelos mais variados meios</w:t>
      </w:r>
      <w:r w:rsidR="00253900" w:rsidRPr="00EE3978">
        <w:rPr>
          <w:rFonts w:ascii="Arial" w:hAnsi="Arial" w:cs="Arial"/>
        </w:rPr>
        <w:t>, além d</w:t>
      </w:r>
      <w:r w:rsidRPr="00EE3978">
        <w:rPr>
          <w:rFonts w:ascii="Arial" w:hAnsi="Arial" w:cs="Arial"/>
        </w:rPr>
        <w:t>e entrevista</w:t>
      </w:r>
      <w:r w:rsidR="00253900" w:rsidRPr="00EE3978">
        <w:rPr>
          <w:rFonts w:ascii="Arial" w:hAnsi="Arial" w:cs="Arial"/>
        </w:rPr>
        <w:t>s</w:t>
      </w:r>
      <w:r w:rsidRPr="00EE3978">
        <w:rPr>
          <w:rFonts w:ascii="Arial" w:hAnsi="Arial" w:cs="Arial"/>
        </w:rPr>
        <w:t xml:space="preserve"> de testemunhas e pessoas que conhecem o local do evento.</w:t>
      </w:r>
    </w:p>
    <w:p w14:paraId="27D3DDA0" w14:textId="7AEC642D" w:rsidR="00E37B38" w:rsidRPr="00EE3978" w:rsidRDefault="00E37B38" w:rsidP="00D01562">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3D87CBB5" w14:textId="77777777" w:rsidR="00253900" w:rsidRPr="00EE3978" w:rsidRDefault="00253900" w:rsidP="00C027C4">
      <w:pPr>
        <w:pStyle w:val="Standard"/>
        <w:spacing w:after="200" w:line="360" w:lineRule="auto"/>
        <w:ind w:right="992"/>
        <w:rPr>
          <w:rFonts w:ascii="Arial" w:hAnsi="Arial" w:cs="Arial"/>
          <w:color w:val="FF0000"/>
        </w:rPr>
      </w:pPr>
      <w:r w:rsidRPr="00EE3978">
        <w:rPr>
          <w:rFonts w:ascii="Arial" w:hAnsi="Arial" w:cs="Arial"/>
          <w:color w:val="FF0000"/>
        </w:rPr>
        <w:t xml:space="preserve">Os registros fotográficos e de vídeos, além de outras informações que existam sobre o ambiente, possibilitarão uma análise comparativa entre o antes e o depois da cena. </w:t>
      </w:r>
    </w:p>
    <w:p w14:paraId="59CC0057" w14:textId="19CFB0BF" w:rsidR="00E37B38" w:rsidRPr="00EE3978" w:rsidRDefault="00E37B38" w:rsidP="00C027C4">
      <w:pPr>
        <w:pStyle w:val="Standard"/>
        <w:spacing w:after="200" w:line="360" w:lineRule="auto"/>
        <w:ind w:right="992"/>
        <w:rPr>
          <w:rFonts w:ascii="Arial" w:hAnsi="Arial" w:cs="Arial"/>
          <w:b/>
          <w:color w:val="FF0000"/>
        </w:rPr>
      </w:pPr>
      <w:r w:rsidRPr="00EE3978">
        <w:rPr>
          <w:rFonts w:ascii="Arial" w:hAnsi="Arial" w:cs="Arial"/>
          <w:b/>
          <w:color w:val="FF0000"/>
        </w:rPr>
        <w:lastRenderedPageBreak/>
        <w:t>&lt;Fechar Destaque&gt;</w:t>
      </w:r>
    </w:p>
    <w:p w14:paraId="1D9EB9B8" w14:textId="77777777" w:rsidR="00253900" w:rsidRPr="00EE3978" w:rsidRDefault="00253900" w:rsidP="00C027C4">
      <w:pPr>
        <w:pStyle w:val="Standard"/>
        <w:spacing w:after="200" w:line="360" w:lineRule="auto"/>
        <w:ind w:right="992"/>
        <w:rPr>
          <w:rFonts w:ascii="Arial" w:hAnsi="Arial" w:cs="Arial"/>
        </w:rPr>
      </w:pPr>
      <w:r w:rsidRPr="00EE3978">
        <w:rPr>
          <w:rFonts w:ascii="Arial" w:hAnsi="Arial" w:cs="Arial"/>
        </w:rPr>
        <w:t>Esse processo permitirá saber o real estado da cena no momento do evento criminoso e assim encontrar evidências que caracterizem o perfil comportamental dos indivíduos envolvidos.</w:t>
      </w:r>
    </w:p>
    <w:p w14:paraId="6DDB05D4" w14:textId="77777777" w:rsidR="00AE7267" w:rsidRDefault="00911657" w:rsidP="00C027C4">
      <w:pPr>
        <w:pStyle w:val="Standard"/>
        <w:spacing w:after="200" w:line="360" w:lineRule="auto"/>
        <w:ind w:right="992"/>
        <w:rPr>
          <w:rFonts w:ascii="Arial" w:hAnsi="Arial" w:cs="Arial"/>
        </w:rPr>
      </w:pPr>
      <w:r w:rsidRPr="00EE3978">
        <w:rPr>
          <w:rFonts w:ascii="Arial" w:hAnsi="Arial" w:cs="Arial"/>
        </w:rPr>
        <w:t xml:space="preserve">Para </w:t>
      </w:r>
      <w:r w:rsidR="00253900" w:rsidRPr="00EE3978">
        <w:rPr>
          <w:rFonts w:ascii="Arial" w:hAnsi="Arial" w:cs="Arial"/>
        </w:rPr>
        <w:t>Burgess e</w:t>
      </w:r>
      <w:r w:rsidRPr="00EE3978">
        <w:rPr>
          <w:rFonts w:ascii="Arial" w:hAnsi="Arial" w:cs="Arial"/>
        </w:rPr>
        <w:t xml:space="preserve"> Hazelwood</w:t>
      </w:r>
      <w:r w:rsidR="00B03686" w:rsidRPr="00EE3978">
        <w:rPr>
          <w:rFonts w:ascii="Arial" w:hAnsi="Arial" w:cs="Arial"/>
        </w:rPr>
        <w:t xml:space="preserve"> (1995 </w:t>
      </w:r>
      <w:r w:rsidR="00B03686" w:rsidRPr="00070DAA">
        <w:rPr>
          <w:rFonts w:ascii="Arial" w:hAnsi="Arial" w:cs="Arial"/>
          <w:i/>
          <w:highlight w:val="cyan"/>
        </w:rPr>
        <w:t>apud</w:t>
      </w:r>
      <w:r w:rsidR="00B03686" w:rsidRPr="00EE3978">
        <w:rPr>
          <w:rFonts w:ascii="Arial" w:hAnsi="Arial" w:cs="Arial"/>
          <w:i/>
        </w:rPr>
        <w:t xml:space="preserve"> </w:t>
      </w:r>
      <w:r w:rsidR="00B03686" w:rsidRPr="00EE3978">
        <w:rPr>
          <w:rFonts w:ascii="Arial" w:hAnsi="Arial" w:cs="Arial"/>
        </w:rPr>
        <w:t>KONVALINA-SIMAS, 2014)</w:t>
      </w:r>
      <w:r w:rsidRPr="00EE3978">
        <w:rPr>
          <w:rFonts w:ascii="Arial" w:hAnsi="Arial" w:cs="Arial"/>
        </w:rPr>
        <w:t>, há três grandes categorias de objetos na cena do crime</w:t>
      </w:r>
      <w:r w:rsidR="00E37B38" w:rsidRPr="00EE3978">
        <w:rPr>
          <w:rFonts w:ascii="Arial" w:hAnsi="Arial" w:cs="Arial"/>
        </w:rPr>
        <w:t xml:space="preserve">. </w:t>
      </w:r>
    </w:p>
    <w:p w14:paraId="6D478EF3" w14:textId="4EC94B74" w:rsidR="00911657" w:rsidRPr="00EE3978" w:rsidRDefault="008A0CDC" w:rsidP="00C027C4">
      <w:pPr>
        <w:pStyle w:val="Standard"/>
        <w:spacing w:after="200" w:line="360" w:lineRule="auto"/>
        <w:ind w:right="992"/>
        <w:rPr>
          <w:rFonts w:ascii="Arial" w:hAnsi="Arial" w:cs="Arial"/>
        </w:rPr>
      </w:pPr>
      <w:r>
        <w:rPr>
          <w:rFonts w:ascii="Arial" w:hAnsi="Arial" w:cs="Arial"/>
        </w:rPr>
        <w:t>Clique nas setas para conhecer essas categorias.</w:t>
      </w:r>
    </w:p>
    <w:p w14:paraId="6D43E893" w14:textId="77777777" w:rsidR="00253900" w:rsidRPr="00EE3978" w:rsidRDefault="00911657" w:rsidP="00EE3978">
      <w:pPr>
        <w:pStyle w:val="Standard"/>
        <w:numPr>
          <w:ilvl w:val="0"/>
          <w:numId w:val="64"/>
        </w:numPr>
        <w:spacing w:after="200" w:line="360" w:lineRule="auto"/>
        <w:ind w:left="0" w:right="992" w:firstLine="0"/>
        <w:rPr>
          <w:rFonts w:ascii="Arial" w:hAnsi="Arial" w:cs="Arial"/>
        </w:rPr>
      </w:pPr>
      <w:commentRangeStart w:id="52"/>
      <w:r w:rsidRPr="00EE3978">
        <w:rPr>
          <w:rFonts w:ascii="Arial" w:hAnsi="Arial" w:cs="Arial"/>
          <w:b/>
        </w:rPr>
        <w:t>Objetos comprovativos</w:t>
      </w:r>
      <w:r w:rsidRPr="00EE3978">
        <w:rPr>
          <w:rFonts w:ascii="Arial" w:hAnsi="Arial" w:cs="Arial"/>
        </w:rPr>
        <w:t xml:space="preserve"> – são aqueles com possibilidades de serem ligados à vítima ou ao crime pelos investigadores. </w:t>
      </w:r>
    </w:p>
    <w:p w14:paraId="2D9AC967" w14:textId="07616ADB" w:rsidR="00911657" w:rsidRPr="00EE3978" w:rsidRDefault="002E5F65" w:rsidP="00EE3978">
      <w:pPr>
        <w:pStyle w:val="Standard"/>
        <w:spacing w:after="200" w:line="360" w:lineRule="auto"/>
        <w:ind w:right="992"/>
        <w:rPr>
          <w:rFonts w:ascii="Arial" w:hAnsi="Arial" w:cs="Arial"/>
        </w:rPr>
      </w:pPr>
      <w:r w:rsidRPr="00EE3978">
        <w:rPr>
          <w:rFonts w:ascii="Arial" w:hAnsi="Arial" w:cs="Arial"/>
        </w:rPr>
        <w:t>Exemplos</w:t>
      </w:r>
      <w:r w:rsidR="00E37B38" w:rsidRPr="00EE3978">
        <w:rPr>
          <w:rFonts w:ascii="Arial" w:hAnsi="Arial" w:cs="Arial"/>
        </w:rPr>
        <w:t>: s</w:t>
      </w:r>
      <w:r w:rsidR="00911657" w:rsidRPr="00EE3978">
        <w:rPr>
          <w:rFonts w:ascii="Arial" w:hAnsi="Arial" w:cs="Arial"/>
        </w:rPr>
        <w:t>angue, esperma, bilhetes deixados pela vítima, fotos do infrator com a vítima, presentes do infrator para a vítima ou vice-versa.</w:t>
      </w:r>
    </w:p>
    <w:p w14:paraId="03876A5C" w14:textId="0B163ECC" w:rsidR="00911657" w:rsidRPr="00EE3978" w:rsidRDefault="00911657" w:rsidP="00EE3978">
      <w:pPr>
        <w:pStyle w:val="Standard"/>
        <w:numPr>
          <w:ilvl w:val="0"/>
          <w:numId w:val="64"/>
        </w:numPr>
        <w:spacing w:after="200" w:line="360" w:lineRule="auto"/>
        <w:ind w:left="0" w:right="992" w:firstLine="0"/>
        <w:rPr>
          <w:rFonts w:ascii="Arial" w:hAnsi="Arial" w:cs="Arial"/>
        </w:rPr>
      </w:pPr>
      <w:r w:rsidRPr="00EE3978">
        <w:rPr>
          <w:rFonts w:ascii="Arial" w:hAnsi="Arial" w:cs="Arial"/>
          <w:b/>
        </w:rPr>
        <w:t>Objetos pessoais</w:t>
      </w:r>
      <w:r w:rsidRPr="00EE3978">
        <w:rPr>
          <w:rFonts w:ascii="Arial" w:hAnsi="Arial" w:cs="Arial"/>
        </w:rPr>
        <w:t xml:space="preserve"> – são aqueles carregados de valor sentimental para o infrator. </w:t>
      </w:r>
      <w:r w:rsidR="00474AC5" w:rsidRPr="00EE3978">
        <w:rPr>
          <w:rFonts w:ascii="Arial" w:hAnsi="Arial" w:cs="Arial"/>
        </w:rPr>
        <w:t>Em regra não possuem valor real, apenas simbólico para o infrator</w:t>
      </w:r>
      <w:r w:rsidR="004322F4" w:rsidRPr="00EE3978">
        <w:rPr>
          <w:rFonts w:ascii="Arial" w:hAnsi="Arial" w:cs="Arial"/>
        </w:rPr>
        <w:t xml:space="preserve">. </w:t>
      </w:r>
      <w:r w:rsidRPr="00EE3978">
        <w:rPr>
          <w:rFonts w:ascii="Arial" w:hAnsi="Arial" w:cs="Arial"/>
        </w:rPr>
        <w:t>Eles se subdividem em duas categorias subjetivas:</w:t>
      </w:r>
    </w:p>
    <w:p w14:paraId="7D07F4EE" w14:textId="77777777" w:rsidR="004322F4" w:rsidRPr="00EE3978" w:rsidRDefault="00911657" w:rsidP="00C027C4">
      <w:pPr>
        <w:pStyle w:val="Standard"/>
        <w:numPr>
          <w:ilvl w:val="0"/>
          <w:numId w:val="24"/>
        </w:numPr>
        <w:spacing w:after="200" w:line="360" w:lineRule="auto"/>
        <w:ind w:left="0" w:right="992" w:firstLine="0"/>
        <w:rPr>
          <w:rFonts w:ascii="Arial" w:hAnsi="Arial" w:cs="Arial"/>
        </w:rPr>
      </w:pPr>
      <w:r w:rsidRPr="00EE3978">
        <w:rPr>
          <w:rFonts w:ascii="Arial" w:hAnsi="Arial" w:cs="Arial"/>
          <w:b/>
        </w:rPr>
        <w:t>Troféus</w:t>
      </w:r>
      <w:r w:rsidR="004322F4" w:rsidRPr="00EE3978">
        <w:rPr>
          <w:rFonts w:ascii="Arial" w:hAnsi="Arial" w:cs="Arial"/>
        </w:rPr>
        <w:t xml:space="preserve"> – </w:t>
      </w:r>
      <w:r w:rsidRPr="00EE3978">
        <w:rPr>
          <w:rFonts w:ascii="Arial" w:hAnsi="Arial" w:cs="Arial"/>
        </w:rPr>
        <w:t>um símbolo de vitór</w:t>
      </w:r>
      <w:r w:rsidR="004322F4" w:rsidRPr="00EE3978">
        <w:rPr>
          <w:rFonts w:ascii="Arial" w:hAnsi="Arial" w:cs="Arial"/>
        </w:rPr>
        <w:t>ia, de sucesso ou de conquista. N</w:t>
      </w:r>
      <w:r w:rsidRPr="00EE3978">
        <w:rPr>
          <w:rFonts w:ascii="Arial" w:hAnsi="Arial" w:cs="Arial"/>
        </w:rPr>
        <w:t xml:space="preserve">ormalmente relacionado à intensidade, ao grau de resistência ou à humilhação e subjugação da vítima. </w:t>
      </w:r>
    </w:p>
    <w:p w14:paraId="49507A14" w14:textId="46F47B12" w:rsidR="00911657" w:rsidRPr="00EE3978" w:rsidRDefault="002E5F65" w:rsidP="00EE3978">
      <w:pPr>
        <w:pStyle w:val="Standard"/>
        <w:spacing w:after="200" w:line="360" w:lineRule="auto"/>
        <w:ind w:right="992"/>
        <w:rPr>
          <w:rFonts w:ascii="Arial" w:hAnsi="Arial" w:cs="Arial"/>
        </w:rPr>
      </w:pPr>
      <w:r w:rsidRPr="00EE3978">
        <w:rPr>
          <w:rFonts w:ascii="Arial" w:hAnsi="Arial" w:cs="Arial"/>
        </w:rPr>
        <w:t>Exemplos</w:t>
      </w:r>
      <w:r w:rsidR="00E37B38" w:rsidRPr="00EE3978">
        <w:rPr>
          <w:rFonts w:ascii="Arial" w:hAnsi="Arial" w:cs="Arial"/>
        </w:rPr>
        <w:t>: p</w:t>
      </w:r>
      <w:r w:rsidR="00911657" w:rsidRPr="00EE3978">
        <w:rPr>
          <w:rFonts w:ascii="Arial" w:hAnsi="Arial" w:cs="Arial"/>
        </w:rPr>
        <w:t>eça de vestuário danificada da vítima, fios do cabelo da vítima, documentos de identificação da vítima, fotos da vítima, parte do corpo da vítima, etc.</w:t>
      </w:r>
    </w:p>
    <w:p w14:paraId="2F681AFF" w14:textId="77777777" w:rsidR="004322F4" w:rsidRPr="00EE3978" w:rsidRDefault="00911657" w:rsidP="00C027C4">
      <w:pPr>
        <w:pStyle w:val="Standard"/>
        <w:numPr>
          <w:ilvl w:val="0"/>
          <w:numId w:val="24"/>
        </w:numPr>
        <w:spacing w:after="200" w:line="360" w:lineRule="auto"/>
        <w:ind w:left="0" w:right="992" w:firstLine="0"/>
        <w:rPr>
          <w:rFonts w:ascii="Arial" w:hAnsi="Arial" w:cs="Arial"/>
        </w:rPr>
      </w:pPr>
      <w:r w:rsidRPr="00EE3978">
        <w:rPr>
          <w:rFonts w:ascii="Arial" w:hAnsi="Arial" w:cs="Arial"/>
          <w:b/>
        </w:rPr>
        <w:t>Lembranças</w:t>
      </w:r>
      <w:r w:rsidRPr="00EE3978">
        <w:rPr>
          <w:rFonts w:ascii="Arial" w:hAnsi="Arial" w:cs="Arial"/>
        </w:rPr>
        <w:t xml:space="preserve"> – representa uma lembrança agradável para o infrator</w:t>
      </w:r>
      <w:r w:rsidR="004322F4" w:rsidRPr="00EE3978">
        <w:rPr>
          <w:rFonts w:ascii="Arial" w:hAnsi="Arial" w:cs="Arial"/>
        </w:rPr>
        <w:t xml:space="preserve"> e serve como estímulo dessa recordação.</w:t>
      </w:r>
    </w:p>
    <w:p w14:paraId="09736596" w14:textId="452FC195" w:rsidR="00911657" w:rsidRPr="00EE3978" w:rsidRDefault="00E37B38" w:rsidP="00EE3978">
      <w:pPr>
        <w:pStyle w:val="Standard"/>
        <w:spacing w:after="200" w:line="360" w:lineRule="auto"/>
        <w:ind w:right="992"/>
        <w:rPr>
          <w:rFonts w:ascii="Arial" w:hAnsi="Arial" w:cs="Arial"/>
        </w:rPr>
      </w:pPr>
      <w:r w:rsidRPr="00EE3978">
        <w:rPr>
          <w:rFonts w:ascii="Arial" w:hAnsi="Arial" w:cs="Arial"/>
        </w:rPr>
        <w:t>Exemplos: peças</w:t>
      </w:r>
      <w:r w:rsidR="00911657" w:rsidRPr="00EE3978">
        <w:rPr>
          <w:rFonts w:ascii="Arial" w:hAnsi="Arial" w:cs="Arial"/>
        </w:rPr>
        <w:t xml:space="preserve"> de vestuário da vítima que não foram danificadas, fotografias encontradas na casa da vítima, acessórios, etc. Normalmente são objetos sem valor material.</w:t>
      </w:r>
    </w:p>
    <w:p w14:paraId="19EB801E" w14:textId="40F03B5E" w:rsidR="00911657" w:rsidRDefault="00911657" w:rsidP="00070DAA">
      <w:pPr>
        <w:pStyle w:val="Standard"/>
        <w:numPr>
          <w:ilvl w:val="0"/>
          <w:numId w:val="13"/>
        </w:numPr>
        <w:tabs>
          <w:tab w:val="clear" w:pos="1286"/>
          <w:tab w:val="num" w:pos="709"/>
        </w:tabs>
        <w:spacing w:after="200" w:line="360" w:lineRule="auto"/>
        <w:ind w:left="0" w:right="992" w:firstLine="0"/>
        <w:rPr>
          <w:rFonts w:ascii="Arial" w:hAnsi="Arial" w:cs="Arial"/>
        </w:rPr>
      </w:pPr>
      <w:r w:rsidRPr="00EE3978">
        <w:rPr>
          <w:rFonts w:ascii="Arial" w:hAnsi="Arial" w:cs="Arial"/>
          <w:b/>
        </w:rPr>
        <w:t>Objetos valiosos</w:t>
      </w:r>
      <w:r w:rsidRPr="00EE3978">
        <w:rPr>
          <w:rFonts w:ascii="Arial" w:hAnsi="Arial" w:cs="Arial"/>
        </w:rPr>
        <w:t xml:space="preserve"> – são aqueles que o infrator recolheu da cena do crime por entender que tem valor material. São recolhidos com o propósito de ganho financeiros e podem indicar o nível de competência e planejamento do infrator, bem como o tipo de transporte que utilizou e o estado das suas finanças. São exemplos desses objetos: </w:t>
      </w:r>
      <w:r w:rsidR="00E37B38" w:rsidRPr="00EE3978">
        <w:rPr>
          <w:rFonts w:ascii="Arial" w:hAnsi="Arial" w:cs="Arial"/>
        </w:rPr>
        <w:t>j</w:t>
      </w:r>
      <w:r w:rsidR="0046443E" w:rsidRPr="00EE3978">
        <w:rPr>
          <w:rFonts w:ascii="Arial" w:hAnsi="Arial" w:cs="Arial"/>
        </w:rPr>
        <w:t>o</w:t>
      </w:r>
      <w:r w:rsidR="007F09E6" w:rsidRPr="00EE3978">
        <w:rPr>
          <w:rFonts w:ascii="Arial" w:hAnsi="Arial" w:cs="Arial"/>
        </w:rPr>
        <w:t>ias</w:t>
      </w:r>
      <w:r w:rsidRPr="00EE3978">
        <w:rPr>
          <w:rFonts w:ascii="Arial" w:hAnsi="Arial" w:cs="Arial"/>
        </w:rPr>
        <w:t>, cartões de crédito, dinheiro, equipamentos eletrônicos, etc.</w:t>
      </w:r>
      <w:commentRangeEnd w:id="52"/>
      <w:r w:rsidR="008A0CDC">
        <w:rPr>
          <w:rStyle w:val="Refdecomentrio"/>
          <w:rFonts w:asciiTheme="minorHAnsi" w:eastAsiaTheme="minorHAnsi" w:hAnsiTheme="minorHAnsi" w:cstheme="minorBidi"/>
          <w:color w:val="auto"/>
          <w:kern w:val="0"/>
          <w:lang w:eastAsia="en-US"/>
        </w:rPr>
        <w:commentReference w:id="52"/>
      </w:r>
    </w:p>
    <w:p w14:paraId="3FE5A81A" w14:textId="77777777" w:rsidR="00AE7267" w:rsidRPr="00EE3978" w:rsidRDefault="00AE7267" w:rsidP="00070DAA">
      <w:pPr>
        <w:pStyle w:val="Standard"/>
        <w:spacing w:after="200" w:line="360" w:lineRule="auto"/>
        <w:ind w:right="992"/>
        <w:rPr>
          <w:rFonts w:ascii="Arial" w:hAnsi="Arial" w:cs="Arial"/>
          <w:color w:val="FF0000"/>
        </w:rPr>
      </w:pPr>
      <w:r w:rsidRPr="00EE3978">
        <w:rPr>
          <w:rFonts w:ascii="Arial" w:hAnsi="Arial" w:cs="Arial"/>
          <w:b/>
          <w:color w:val="FF0000"/>
        </w:rPr>
        <w:lastRenderedPageBreak/>
        <w:t>&lt;Abrir Destaque&gt;</w:t>
      </w:r>
    </w:p>
    <w:p w14:paraId="686EBB85" w14:textId="77777777" w:rsidR="00AE7267" w:rsidRPr="00EE3978" w:rsidRDefault="00AE7267" w:rsidP="00070DAA">
      <w:pPr>
        <w:pStyle w:val="Standard"/>
        <w:spacing w:after="200" w:line="360" w:lineRule="auto"/>
        <w:ind w:right="992"/>
        <w:rPr>
          <w:rFonts w:ascii="Arial" w:hAnsi="Arial" w:cs="Arial"/>
          <w:color w:val="FF0000"/>
        </w:rPr>
      </w:pPr>
      <w:r w:rsidRPr="00EE3978">
        <w:rPr>
          <w:rFonts w:ascii="Arial" w:hAnsi="Arial" w:cs="Arial"/>
          <w:color w:val="FF0000"/>
        </w:rPr>
        <w:t>Ao recolher um objeto da cena do crime o infrator também está produzindo uma contramedida forense com o objetivo de desviara investigação.</w:t>
      </w:r>
    </w:p>
    <w:p w14:paraId="7B1CC17E" w14:textId="77777777" w:rsidR="00AE7267" w:rsidRPr="00EE3978" w:rsidRDefault="00AE7267" w:rsidP="00070DAA">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3BA36B8B" w14:textId="77777777" w:rsidR="00AE7267" w:rsidRPr="00EE3978" w:rsidRDefault="00AE7267" w:rsidP="00AE7267">
      <w:pPr>
        <w:pStyle w:val="Standard"/>
        <w:spacing w:after="200" w:line="360" w:lineRule="auto"/>
        <w:ind w:right="992"/>
        <w:rPr>
          <w:rFonts w:ascii="Arial" w:hAnsi="Arial" w:cs="Arial"/>
        </w:rPr>
      </w:pPr>
      <w:r w:rsidRPr="00EE3978">
        <w:rPr>
          <w:rFonts w:ascii="Arial" w:hAnsi="Arial" w:cs="Arial"/>
        </w:rPr>
        <w:t>Ao analisar esses comportamentos, o investigador deve avaliar as características individuais de cada situação. Esse enquadramento depende da motivação do infrator e de seu comportamento em cada evento. Estas condutas não se excluem mutuamente e poderão ocorrer em uma mesma cena.</w:t>
      </w:r>
    </w:p>
    <w:p w14:paraId="07617E34" w14:textId="77777777" w:rsidR="00AE7267" w:rsidRPr="00EE3978" w:rsidRDefault="00AE7267" w:rsidP="00AE7267">
      <w:pPr>
        <w:pStyle w:val="Standard"/>
        <w:spacing w:after="200" w:line="360" w:lineRule="auto"/>
        <w:ind w:right="992"/>
        <w:rPr>
          <w:rFonts w:ascii="Arial" w:hAnsi="Arial" w:cs="Arial"/>
        </w:rPr>
      </w:pPr>
      <w:r w:rsidRPr="00EE3978">
        <w:rPr>
          <w:rFonts w:ascii="Arial" w:hAnsi="Arial" w:cs="Arial"/>
        </w:rPr>
        <w:t>Esse comportamento pode representar insegurança e carência do infrator que precisa ser constantemente reconfortado, o que se pode considerar uma assinatura que sugere informações sobre a motivação do crime.</w:t>
      </w:r>
    </w:p>
    <w:p w14:paraId="7A9ECCAC" w14:textId="77777777" w:rsidR="00911657" w:rsidRPr="00EE3978" w:rsidRDefault="00911657" w:rsidP="00EE3978">
      <w:pPr>
        <w:pStyle w:val="Standard"/>
        <w:spacing w:line="360" w:lineRule="auto"/>
        <w:ind w:right="992"/>
        <w:rPr>
          <w:rFonts w:ascii="Arial" w:hAnsi="Arial" w:cs="Arial"/>
        </w:rPr>
      </w:pPr>
      <w:r w:rsidRPr="00EE3978">
        <w:rPr>
          <w:rFonts w:ascii="Arial" w:hAnsi="Arial" w:cs="Arial"/>
        </w:rPr>
        <w:t>Esse tipo de conduta pode indicar a motivação econômica do delito e a possibilidade de estar envolvido em outros crimes dessa natureza.</w:t>
      </w:r>
    </w:p>
    <w:p w14:paraId="4522587E" w14:textId="77777777" w:rsidR="00961422" w:rsidRPr="00EE3978" w:rsidRDefault="00961422" w:rsidP="00EE3978">
      <w:pPr>
        <w:pStyle w:val="Standard"/>
        <w:spacing w:line="360" w:lineRule="auto"/>
        <w:ind w:right="992"/>
        <w:rPr>
          <w:rFonts w:ascii="Arial" w:hAnsi="Arial" w:cs="Arial"/>
        </w:rPr>
      </w:pPr>
    </w:p>
    <w:p w14:paraId="391ED127" w14:textId="77777777" w:rsidR="00D01562" w:rsidRPr="00EE3978" w:rsidRDefault="00D01562" w:rsidP="00EE3978">
      <w:pPr>
        <w:pStyle w:val="Standard"/>
        <w:spacing w:line="360" w:lineRule="auto"/>
        <w:ind w:right="992"/>
        <w:rPr>
          <w:rFonts w:ascii="Arial" w:eastAsia="Arial" w:hAnsi="Arial" w:cs="Arial"/>
          <w:b/>
          <w:shd w:val="clear" w:color="auto" w:fill="4A86E8"/>
        </w:rPr>
      </w:pPr>
      <w:bookmarkStart w:id="53" w:name="_Hlk505255573"/>
      <w:r w:rsidRPr="00EE3978">
        <w:rPr>
          <w:rFonts w:ascii="Arial" w:eastAsia="Arial" w:hAnsi="Arial" w:cs="Arial"/>
          <w:b/>
          <w:shd w:val="clear" w:color="auto" w:fill="4A86E8"/>
        </w:rPr>
        <w:t>&lt;H3&gt;</w:t>
      </w:r>
      <w:r w:rsidR="00911657" w:rsidRPr="00EE3978">
        <w:rPr>
          <w:rFonts w:ascii="Arial" w:hAnsi="Arial" w:cs="Arial"/>
          <w:b/>
          <w:color w:val="auto"/>
        </w:rPr>
        <w:t>Elementos oportunistas</w:t>
      </w:r>
      <w:bookmarkEnd w:id="53"/>
      <w:r w:rsidRPr="00EE3978">
        <w:rPr>
          <w:rFonts w:ascii="Arial" w:eastAsia="Arial" w:hAnsi="Arial" w:cs="Arial"/>
          <w:b/>
          <w:shd w:val="clear" w:color="auto" w:fill="4A86E8"/>
        </w:rPr>
        <w:t>&lt;H3/&gt;</w:t>
      </w:r>
    </w:p>
    <w:p w14:paraId="5CB312E7" w14:textId="77777777" w:rsidR="00AF407F" w:rsidRPr="00EE3978" w:rsidRDefault="00AF407F" w:rsidP="00EE3978">
      <w:pPr>
        <w:pStyle w:val="Standard"/>
        <w:spacing w:line="360" w:lineRule="auto"/>
        <w:ind w:right="992"/>
        <w:rPr>
          <w:rFonts w:ascii="Arial" w:eastAsia="Arial" w:hAnsi="Arial" w:cs="Arial"/>
          <w:b/>
          <w:shd w:val="clear" w:color="auto" w:fill="4A86E8"/>
        </w:rPr>
      </w:pPr>
    </w:p>
    <w:p w14:paraId="41668E84" w14:textId="4E4CFC7B" w:rsidR="00911657" w:rsidRPr="00EE3978" w:rsidRDefault="00D01562" w:rsidP="00EE3978">
      <w:pPr>
        <w:pStyle w:val="Standard"/>
        <w:spacing w:after="200" w:line="360" w:lineRule="auto"/>
        <w:ind w:right="992"/>
        <w:rPr>
          <w:rFonts w:ascii="Arial" w:hAnsi="Arial" w:cs="Arial"/>
        </w:rPr>
      </w:pPr>
      <w:r w:rsidRPr="00EE3978">
        <w:rPr>
          <w:rFonts w:ascii="Arial" w:hAnsi="Arial" w:cs="Arial"/>
        </w:rPr>
        <w:t>R</w:t>
      </w:r>
      <w:r w:rsidR="00911657" w:rsidRPr="00EE3978">
        <w:rPr>
          <w:rFonts w:ascii="Arial" w:hAnsi="Arial" w:cs="Arial"/>
        </w:rPr>
        <w:t>efere-se a qualquer elemento da conduta criminosa que não fez parte do planejamento, mas o infrator aca</w:t>
      </w:r>
      <w:r w:rsidR="00A103FD" w:rsidRPr="00EE3978">
        <w:rPr>
          <w:rFonts w:ascii="Arial" w:hAnsi="Arial" w:cs="Arial"/>
        </w:rPr>
        <w:t>ba por aproveitá-lo na execução do evento</w:t>
      </w:r>
      <w:r w:rsidR="00911657" w:rsidRPr="00EE3978">
        <w:rPr>
          <w:rFonts w:ascii="Arial" w:hAnsi="Arial" w:cs="Arial"/>
        </w:rPr>
        <w:t>.</w:t>
      </w:r>
      <w:r w:rsidR="00971A29" w:rsidRPr="00EE3978">
        <w:rPr>
          <w:rFonts w:ascii="Arial" w:hAnsi="Arial" w:cs="Arial"/>
        </w:rPr>
        <w:t xml:space="preserve"> </w:t>
      </w:r>
      <w:r w:rsidR="00911657" w:rsidRPr="00EE3978">
        <w:rPr>
          <w:rFonts w:ascii="Arial" w:hAnsi="Arial" w:cs="Arial"/>
        </w:rPr>
        <w:t>São exemplos desses elementos: uma vítima que não estava previs</w:t>
      </w:r>
      <w:r w:rsidR="00A103FD" w:rsidRPr="00EE3978">
        <w:rPr>
          <w:rFonts w:ascii="Arial" w:hAnsi="Arial" w:cs="Arial"/>
        </w:rPr>
        <w:t>ta;</w:t>
      </w:r>
      <w:r w:rsidR="00911657" w:rsidRPr="00EE3978">
        <w:rPr>
          <w:rFonts w:ascii="Arial" w:hAnsi="Arial" w:cs="Arial"/>
        </w:rPr>
        <w:t xml:space="preserve"> uma arma que já estava n</w:t>
      </w:r>
      <w:r w:rsidR="00A103FD" w:rsidRPr="00EE3978">
        <w:rPr>
          <w:rFonts w:ascii="Arial" w:hAnsi="Arial" w:cs="Arial"/>
        </w:rPr>
        <w:t>a cena, como uma barra de ferro; um local;</w:t>
      </w:r>
      <w:r w:rsidR="00911657" w:rsidRPr="00EE3978">
        <w:rPr>
          <w:rFonts w:ascii="Arial" w:hAnsi="Arial" w:cs="Arial"/>
        </w:rPr>
        <w:t xml:space="preserve"> etc.</w:t>
      </w:r>
    </w:p>
    <w:p w14:paraId="64FB6A9A" w14:textId="322F2F1D" w:rsidR="00971A29" w:rsidRPr="00EE3978" w:rsidRDefault="00971A29" w:rsidP="00971A29">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1676437C" w14:textId="77777777" w:rsidR="00A103FD" w:rsidRPr="00EE3978" w:rsidRDefault="00911657" w:rsidP="00C027C4">
      <w:pPr>
        <w:pStyle w:val="Standard"/>
        <w:spacing w:after="200" w:line="360" w:lineRule="auto"/>
        <w:ind w:right="992"/>
        <w:rPr>
          <w:rFonts w:ascii="Arial" w:hAnsi="Arial" w:cs="Arial"/>
          <w:color w:val="FF0000"/>
        </w:rPr>
      </w:pPr>
      <w:r w:rsidRPr="00EE3978">
        <w:rPr>
          <w:rFonts w:ascii="Arial" w:hAnsi="Arial" w:cs="Arial"/>
          <w:color w:val="FF0000"/>
        </w:rPr>
        <w:t xml:space="preserve">A existência de elementos de oportunidade não </w:t>
      </w:r>
      <w:r w:rsidR="00C43DF9" w:rsidRPr="00EE3978">
        <w:rPr>
          <w:rFonts w:ascii="Arial" w:hAnsi="Arial" w:cs="Arial"/>
          <w:color w:val="FF0000"/>
        </w:rPr>
        <w:t>autoriza,</w:t>
      </w:r>
      <w:r w:rsidRPr="00EE3978">
        <w:rPr>
          <w:rFonts w:ascii="Arial" w:hAnsi="Arial" w:cs="Arial"/>
          <w:color w:val="FF0000"/>
        </w:rPr>
        <w:t xml:space="preserve"> de imediato, a conclusão de que se trate de um crime sem planejame</w:t>
      </w:r>
      <w:r w:rsidR="00C43DF9" w:rsidRPr="00EE3978">
        <w:rPr>
          <w:rFonts w:ascii="Arial" w:hAnsi="Arial" w:cs="Arial"/>
          <w:color w:val="FF0000"/>
        </w:rPr>
        <w:t>nto ou fantasia</w:t>
      </w:r>
      <w:r w:rsidRPr="00EE3978">
        <w:rPr>
          <w:rFonts w:ascii="Arial" w:hAnsi="Arial" w:cs="Arial"/>
          <w:color w:val="FF0000"/>
        </w:rPr>
        <w:t xml:space="preserve">. </w:t>
      </w:r>
    </w:p>
    <w:p w14:paraId="572F29B9" w14:textId="76EB3E66" w:rsidR="00971A29" w:rsidRPr="00EE3978" w:rsidRDefault="00971A29"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5207A43E" w14:textId="77777777"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Pelo contrário, o infrator pode sim, ser um planejador extremamente competente para saber aproveitar em seu plano qualquer outro elemento mais eficiente em face de situações novas que se apresentaram, descartando outros que não alcançariam o resultado esperado.</w:t>
      </w:r>
    </w:p>
    <w:p w14:paraId="0A34C135" w14:textId="7094945D"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Para identificação de elementos ou comportamentos oportunistas o investigador dever procurar </w:t>
      </w:r>
      <w:r w:rsidR="00136C83" w:rsidRPr="00EE3978">
        <w:rPr>
          <w:rFonts w:ascii="Arial" w:hAnsi="Arial" w:cs="Arial"/>
        </w:rPr>
        <w:t xml:space="preserve">por </w:t>
      </w:r>
      <w:r w:rsidR="00971A29" w:rsidRPr="00EE3978">
        <w:rPr>
          <w:rFonts w:ascii="Arial" w:hAnsi="Arial" w:cs="Arial"/>
        </w:rPr>
        <w:t xml:space="preserve">evidências </w:t>
      </w:r>
      <w:r w:rsidRPr="00EE3978">
        <w:rPr>
          <w:rFonts w:ascii="Arial" w:hAnsi="Arial" w:cs="Arial"/>
        </w:rPr>
        <w:t>que indiquem ter havido um planejamento por parte do infrator</w:t>
      </w:r>
      <w:r w:rsidR="00971A29" w:rsidRPr="00EE3978">
        <w:rPr>
          <w:rFonts w:ascii="Arial" w:hAnsi="Arial" w:cs="Arial"/>
        </w:rPr>
        <w:t xml:space="preserve">. Vamos ver alguns deles. </w:t>
      </w:r>
    </w:p>
    <w:p w14:paraId="18AE9975" w14:textId="388EB476" w:rsidR="00971A29" w:rsidRPr="00EE3978" w:rsidRDefault="00971A29" w:rsidP="00C027C4">
      <w:pPr>
        <w:pStyle w:val="Standard"/>
        <w:spacing w:after="200" w:line="360" w:lineRule="auto"/>
        <w:ind w:right="992"/>
        <w:rPr>
          <w:rFonts w:ascii="Arial" w:hAnsi="Arial" w:cs="Arial"/>
        </w:rPr>
      </w:pPr>
      <w:commentRangeStart w:id="54"/>
      <w:commentRangeStart w:id="55"/>
      <w:r w:rsidRPr="00EE3978">
        <w:rPr>
          <w:rFonts w:ascii="Arial" w:hAnsi="Arial" w:cs="Arial"/>
          <w:noProof/>
          <w:lang w:eastAsia="pt-BR"/>
        </w:rPr>
        <w:lastRenderedPageBreak/>
        <w:drawing>
          <wp:inline distT="0" distB="0" distL="0" distR="0" wp14:anchorId="47F879D3" wp14:editId="51580398">
            <wp:extent cx="5709920" cy="4476115"/>
            <wp:effectExtent l="0" t="0" r="0" b="0"/>
            <wp:docPr id="17" name="Imagem 17" descr="Infographic Element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graphic Elements Desig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4476115"/>
                    </a:xfrm>
                    <a:prstGeom prst="rect">
                      <a:avLst/>
                    </a:prstGeom>
                    <a:noFill/>
                    <a:ln>
                      <a:noFill/>
                    </a:ln>
                  </pic:spPr>
                </pic:pic>
              </a:graphicData>
            </a:graphic>
          </wp:inline>
        </w:drawing>
      </w:r>
      <w:commentRangeEnd w:id="54"/>
      <w:r w:rsidRPr="00EE3978">
        <w:rPr>
          <w:rStyle w:val="Refdecomentrio"/>
          <w:rFonts w:ascii="Arial" w:eastAsiaTheme="minorHAnsi" w:hAnsi="Arial" w:cs="Arial"/>
          <w:color w:val="auto"/>
          <w:kern w:val="0"/>
          <w:sz w:val="24"/>
          <w:szCs w:val="24"/>
          <w:lang w:eastAsia="en-US"/>
        </w:rPr>
        <w:commentReference w:id="54"/>
      </w:r>
      <w:commentRangeEnd w:id="55"/>
      <w:r w:rsidR="004613A5">
        <w:rPr>
          <w:rStyle w:val="Refdecomentrio"/>
          <w:rFonts w:asciiTheme="minorHAnsi" w:eastAsiaTheme="minorHAnsi" w:hAnsiTheme="minorHAnsi" w:cstheme="minorBidi"/>
          <w:color w:val="auto"/>
          <w:kern w:val="0"/>
          <w:lang w:eastAsia="en-US"/>
        </w:rPr>
        <w:commentReference w:id="55"/>
      </w:r>
    </w:p>
    <w:p w14:paraId="3DBBC592" w14:textId="376BC7DD" w:rsidR="00840300" w:rsidRPr="00EE3978" w:rsidRDefault="00971A29" w:rsidP="00EE3978">
      <w:pPr>
        <w:pStyle w:val="Standard"/>
        <w:ind w:right="992"/>
        <w:rPr>
          <w:rFonts w:ascii="Arial" w:eastAsia="Times New Roman" w:hAnsi="Arial" w:cs="Arial"/>
          <w:color w:val="FF0000"/>
          <w:sz w:val="22"/>
          <w:szCs w:val="22"/>
        </w:rPr>
      </w:pPr>
      <w:r w:rsidRPr="00EE3978">
        <w:rPr>
          <w:rFonts w:ascii="Arial" w:eastAsia="Times New Roman" w:hAnsi="Arial" w:cs="Arial"/>
          <w:b/>
          <w:color w:val="FF0000"/>
          <w:sz w:val="22"/>
          <w:szCs w:val="22"/>
        </w:rPr>
        <w:t>Figura 1</w:t>
      </w:r>
      <w:r w:rsidR="00EE6CBB">
        <w:rPr>
          <w:rFonts w:ascii="Arial" w:eastAsia="Times New Roman" w:hAnsi="Arial" w:cs="Arial"/>
          <w:b/>
          <w:color w:val="FF0000"/>
          <w:sz w:val="22"/>
          <w:szCs w:val="22"/>
        </w:rPr>
        <w:t>9</w:t>
      </w:r>
      <w:r w:rsidRPr="00EE3978">
        <w:rPr>
          <w:rFonts w:ascii="Arial" w:eastAsia="Times New Roman" w:hAnsi="Arial" w:cs="Arial"/>
          <w:b/>
          <w:color w:val="FF0000"/>
          <w:sz w:val="22"/>
          <w:szCs w:val="22"/>
        </w:rPr>
        <w:t>:</w:t>
      </w:r>
      <w:r w:rsidRPr="00EE3978">
        <w:rPr>
          <w:rFonts w:ascii="Arial" w:eastAsia="Times New Roman" w:hAnsi="Arial" w:cs="Arial"/>
          <w:color w:val="FF0000"/>
          <w:sz w:val="22"/>
          <w:szCs w:val="22"/>
        </w:rPr>
        <w:t xml:space="preserve"> Elementos que indicam um planejamento prévio do infrator.</w:t>
      </w:r>
      <w:r w:rsidRPr="00EE3978">
        <w:rPr>
          <w:rFonts w:ascii="Arial" w:eastAsia="Times New Roman" w:hAnsi="Arial" w:cs="Arial"/>
          <w:b/>
          <w:color w:val="FF0000"/>
          <w:sz w:val="22"/>
          <w:szCs w:val="22"/>
        </w:rPr>
        <w:t xml:space="preserve"> Fonte: </w:t>
      </w:r>
      <w:r w:rsidRPr="00EE3978">
        <w:rPr>
          <w:rFonts w:ascii="Arial" w:eastAsia="Times New Roman" w:hAnsi="Arial" w:cs="Arial"/>
          <w:color w:val="FF0000"/>
          <w:sz w:val="22"/>
          <w:szCs w:val="22"/>
        </w:rPr>
        <w:t>Shutterstock (2019), adaptado por labSEAD</w:t>
      </w:r>
      <w:r w:rsidR="00A00148">
        <w:rPr>
          <w:rFonts w:ascii="Arial" w:eastAsia="Times New Roman" w:hAnsi="Arial" w:cs="Arial"/>
          <w:color w:val="FF0000"/>
          <w:sz w:val="22"/>
          <w:szCs w:val="22"/>
        </w:rPr>
        <w:t>-UFSC</w:t>
      </w:r>
      <w:r w:rsidRPr="00EE3978">
        <w:rPr>
          <w:rFonts w:ascii="Arial" w:eastAsia="Times New Roman" w:hAnsi="Arial" w:cs="Arial"/>
          <w:color w:val="FF0000"/>
          <w:sz w:val="22"/>
          <w:szCs w:val="22"/>
        </w:rPr>
        <w:t xml:space="preserve"> (2019).</w:t>
      </w:r>
    </w:p>
    <w:p w14:paraId="77FE5DC2" w14:textId="77777777" w:rsidR="00961422" w:rsidRPr="00EE3978" w:rsidRDefault="00961422" w:rsidP="00EE3978">
      <w:pPr>
        <w:pStyle w:val="Standard"/>
        <w:ind w:right="992"/>
        <w:rPr>
          <w:rFonts w:ascii="Arial" w:hAnsi="Arial" w:cs="Arial"/>
          <w:sz w:val="22"/>
          <w:szCs w:val="22"/>
        </w:rPr>
      </w:pPr>
    </w:p>
    <w:p w14:paraId="52ED85CE" w14:textId="77777777" w:rsidR="00911657" w:rsidRPr="00EE3978" w:rsidRDefault="00911657" w:rsidP="00EE3978">
      <w:pPr>
        <w:pStyle w:val="Standard"/>
        <w:ind w:right="992"/>
        <w:rPr>
          <w:rFonts w:ascii="Arial" w:hAnsi="Arial" w:cs="Arial"/>
        </w:rPr>
      </w:pPr>
    </w:p>
    <w:p w14:paraId="7D32FF55" w14:textId="02947409" w:rsidR="00136C83"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Quanto ao aspecto oportunista do infrator </w:t>
      </w:r>
      <w:r w:rsidRPr="00EE3978">
        <w:rPr>
          <w:rFonts w:ascii="Arial" w:hAnsi="Arial" w:cs="Arial"/>
          <w:u w:val="single"/>
        </w:rPr>
        <w:t>Turvey</w:t>
      </w:r>
      <w:r w:rsidR="00C43DF9" w:rsidRPr="00EE3978">
        <w:rPr>
          <w:rFonts w:ascii="Arial" w:hAnsi="Arial" w:cs="Arial"/>
          <w:u w:val="single"/>
        </w:rPr>
        <w:t xml:space="preserve"> </w:t>
      </w:r>
      <w:r w:rsidR="002E5F65" w:rsidRPr="00EE3978">
        <w:rPr>
          <w:rFonts w:ascii="Arial" w:hAnsi="Arial" w:cs="Arial"/>
        </w:rPr>
        <w:t xml:space="preserve">(2006 </w:t>
      </w:r>
      <w:r w:rsidR="002E5F65" w:rsidRPr="00EE3978">
        <w:rPr>
          <w:rFonts w:ascii="Arial" w:hAnsi="Arial" w:cs="Arial"/>
          <w:i/>
          <w:highlight w:val="cyan"/>
        </w:rPr>
        <w:t>apud</w:t>
      </w:r>
      <w:r w:rsidR="002E5F65" w:rsidRPr="00EE3978">
        <w:rPr>
          <w:rFonts w:ascii="Arial" w:hAnsi="Arial" w:cs="Arial"/>
          <w:i/>
        </w:rPr>
        <w:t xml:space="preserve"> </w:t>
      </w:r>
      <w:r w:rsidR="002E5F65" w:rsidRPr="00EE3978">
        <w:rPr>
          <w:rFonts w:ascii="Arial" w:hAnsi="Arial" w:cs="Arial"/>
        </w:rPr>
        <w:t>KONVALINA-SIMAS, 2014)</w:t>
      </w:r>
      <w:r w:rsidR="00C43DF9" w:rsidRPr="00EE3978">
        <w:rPr>
          <w:rFonts w:ascii="Arial" w:hAnsi="Arial" w:cs="Arial"/>
        </w:rPr>
        <w:t xml:space="preserve"> </w:t>
      </w:r>
      <w:r w:rsidRPr="00EE3978">
        <w:rPr>
          <w:rFonts w:ascii="Arial" w:hAnsi="Arial" w:cs="Arial"/>
        </w:rPr>
        <w:t xml:space="preserve">alerta o investigador para não </w:t>
      </w:r>
      <w:r w:rsidR="00971A29" w:rsidRPr="00EE3978">
        <w:rPr>
          <w:rFonts w:ascii="Arial" w:hAnsi="Arial" w:cs="Arial"/>
        </w:rPr>
        <w:t>cair</w:t>
      </w:r>
      <w:r w:rsidRPr="00EE3978">
        <w:rPr>
          <w:rFonts w:ascii="Arial" w:hAnsi="Arial" w:cs="Arial"/>
        </w:rPr>
        <w:t xml:space="preserve"> no erro de presumir </w:t>
      </w:r>
      <w:r w:rsidR="00971A29" w:rsidRPr="00EE3978">
        <w:rPr>
          <w:rFonts w:ascii="Arial" w:hAnsi="Arial" w:cs="Arial"/>
        </w:rPr>
        <w:t>a atitude</w:t>
      </w:r>
      <w:r w:rsidRPr="00EE3978">
        <w:rPr>
          <w:rFonts w:ascii="Arial" w:hAnsi="Arial" w:cs="Arial"/>
        </w:rPr>
        <w:t xml:space="preserve"> baseado apenas no fato da escolha da vítima parecer </w:t>
      </w:r>
      <w:r w:rsidR="00136C83" w:rsidRPr="00EE3978">
        <w:rPr>
          <w:rFonts w:ascii="Arial" w:hAnsi="Arial" w:cs="Arial"/>
        </w:rPr>
        <w:t xml:space="preserve">ter </w:t>
      </w:r>
      <w:r w:rsidRPr="00EE3978">
        <w:rPr>
          <w:rFonts w:ascii="Arial" w:hAnsi="Arial" w:cs="Arial"/>
        </w:rPr>
        <w:t xml:space="preserve">sido fruto de uma oportunidade. </w:t>
      </w:r>
    </w:p>
    <w:p w14:paraId="287A555E" w14:textId="77777777" w:rsidR="00911657" w:rsidRPr="00EE3978" w:rsidRDefault="00911657" w:rsidP="00C027C4">
      <w:pPr>
        <w:pStyle w:val="Standard"/>
        <w:spacing w:after="200" w:line="360" w:lineRule="auto"/>
        <w:ind w:right="992"/>
        <w:rPr>
          <w:rFonts w:ascii="Arial" w:hAnsi="Arial" w:cs="Arial"/>
          <w:color w:val="auto"/>
        </w:rPr>
      </w:pPr>
      <w:r w:rsidRPr="00EE3978">
        <w:rPr>
          <w:rFonts w:ascii="Arial" w:hAnsi="Arial" w:cs="Arial"/>
          <w:color w:val="auto"/>
        </w:rPr>
        <w:t xml:space="preserve">Recomenda também, para o perigo da presunção de que o infrator oportunista tenha baixa probabilidade de voltar a praticar um crime, o que limitaria a possibilidade de reconhecimento da assinatura de um infrator em série e a possibilidade de apuração de crimes praticados nessas circunstâncias. </w:t>
      </w:r>
    </w:p>
    <w:p w14:paraId="7829C9CB" w14:textId="3B3C9538" w:rsidR="00911657" w:rsidRPr="00EE3978" w:rsidRDefault="00AF407F" w:rsidP="00C027C4">
      <w:pPr>
        <w:pStyle w:val="Standard"/>
        <w:spacing w:after="200" w:line="360" w:lineRule="auto"/>
        <w:ind w:right="992"/>
        <w:rPr>
          <w:rFonts w:ascii="Arial" w:hAnsi="Arial" w:cs="Arial"/>
        </w:rPr>
      </w:pPr>
      <w:r w:rsidRPr="00EE3978">
        <w:rPr>
          <w:rFonts w:ascii="Arial" w:hAnsi="Arial" w:cs="Arial"/>
          <w:color w:val="auto"/>
        </w:rPr>
        <w:t xml:space="preserve">Neste contexto, </w:t>
      </w:r>
      <w:r w:rsidR="00B81D1D" w:rsidRPr="00EE3978">
        <w:rPr>
          <w:rFonts w:ascii="Arial" w:hAnsi="Arial" w:cs="Arial"/>
        </w:rPr>
        <w:t>Konvalina-Simas</w:t>
      </w:r>
      <w:r w:rsidR="002E5F65" w:rsidRPr="00EE3978">
        <w:rPr>
          <w:rFonts w:ascii="Arial" w:hAnsi="Arial" w:cs="Arial"/>
        </w:rPr>
        <w:t xml:space="preserve"> (2014)</w:t>
      </w:r>
      <w:r w:rsidR="00B81D1D" w:rsidRPr="00EE3978">
        <w:rPr>
          <w:rFonts w:ascii="Arial" w:hAnsi="Arial" w:cs="Arial"/>
        </w:rPr>
        <w:t xml:space="preserve">, </w:t>
      </w:r>
      <w:r w:rsidRPr="00EE3978">
        <w:rPr>
          <w:rFonts w:ascii="Arial" w:hAnsi="Arial" w:cs="Arial"/>
        </w:rPr>
        <w:t xml:space="preserve">aponta alguns </w:t>
      </w:r>
      <w:r w:rsidR="00B81D1D" w:rsidRPr="00EE3978">
        <w:rPr>
          <w:rFonts w:ascii="Arial" w:hAnsi="Arial" w:cs="Arial"/>
        </w:rPr>
        <w:t>bo</w:t>
      </w:r>
      <w:r w:rsidR="00911657" w:rsidRPr="00EE3978">
        <w:rPr>
          <w:rFonts w:ascii="Arial" w:hAnsi="Arial" w:cs="Arial"/>
        </w:rPr>
        <w:t>n</w:t>
      </w:r>
      <w:r w:rsidR="00B81D1D" w:rsidRPr="00EE3978">
        <w:rPr>
          <w:rFonts w:ascii="Arial" w:hAnsi="Arial" w:cs="Arial"/>
        </w:rPr>
        <w:t>s in</w:t>
      </w:r>
      <w:r w:rsidR="00911657" w:rsidRPr="00EE3978">
        <w:rPr>
          <w:rFonts w:ascii="Arial" w:hAnsi="Arial" w:cs="Arial"/>
        </w:rPr>
        <w:t>dicadores de crime oportunista</w:t>
      </w:r>
      <w:r w:rsidRPr="00EE3978">
        <w:rPr>
          <w:rFonts w:ascii="Arial" w:hAnsi="Arial" w:cs="Arial"/>
        </w:rPr>
        <w:t>. Vejamos a seguir.</w:t>
      </w:r>
    </w:p>
    <w:p w14:paraId="762F57FF" w14:textId="77777777" w:rsidR="00911657" w:rsidRPr="00EE3978" w:rsidRDefault="00911657" w:rsidP="00EE3978">
      <w:pPr>
        <w:pStyle w:val="Standard"/>
        <w:numPr>
          <w:ilvl w:val="0"/>
          <w:numId w:val="24"/>
        </w:numPr>
        <w:spacing w:after="200" w:line="360" w:lineRule="auto"/>
        <w:ind w:left="1004" w:right="992" w:hanging="862"/>
        <w:rPr>
          <w:rFonts w:ascii="Arial" w:hAnsi="Arial" w:cs="Arial"/>
        </w:rPr>
      </w:pPr>
      <w:r w:rsidRPr="00EE3978">
        <w:rPr>
          <w:rFonts w:ascii="Arial" w:hAnsi="Arial" w:cs="Arial"/>
        </w:rPr>
        <w:t>O crime ocorre durante o cometimento de outro crime.</w:t>
      </w:r>
    </w:p>
    <w:p w14:paraId="114FB72B" w14:textId="77777777" w:rsidR="00911657" w:rsidRPr="00EE3978" w:rsidRDefault="00911657" w:rsidP="00EE3978">
      <w:pPr>
        <w:pStyle w:val="Standard"/>
        <w:numPr>
          <w:ilvl w:val="0"/>
          <w:numId w:val="24"/>
        </w:numPr>
        <w:spacing w:after="200" w:line="360" w:lineRule="auto"/>
        <w:ind w:left="1004" w:right="992" w:hanging="862"/>
        <w:rPr>
          <w:rFonts w:ascii="Arial" w:hAnsi="Arial" w:cs="Arial"/>
        </w:rPr>
      </w:pPr>
      <w:r w:rsidRPr="00EE3978">
        <w:rPr>
          <w:rFonts w:ascii="Arial" w:hAnsi="Arial" w:cs="Arial"/>
        </w:rPr>
        <w:t>O crime ocorre durante um período de ausência de atividade criminosa na vida do infrator.</w:t>
      </w:r>
    </w:p>
    <w:p w14:paraId="3A32A4E5" w14:textId="77777777" w:rsidR="00911657" w:rsidRPr="00EE3978" w:rsidRDefault="00911657" w:rsidP="00EE3978">
      <w:pPr>
        <w:pStyle w:val="Standard"/>
        <w:numPr>
          <w:ilvl w:val="0"/>
          <w:numId w:val="24"/>
        </w:numPr>
        <w:spacing w:after="200" w:line="360" w:lineRule="auto"/>
        <w:ind w:left="1004" w:right="992" w:hanging="862"/>
        <w:rPr>
          <w:rFonts w:ascii="Arial" w:hAnsi="Arial" w:cs="Arial"/>
        </w:rPr>
      </w:pPr>
      <w:r w:rsidRPr="00EE3978">
        <w:rPr>
          <w:rFonts w:ascii="Arial" w:hAnsi="Arial" w:cs="Arial"/>
        </w:rPr>
        <w:t>O crime demora pouco tempo.</w:t>
      </w:r>
    </w:p>
    <w:p w14:paraId="43ECA87A" w14:textId="77777777" w:rsidR="00911657" w:rsidRPr="00EE3978" w:rsidRDefault="00911657" w:rsidP="00EE3978">
      <w:pPr>
        <w:pStyle w:val="Standard"/>
        <w:numPr>
          <w:ilvl w:val="0"/>
          <w:numId w:val="24"/>
        </w:numPr>
        <w:spacing w:after="200" w:line="360" w:lineRule="auto"/>
        <w:ind w:left="1004" w:right="992" w:hanging="862"/>
        <w:rPr>
          <w:rFonts w:ascii="Arial" w:hAnsi="Arial" w:cs="Arial"/>
        </w:rPr>
      </w:pPr>
      <w:r w:rsidRPr="00EE3978">
        <w:rPr>
          <w:rFonts w:ascii="Arial" w:hAnsi="Arial" w:cs="Arial"/>
        </w:rPr>
        <w:lastRenderedPageBreak/>
        <w:t>O crime é cometido de forma atabalhoada e deixa muitos vestígios materiais.</w:t>
      </w:r>
    </w:p>
    <w:p w14:paraId="02AC8D19" w14:textId="7DF67DBF" w:rsidR="000E61E0" w:rsidRPr="00EE3978" w:rsidRDefault="00911657" w:rsidP="00EE3978">
      <w:pPr>
        <w:pStyle w:val="Standard"/>
        <w:numPr>
          <w:ilvl w:val="0"/>
          <w:numId w:val="24"/>
        </w:numPr>
        <w:spacing w:after="200" w:line="360" w:lineRule="auto"/>
        <w:ind w:left="1004" w:right="992" w:hanging="862"/>
        <w:rPr>
          <w:rFonts w:ascii="Arial" w:hAnsi="Arial" w:cs="Arial"/>
        </w:rPr>
      </w:pPr>
      <w:r w:rsidRPr="00EE3978">
        <w:rPr>
          <w:rFonts w:ascii="Arial" w:hAnsi="Arial" w:cs="Arial"/>
        </w:rPr>
        <w:t>O infrator faz uso de elementos disponívei</w:t>
      </w:r>
      <w:r w:rsidR="00B81D1D" w:rsidRPr="00EE3978">
        <w:rPr>
          <w:rFonts w:ascii="Arial" w:hAnsi="Arial" w:cs="Arial"/>
        </w:rPr>
        <w:t xml:space="preserve">s à sua volta para controlar a </w:t>
      </w:r>
      <w:r w:rsidRPr="00EE3978">
        <w:rPr>
          <w:rFonts w:ascii="Arial" w:hAnsi="Arial" w:cs="Arial"/>
        </w:rPr>
        <w:t>vítima.</w:t>
      </w:r>
      <w:r w:rsidR="00AF407F" w:rsidRPr="00EE3978" w:rsidDel="00AF407F">
        <w:rPr>
          <w:rFonts w:ascii="Arial" w:hAnsi="Arial" w:cs="Arial"/>
        </w:rPr>
        <w:t xml:space="preserve"> </w:t>
      </w:r>
    </w:p>
    <w:p w14:paraId="68DA1680" w14:textId="74430524" w:rsidR="0046443E" w:rsidRPr="00EE3978" w:rsidRDefault="0046443E" w:rsidP="00EE3978">
      <w:pPr>
        <w:pStyle w:val="Standard"/>
        <w:spacing w:after="200" w:line="360" w:lineRule="auto"/>
        <w:ind w:left="1004" w:right="992"/>
        <w:rPr>
          <w:rFonts w:ascii="Arial" w:hAnsi="Arial" w:cs="Arial"/>
        </w:rPr>
      </w:pPr>
    </w:p>
    <w:p w14:paraId="79ECF110" w14:textId="4A29208D" w:rsidR="00D01562" w:rsidRPr="00EE3978" w:rsidRDefault="00D01562" w:rsidP="00D01562">
      <w:pPr>
        <w:pStyle w:val="Standard"/>
        <w:spacing w:after="200" w:line="360" w:lineRule="auto"/>
        <w:ind w:right="992"/>
        <w:rPr>
          <w:rFonts w:ascii="Arial" w:eastAsia="Arial" w:hAnsi="Arial" w:cs="Arial"/>
          <w:b/>
          <w:shd w:val="clear" w:color="auto" w:fill="4A86E8"/>
        </w:rPr>
      </w:pPr>
      <w:bookmarkStart w:id="56" w:name="_Hlk505255593"/>
      <w:r w:rsidRPr="00EE3978">
        <w:rPr>
          <w:rFonts w:ascii="Arial" w:eastAsia="Arial" w:hAnsi="Arial" w:cs="Arial"/>
          <w:b/>
          <w:shd w:val="clear" w:color="auto" w:fill="4A86E8"/>
        </w:rPr>
        <w:t>&lt;H3&gt;</w:t>
      </w:r>
      <w:r w:rsidR="00832FEE" w:rsidRPr="00EE3978">
        <w:rPr>
          <w:rFonts w:ascii="Arial" w:eastAsia="Arial" w:hAnsi="Arial" w:cs="Arial"/>
          <w:b/>
        </w:rPr>
        <w:t>Análise do corpo da vítima</w:t>
      </w:r>
      <w:bookmarkEnd w:id="56"/>
      <w:r w:rsidRPr="00EE3978">
        <w:rPr>
          <w:rFonts w:ascii="Arial" w:eastAsia="Arial" w:hAnsi="Arial" w:cs="Arial"/>
          <w:b/>
          <w:shd w:val="clear" w:color="auto" w:fill="4A86E8"/>
        </w:rPr>
        <w:t>&lt;H3/&gt;</w:t>
      </w:r>
    </w:p>
    <w:p w14:paraId="11E8E9BA" w14:textId="3CDF2813" w:rsidR="00911657" w:rsidRPr="00EE3978" w:rsidRDefault="00B70AC0" w:rsidP="00D01562">
      <w:pPr>
        <w:pStyle w:val="Standard"/>
        <w:spacing w:after="200" w:line="360" w:lineRule="auto"/>
        <w:ind w:right="992"/>
        <w:rPr>
          <w:rFonts w:ascii="Arial" w:hAnsi="Arial" w:cs="Arial"/>
        </w:rPr>
      </w:pPr>
      <w:r w:rsidRPr="00EE3978">
        <w:rPr>
          <w:rFonts w:ascii="Arial" w:hAnsi="Arial" w:cs="Arial"/>
        </w:rPr>
        <w:t xml:space="preserve">O crime de estupro </w:t>
      </w:r>
      <w:r w:rsidR="007B1427" w:rsidRPr="00EE3978">
        <w:rPr>
          <w:rFonts w:ascii="Arial" w:hAnsi="Arial" w:cs="Arial"/>
        </w:rPr>
        <w:t xml:space="preserve">pode ter </w:t>
      </w:r>
      <w:r w:rsidR="00857AAD" w:rsidRPr="00EE3978">
        <w:rPr>
          <w:rFonts w:ascii="Arial" w:hAnsi="Arial" w:cs="Arial"/>
        </w:rPr>
        <w:t xml:space="preserve">um desfecho onde a vítima </w:t>
      </w:r>
      <w:r w:rsidR="00C43DF9" w:rsidRPr="00EE3978">
        <w:rPr>
          <w:rFonts w:ascii="Arial" w:hAnsi="Arial" w:cs="Arial"/>
        </w:rPr>
        <w:t>sobreviva</w:t>
      </w:r>
      <w:r w:rsidR="007B1427" w:rsidRPr="00EE3978">
        <w:rPr>
          <w:rFonts w:ascii="Arial" w:hAnsi="Arial" w:cs="Arial"/>
        </w:rPr>
        <w:t xml:space="preserve">, mas também onde a vítima é </w:t>
      </w:r>
      <w:r w:rsidR="00A00148">
        <w:rPr>
          <w:rFonts w:ascii="Arial" w:hAnsi="Arial" w:cs="Arial"/>
        </w:rPr>
        <w:t>assassinada</w:t>
      </w:r>
      <w:r w:rsidRPr="00EE3978">
        <w:rPr>
          <w:rFonts w:ascii="Arial" w:hAnsi="Arial" w:cs="Arial"/>
        </w:rPr>
        <w:t>. Em qualquer uma das situações</w:t>
      </w:r>
      <w:r w:rsidR="007B1427" w:rsidRPr="00EE3978">
        <w:rPr>
          <w:rFonts w:ascii="Arial" w:hAnsi="Arial" w:cs="Arial"/>
        </w:rPr>
        <w:t xml:space="preserve">, </w:t>
      </w:r>
      <w:r w:rsidR="00911657" w:rsidRPr="00EE3978">
        <w:rPr>
          <w:rFonts w:ascii="Arial" w:hAnsi="Arial" w:cs="Arial"/>
        </w:rPr>
        <w:t>o corpo sempre é uma extensão da cena do crime</w:t>
      </w:r>
      <w:r w:rsidR="00CF4D98" w:rsidRPr="00EE3978">
        <w:rPr>
          <w:rFonts w:ascii="Arial" w:hAnsi="Arial" w:cs="Arial"/>
        </w:rPr>
        <w:t xml:space="preserve"> e requer da</w:t>
      </w:r>
      <w:r w:rsidR="00911657" w:rsidRPr="00EE3978">
        <w:rPr>
          <w:rFonts w:ascii="Arial" w:hAnsi="Arial" w:cs="Arial"/>
        </w:rPr>
        <w:t xml:space="preserve"> investigação </w:t>
      </w:r>
      <w:r w:rsidR="00CF4D98" w:rsidRPr="00EE3978">
        <w:rPr>
          <w:rFonts w:ascii="Arial" w:hAnsi="Arial" w:cs="Arial"/>
        </w:rPr>
        <w:t>respostas para</w:t>
      </w:r>
      <w:r w:rsidR="007B1427" w:rsidRPr="00EE3978">
        <w:rPr>
          <w:rFonts w:ascii="Arial" w:hAnsi="Arial" w:cs="Arial"/>
        </w:rPr>
        <w:t xml:space="preserve"> várias</w:t>
      </w:r>
      <w:r w:rsidR="00832FEE" w:rsidRPr="00EE3978">
        <w:rPr>
          <w:rFonts w:ascii="Arial" w:hAnsi="Arial" w:cs="Arial"/>
        </w:rPr>
        <w:t xml:space="preserve"> </w:t>
      </w:r>
      <w:r w:rsidR="00CF4D98" w:rsidRPr="00EE3978">
        <w:rPr>
          <w:rFonts w:ascii="Arial" w:hAnsi="Arial" w:cs="Arial"/>
        </w:rPr>
        <w:t>questões</w:t>
      </w:r>
      <w:r w:rsidR="007B1427" w:rsidRPr="00EE3978">
        <w:rPr>
          <w:rFonts w:ascii="Arial" w:hAnsi="Arial" w:cs="Arial"/>
        </w:rPr>
        <w:t xml:space="preserve">. Vejamos algumas delas a seguir. </w:t>
      </w:r>
    </w:p>
    <w:p w14:paraId="38746A6D" w14:textId="3D015FDE" w:rsidR="007B1427" w:rsidRPr="00EE3978" w:rsidRDefault="007B1427" w:rsidP="00D01562">
      <w:pPr>
        <w:pStyle w:val="Standard"/>
        <w:spacing w:after="200" w:line="360" w:lineRule="auto"/>
        <w:ind w:right="992"/>
        <w:rPr>
          <w:rFonts w:ascii="Arial" w:hAnsi="Arial" w:cs="Arial"/>
        </w:rPr>
      </w:pPr>
      <w:commentRangeStart w:id="57"/>
      <w:r w:rsidRPr="00EE3978">
        <w:rPr>
          <w:rFonts w:ascii="Arial" w:hAnsi="Arial" w:cs="Arial"/>
          <w:noProof/>
          <w:lang w:eastAsia="pt-BR"/>
        </w:rPr>
        <w:drawing>
          <wp:inline distT="0" distB="0" distL="0" distR="0" wp14:anchorId="052E4FD5" wp14:editId="035A5F29">
            <wp:extent cx="5709920" cy="4210685"/>
            <wp:effectExtent l="0" t="0" r="0" b="0"/>
            <wp:docPr id="18" name="Imagem 18" descr="Close-up of dead body feet at morgue or hospital with toe label or information ring and identification blank tag. Cadaver lying on steal table covered with sheet on autopsy table. Death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se-up of dead body feet at morgue or hospital with toe label or information ring and identification blank tag. Cadaver lying on steal table covered with sheet on autopsy table. Death conce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920" cy="4210685"/>
                    </a:xfrm>
                    <a:prstGeom prst="rect">
                      <a:avLst/>
                    </a:prstGeom>
                    <a:noFill/>
                    <a:ln>
                      <a:noFill/>
                    </a:ln>
                  </pic:spPr>
                </pic:pic>
              </a:graphicData>
            </a:graphic>
          </wp:inline>
        </w:drawing>
      </w:r>
      <w:commentRangeEnd w:id="57"/>
      <w:r w:rsidRPr="00EE3978">
        <w:rPr>
          <w:rStyle w:val="Refdecomentrio"/>
          <w:rFonts w:ascii="Arial" w:eastAsiaTheme="minorHAnsi" w:hAnsi="Arial" w:cs="Arial"/>
          <w:color w:val="auto"/>
          <w:kern w:val="0"/>
          <w:sz w:val="24"/>
          <w:szCs w:val="24"/>
          <w:lang w:eastAsia="en-US"/>
        </w:rPr>
        <w:commentReference w:id="57"/>
      </w:r>
    </w:p>
    <w:p w14:paraId="7687683A" w14:textId="29438E79" w:rsidR="007B1427" w:rsidRPr="00EE3978" w:rsidRDefault="007B1427" w:rsidP="00EE3978">
      <w:pPr>
        <w:pStyle w:val="Standard"/>
        <w:ind w:right="992"/>
        <w:rPr>
          <w:rFonts w:ascii="Arial" w:eastAsia="Times New Roman" w:hAnsi="Arial" w:cs="Arial"/>
          <w:color w:val="FF0000"/>
          <w:sz w:val="22"/>
        </w:rPr>
      </w:pPr>
      <w:r w:rsidRPr="00EE3978">
        <w:rPr>
          <w:rFonts w:ascii="Arial" w:eastAsia="Times New Roman" w:hAnsi="Arial" w:cs="Arial"/>
          <w:b/>
          <w:color w:val="FF0000"/>
          <w:sz w:val="22"/>
        </w:rPr>
        <w:t xml:space="preserve">Figura </w:t>
      </w:r>
      <w:r w:rsidR="00EE6CBB">
        <w:rPr>
          <w:rFonts w:ascii="Arial" w:eastAsia="Times New Roman" w:hAnsi="Arial" w:cs="Arial"/>
          <w:b/>
          <w:color w:val="FF0000"/>
          <w:sz w:val="22"/>
        </w:rPr>
        <w:t>20</w:t>
      </w:r>
      <w:r w:rsidRPr="00EE3978">
        <w:rPr>
          <w:rFonts w:ascii="Arial" w:eastAsia="Times New Roman" w:hAnsi="Arial" w:cs="Arial"/>
          <w:b/>
          <w:color w:val="FF0000"/>
          <w:sz w:val="22"/>
        </w:rPr>
        <w:t>:</w:t>
      </w:r>
      <w:r w:rsidRPr="00EE3978">
        <w:rPr>
          <w:rFonts w:ascii="Arial" w:eastAsia="Times New Roman" w:hAnsi="Arial" w:cs="Arial"/>
          <w:color w:val="FF0000"/>
          <w:sz w:val="22"/>
        </w:rPr>
        <w:t xml:space="preserve"> Questões que devem ser respondidas em relação </w:t>
      </w:r>
      <w:r w:rsidR="009878D7" w:rsidRPr="00EE3978">
        <w:rPr>
          <w:rFonts w:ascii="Arial" w:eastAsia="Times New Roman" w:hAnsi="Arial" w:cs="Arial"/>
          <w:color w:val="FF0000"/>
          <w:sz w:val="22"/>
        </w:rPr>
        <w:t>à</w:t>
      </w:r>
      <w:r w:rsidRPr="00EE3978">
        <w:rPr>
          <w:rFonts w:ascii="Arial" w:eastAsia="Times New Roman" w:hAnsi="Arial" w:cs="Arial"/>
          <w:color w:val="FF0000"/>
          <w:sz w:val="22"/>
        </w:rPr>
        <w:t xml:space="preserve"> morte da vítima.</w:t>
      </w:r>
      <w:r w:rsidR="00AF407F" w:rsidRPr="00EE3978">
        <w:rPr>
          <w:rFonts w:ascii="Arial" w:eastAsia="Times New Roman" w:hAnsi="Arial" w:cs="Arial"/>
          <w:b/>
          <w:color w:val="FF0000"/>
          <w:sz w:val="22"/>
        </w:rPr>
        <w:t xml:space="preserve"> </w:t>
      </w:r>
      <w:r w:rsidRPr="00EE3978">
        <w:rPr>
          <w:rFonts w:ascii="Arial" w:eastAsia="Times New Roman" w:hAnsi="Arial" w:cs="Arial"/>
          <w:b/>
          <w:color w:val="FF0000"/>
          <w:sz w:val="22"/>
        </w:rPr>
        <w:t xml:space="preserve">Fonte: </w:t>
      </w:r>
      <w:r w:rsidRPr="00EE3978">
        <w:rPr>
          <w:rFonts w:ascii="Arial" w:eastAsia="Times New Roman" w:hAnsi="Arial" w:cs="Arial"/>
          <w:color w:val="FF0000"/>
          <w:sz w:val="22"/>
        </w:rPr>
        <w:t>Shutterstock (2019), adaptado por labSEAD</w:t>
      </w:r>
      <w:r w:rsidR="00A00148">
        <w:rPr>
          <w:rFonts w:ascii="Arial" w:eastAsia="Times New Roman" w:hAnsi="Arial" w:cs="Arial"/>
          <w:color w:val="FF0000"/>
          <w:sz w:val="22"/>
        </w:rPr>
        <w:t>-UFSC</w:t>
      </w:r>
      <w:r w:rsidRPr="00EE3978">
        <w:rPr>
          <w:rFonts w:ascii="Arial" w:eastAsia="Times New Roman" w:hAnsi="Arial" w:cs="Arial"/>
          <w:color w:val="FF0000"/>
          <w:sz w:val="22"/>
        </w:rPr>
        <w:t xml:space="preserve"> (2019).</w:t>
      </w:r>
    </w:p>
    <w:p w14:paraId="69BEF051" w14:textId="77777777" w:rsidR="007B1427" w:rsidRPr="00EE3978" w:rsidRDefault="007B1427" w:rsidP="00D01562">
      <w:pPr>
        <w:pStyle w:val="Standard"/>
        <w:spacing w:after="200" w:line="360" w:lineRule="auto"/>
        <w:ind w:right="992"/>
        <w:rPr>
          <w:rFonts w:ascii="Arial" w:eastAsia="Times New Roman" w:hAnsi="Arial" w:cs="Arial"/>
          <w:color w:val="FF0000"/>
        </w:rPr>
      </w:pPr>
    </w:p>
    <w:p w14:paraId="0F39387B" w14:textId="2982E87E" w:rsidR="00911657" w:rsidRDefault="007B1427" w:rsidP="00EE3978">
      <w:pPr>
        <w:pStyle w:val="Standard"/>
        <w:spacing w:after="200" w:line="360" w:lineRule="auto"/>
        <w:ind w:right="992"/>
        <w:rPr>
          <w:rFonts w:ascii="Arial" w:hAnsi="Arial" w:cs="Arial"/>
        </w:rPr>
      </w:pPr>
      <w:r w:rsidRPr="00EE3978">
        <w:rPr>
          <w:rFonts w:ascii="Arial" w:eastAsia="Times New Roman" w:hAnsi="Arial" w:cs="Arial"/>
          <w:color w:val="auto"/>
        </w:rPr>
        <w:t>Além destas questões, ainda pode ser considerado</w:t>
      </w:r>
      <w:r w:rsidR="00832FEE" w:rsidRPr="00EE3978">
        <w:rPr>
          <w:rFonts w:ascii="Arial" w:eastAsia="Times New Roman" w:hAnsi="Arial" w:cs="Arial"/>
          <w:color w:val="auto"/>
        </w:rPr>
        <w:t xml:space="preserve"> o</w:t>
      </w:r>
      <w:r w:rsidR="00911657" w:rsidRPr="00EE3978">
        <w:rPr>
          <w:rFonts w:ascii="Arial" w:hAnsi="Arial" w:cs="Arial"/>
        </w:rPr>
        <w:t xml:space="preserve"> momento do crime em que o corpo se tornou parte do local</w:t>
      </w:r>
      <w:r w:rsidR="00832FEE" w:rsidRPr="00EE3978">
        <w:rPr>
          <w:rFonts w:ascii="Arial" w:hAnsi="Arial" w:cs="Arial"/>
        </w:rPr>
        <w:t>, c</w:t>
      </w:r>
      <w:r w:rsidR="00911657" w:rsidRPr="00EE3978">
        <w:rPr>
          <w:rFonts w:ascii="Arial" w:hAnsi="Arial" w:cs="Arial"/>
        </w:rPr>
        <w:t>omo o corpo ou a vítima foram introduzidos no local</w:t>
      </w:r>
      <w:r w:rsidR="00832FEE" w:rsidRPr="00EE3978">
        <w:rPr>
          <w:rFonts w:ascii="Arial" w:hAnsi="Arial" w:cs="Arial"/>
        </w:rPr>
        <w:t xml:space="preserve"> e</w:t>
      </w:r>
      <w:r w:rsidR="00911657" w:rsidRPr="00EE3978">
        <w:rPr>
          <w:rFonts w:ascii="Arial" w:hAnsi="Arial" w:cs="Arial"/>
        </w:rPr>
        <w:t xml:space="preserve"> na posição em que foram encontrados no local</w:t>
      </w:r>
      <w:r w:rsidR="00832FEE" w:rsidRPr="00EE3978">
        <w:rPr>
          <w:rFonts w:ascii="Arial" w:hAnsi="Arial" w:cs="Arial"/>
        </w:rPr>
        <w:t>, os i</w:t>
      </w:r>
      <w:r w:rsidR="00911657" w:rsidRPr="00EE3978">
        <w:rPr>
          <w:rFonts w:ascii="Arial" w:hAnsi="Arial" w:cs="Arial"/>
        </w:rPr>
        <w:t>ndícios de que o infrator tenha posicionado o corpo de determina</w:t>
      </w:r>
      <w:r w:rsidR="00832FEE" w:rsidRPr="00EE3978">
        <w:rPr>
          <w:rFonts w:ascii="Arial" w:hAnsi="Arial" w:cs="Arial"/>
        </w:rPr>
        <w:t>da</w:t>
      </w:r>
      <w:r w:rsidR="00911657" w:rsidRPr="00EE3978">
        <w:rPr>
          <w:rFonts w:ascii="Arial" w:hAnsi="Arial" w:cs="Arial"/>
        </w:rPr>
        <w:t xml:space="preserve"> forma</w:t>
      </w:r>
      <w:r w:rsidR="00832FEE" w:rsidRPr="00EE3978">
        <w:rPr>
          <w:rFonts w:ascii="Arial" w:hAnsi="Arial" w:cs="Arial"/>
        </w:rPr>
        <w:t xml:space="preserve"> e o significado </w:t>
      </w:r>
      <w:r w:rsidR="00911657" w:rsidRPr="00EE3978">
        <w:rPr>
          <w:rFonts w:ascii="Arial" w:hAnsi="Arial" w:cs="Arial"/>
        </w:rPr>
        <w:t xml:space="preserve">da </w:t>
      </w:r>
      <w:r w:rsidR="00911657" w:rsidRPr="00EE3978">
        <w:rPr>
          <w:rFonts w:ascii="Arial" w:hAnsi="Arial" w:cs="Arial"/>
        </w:rPr>
        <w:lastRenderedPageBreak/>
        <w:t xml:space="preserve">posição do corpo: </w:t>
      </w:r>
      <w:r w:rsidR="0058081E" w:rsidRPr="00EE3978">
        <w:rPr>
          <w:rFonts w:ascii="Arial" w:hAnsi="Arial" w:cs="Arial"/>
        </w:rPr>
        <w:t xml:space="preserve">para </w:t>
      </w:r>
      <w:r w:rsidR="00911657" w:rsidRPr="00EE3978">
        <w:rPr>
          <w:rFonts w:ascii="Arial" w:hAnsi="Arial" w:cs="Arial"/>
        </w:rPr>
        <w:t xml:space="preserve">o infrator, </w:t>
      </w:r>
      <w:r w:rsidR="0058081E" w:rsidRPr="00EE3978">
        <w:rPr>
          <w:rFonts w:ascii="Arial" w:hAnsi="Arial" w:cs="Arial"/>
        </w:rPr>
        <w:t xml:space="preserve">para </w:t>
      </w:r>
      <w:r w:rsidR="00911657" w:rsidRPr="00EE3978">
        <w:rPr>
          <w:rFonts w:ascii="Arial" w:hAnsi="Arial" w:cs="Arial"/>
        </w:rPr>
        <w:t>que</w:t>
      </w:r>
      <w:r w:rsidR="0058081E" w:rsidRPr="00EE3978">
        <w:rPr>
          <w:rFonts w:ascii="Arial" w:hAnsi="Arial" w:cs="Arial"/>
        </w:rPr>
        <w:t>m</w:t>
      </w:r>
      <w:r w:rsidR="00911657" w:rsidRPr="00EE3978">
        <w:rPr>
          <w:rFonts w:ascii="Arial" w:hAnsi="Arial" w:cs="Arial"/>
        </w:rPr>
        <w:t xml:space="preserve"> o achou ou </w:t>
      </w:r>
      <w:r w:rsidR="0058081E" w:rsidRPr="00EE3978">
        <w:rPr>
          <w:rFonts w:ascii="Arial" w:hAnsi="Arial" w:cs="Arial"/>
        </w:rPr>
        <w:t xml:space="preserve">para </w:t>
      </w:r>
      <w:r w:rsidR="00911657" w:rsidRPr="00EE3978">
        <w:rPr>
          <w:rFonts w:ascii="Arial" w:hAnsi="Arial" w:cs="Arial"/>
        </w:rPr>
        <w:t>a vítima, etc.</w:t>
      </w:r>
    </w:p>
    <w:p w14:paraId="445F757C" w14:textId="77777777" w:rsidR="00AE7267" w:rsidRPr="00EE3978" w:rsidRDefault="00AE7267" w:rsidP="00EE3978">
      <w:pPr>
        <w:pStyle w:val="Standard"/>
        <w:spacing w:after="200" w:line="360" w:lineRule="auto"/>
        <w:ind w:right="992"/>
        <w:rPr>
          <w:rFonts w:ascii="Arial" w:hAnsi="Arial" w:cs="Arial"/>
        </w:rPr>
      </w:pPr>
    </w:p>
    <w:p w14:paraId="0DA7F499" w14:textId="77777777" w:rsidR="00D01562" w:rsidRPr="00EE3978" w:rsidRDefault="00D01562" w:rsidP="00D01562">
      <w:pPr>
        <w:pStyle w:val="Standard"/>
        <w:spacing w:after="200" w:line="360" w:lineRule="auto"/>
        <w:ind w:right="992"/>
        <w:rPr>
          <w:rFonts w:ascii="Arial" w:hAnsi="Arial" w:cs="Arial"/>
        </w:rPr>
      </w:pPr>
      <w:bookmarkStart w:id="58" w:name="_Hlk505255610"/>
      <w:r w:rsidRPr="00EE3978">
        <w:rPr>
          <w:rFonts w:ascii="Arial" w:eastAsia="Arial" w:hAnsi="Arial" w:cs="Arial"/>
          <w:b/>
          <w:shd w:val="clear" w:color="auto" w:fill="4A86E8"/>
        </w:rPr>
        <w:t>&lt;H3&gt;</w:t>
      </w:r>
      <w:r w:rsidR="00911657" w:rsidRPr="00EE3978">
        <w:rPr>
          <w:rFonts w:ascii="Arial" w:hAnsi="Arial" w:cs="Arial"/>
          <w:b/>
          <w:i/>
          <w:iCs/>
          <w:color w:val="auto"/>
          <w:highlight w:val="cyan"/>
        </w:rPr>
        <w:t>Scripting</w:t>
      </w:r>
      <w:bookmarkEnd w:id="58"/>
      <w:r w:rsidR="004D60E1" w:rsidRPr="00EE3978">
        <w:rPr>
          <w:rFonts w:ascii="Arial" w:hAnsi="Arial" w:cs="Arial"/>
          <w:b/>
          <w:i/>
          <w:iCs/>
          <w:color w:val="auto"/>
        </w:rPr>
        <w:t xml:space="preserve"> </w:t>
      </w:r>
      <w:r w:rsidR="00911657" w:rsidRPr="00EE3978">
        <w:rPr>
          <w:rFonts w:ascii="Arial" w:hAnsi="Arial" w:cs="Arial"/>
          <w:b/>
        </w:rPr>
        <w:t>(comportamento verbal)</w:t>
      </w:r>
      <w:r w:rsidRPr="00EE3978">
        <w:rPr>
          <w:rFonts w:ascii="Arial" w:eastAsia="Arial" w:hAnsi="Arial" w:cs="Arial"/>
          <w:b/>
          <w:shd w:val="clear" w:color="auto" w:fill="4A86E8"/>
        </w:rPr>
        <w:t xml:space="preserve"> &lt;H3/&gt;</w:t>
      </w:r>
      <w:r w:rsidRPr="00EE3978">
        <w:rPr>
          <w:rFonts w:ascii="Arial" w:hAnsi="Arial" w:cs="Arial"/>
        </w:rPr>
        <w:t xml:space="preserve"> </w:t>
      </w:r>
    </w:p>
    <w:p w14:paraId="7F5F443B" w14:textId="4DDE25C7" w:rsidR="0058081E" w:rsidRPr="00EE3978" w:rsidRDefault="00D01562" w:rsidP="00D01562">
      <w:pPr>
        <w:pStyle w:val="Standard"/>
        <w:spacing w:after="200" w:line="360" w:lineRule="auto"/>
        <w:ind w:right="992"/>
        <w:rPr>
          <w:rFonts w:ascii="Arial" w:hAnsi="Arial" w:cs="Arial"/>
        </w:rPr>
      </w:pPr>
      <w:r w:rsidRPr="00EE3978">
        <w:rPr>
          <w:rFonts w:ascii="Arial" w:hAnsi="Arial" w:cs="Arial"/>
        </w:rPr>
        <w:t>E</w:t>
      </w:r>
      <w:r w:rsidR="00911657" w:rsidRPr="00EE3978">
        <w:rPr>
          <w:rFonts w:ascii="Arial" w:hAnsi="Arial" w:cs="Arial"/>
        </w:rPr>
        <w:t xml:space="preserve">stá relacionado à linguagem que o infrator utiliza e à linguagem que a vítima é obrigada a </w:t>
      </w:r>
      <w:r w:rsidR="0058081E" w:rsidRPr="00EE3978">
        <w:rPr>
          <w:rFonts w:ascii="Arial" w:hAnsi="Arial" w:cs="Arial"/>
        </w:rPr>
        <w:t>utilizar na</w:t>
      </w:r>
      <w:r w:rsidR="00911657" w:rsidRPr="00EE3978">
        <w:rPr>
          <w:rFonts w:ascii="Arial" w:hAnsi="Arial" w:cs="Arial"/>
        </w:rPr>
        <w:t xml:space="preserve"> execução do crime. O </w:t>
      </w:r>
      <w:r w:rsidR="00911657" w:rsidRPr="00EE3978">
        <w:rPr>
          <w:rFonts w:ascii="Arial" w:hAnsi="Arial" w:cs="Arial"/>
          <w:i/>
          <w:highlight w:val="cyan"/>
        </w:rPr>
        <w:t>scripting</w:t>
      </w:r>
      <w:r w:rsidR="00911657" w:rsidRPr="00EE3978">
        <w:rPr>
          <w:rFonts w:ascii="Arial" w:hAnsi="Arial" w:cs="Arial"/>
        </w:rPr>
        <w:t xml:space="preserve"> direciona</w:t>
      </w:r>
      <w:r w:rsidR="007B1427" w:rsidRPr="00EE3978">
        <w:rPr>
          <w:rFonts w:ascii="Arial" w:hAnsi="Arial" w:cs="Arial"/>
        </w:rPr>
        <w:t xml:space="preserve"> e</w:t>
      </w:r>
      <w:r w:rsidR="00911657" w:rsidRPr="00EE3978">
        <w:rPr>
          <w:rFonts w:ascii="Arial" w:hAnsi="Arial" w:cs="Arial"/>
        </w:rPr>
        <w:t xml:space="preserve"> indica à vítima o que ela deve fazer fisicamente ou verbalmente. </w:t>
      </w:r>
    </w:p>
    <w:p w14:paraId="1A800CFB" w14:textId="77777777" w:rsidR="007B1427"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É um prolongamento da força e </w:t>
      </w:r>
      <w:r w:rsidR="00BB67DA" w:rsidRPr="00EE3978">
        <w:rPr>
          <w:rFonts w:ascii="Arial" w:hAnsi="Arial" w:cs="Arial"/>
        </w:rPr>
        <w:t xml:space="preserve">do </w:t>
      </w:r>
      <w:r w:rsidRPr="00EE3978">
        <w:rPr>
          <w:rFonts w:ascii="Arial" w:hAnsi="Arial" w:cs="Arial"/>
        </w:rPr>
        <w:t xml:space="preserve">poder físico do infrator ou substitutivo desses elementos. </w:t>
      </w:r>
    </w:p>
    <w:p w14:paraId="3FC6C029" w14:textId="56D975D4" w:rsidR="007B1427" w:rsidRPr="00EE3978" w:rsidRDefault="007B1427"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04C9838C" w14:textId="3D7EAD2F" w:rsidR="00911657" w:rsidRPr="00EE3978" w:rsidRDefault="00911657" w:rsidP="00C027C4">
      <w:pPr>
        <w:pStyle w:val="Standard"/>
        <w:spacing w:after="200" w:line="360" w:lineRule="auto"/>
        <w:ind w:right="992"/>
        <w:rPr>
          <w:rFonts w:ascii="Arial" w:hAnsi="Arial" w:cs="Arial"/>
          <w:color w:val="FF0000"/>
        </w:rPr>
      </w:pPr>
      <w:r w:rsidRPr="00EE3978">
        <w:rPr>
          <w:rFonts w:ascii="Arial" w:hAnsi="Arial" w:cs="Arial"/>
          <w:color w:val="FF0000"/>
        </w:rPr>
        <w:t xml:space="preserve">Revela </w:t>
      </w:r>
      <w:r w:rsidR="009F5503" w:rsidRPr="00EE3978">
        <w:rPr>
          <w:rFonts w:ascii="Arial" w:hAnsi="Arial" w:cs="Arial"/>
          <w:color w:val="FF0000"/>
        </w:rPr>
        <w:t>com</w:t>
      </w:r>
      <w:r w:rsidRPr="00EE3978">
        <w:rPr>
          <w:rFonts w:ascii="Arial" w:hAnsi="Arial" w:cs="Arial"/>
          <w:color w:val="FF0000"/>
        </w:rPr>
        <w:t xml:space="preserve">o o infrator </w:t>
      </w:r>
      <w:r w:rsidR="009F5503" w:rsidRPr="00EE3978">
        <w:rPr>
          <w:rFonts w:ascii="Arial" w:hAnsi="Arial" w:cs="Arial"/>
          <w:color w:val="FF0000"/>
        </w:rPr>
        <w:t>planejou</w:t>
      </w:r>
      <w:r w:rsidRPr="00EE3978">
        <w:rPr>
          <w:rFonts w:ascii="Arial" w:hAnsi="Arial" w:cs="Arial"/>
          <w:color w:val="FF0000"/>
        </w:rPr>
        <w:t xml:space="preserve"> a execução do crime</w:t>
      </w:r>
      <w:r w:rsidR="009F5503" w:rsidRPr="00EE3978">
        <w:rPr>
          <w:rFonts w:ascii="Arial" w:hAnsi="Arial" w:cs="Arial"/>
          <w:color w:val="FF0000"/>
        </w:rPr>
        <w:t xml:space="preserve"> no que diz respeito à dinâmica dos atos</w:t>
      </w:r>
      <w:r w:rsidRPr="00EE3978">
        <w:rPr>
          <w:rFonts w:ascii="Arial" w:hAnsi="Arial" w:cs="Arial"/>
          <w:color w:val="FF0000"/>
        </w:rPr>
        <w:t>, o que ele irá dizer e o que a vítima deverá fazer ou dizer sob seu comando.</w:t>
      </w:r>
    </w:p>
    <w:p w14:paraId="6F8A38BA" w14:textId="3CB76BD6" w:rsidR="007B1427" w:rsidRPr="00EE3978" w:rsidRDefault="007B1427"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41C84BEE" w14:textId="5E5C28D2" w:rsidR="00911657" w:rsidRPr="00EE3978" w:rsidRDefault="009F5503" w:rsidP="00C027C4">
      <w:pPr>
        <w:pStyle w:val="Standard"/>
        <w:spacing w:after="200" w:line="360" w:lineRule="auto"/>
        <w:ind w:right="992"/>
        <w:rPr>
          <w:rFonts w:ascii="Arial" w:hAnsi="Arial" w:cs="Arial"/>
        </w:rPr>
      </w:pPr>
      <w:r w:rsidRPr="00EE3978">
        <w:rPr>
          <w:rFonts w:ascii="Arial" w:hAnsi="Arial" w:cs="Arial"/>
          <w:color w:val="auto"/>
        </w:rPr>
        <w:t>No</w:t>
      </w:r>
      <w:r w:rsidR="00911657" w:rsidRPr="00EE3978">
        <w:rPr>
          <w:rFonts w:ascii="Arial" w:hAnsi="Arial" w:cs="Arial"/>
          <w:color w:val="auto"/>
        </w:rPr>
        <w:t xml:space="preserve"> ensinamento </w:t>
      </w:r>
      <w:r w:rsidR="00911657" w:rsidRPr="00EE3978">
        <w:rPr>
          <w:rFonts w:ascii="Arial" w:hAnsi="Arial" w:cs="Arial"/>
        </w:rPr>
        <w:t xml:space="preserve">de </w:t>
      </w:r>
      <w:r w:rsidRPr="00EE3978">
        <w:rPr>
          <w:rFonts w:ascii="Arial" w:hAnsi="Arial" w:cs="Arial"/>
        </w:rPr>
        <w:t>Burgess e</w:t>
      </w:r>
      <w:r w:rsidR="00911657" w:rsidRPr="00EE3978">
        <w:rPr>
          <w:rFonts w:ascii="Arial" w:hAnsi="Arial" w:cs="Arial"/>
        </w:rPr>
        <w:t xml:space="preserve"> Halstrom</w:t>
      </w:r>
      <w:r w:rsidR="002E5F65" w:rsidRPr="00EE3978">
        <w:rPr>
          <w:rFonts w:ascii="Arial" w:hAnsi="Arial" w:cs="Arial"/>
        </w:rPr>
        <w:t xml:space="preserve"> (1995 </w:t>
      </w:r>
      <w:r w:rsidR="002E5F65" w:rsidRPr="00EE3978">
        <w:rPr>
          <w:rFonts w:ascii="Arial" w:hAnsi="Arial" w:cs="Arial"/>
          <w:i/>
        </w:rPr>
        <w:t xml:space="preserve">apud </w:t>
      </w:r>
      <w:r w:rsidR="002E5F65" w:rsidRPr="00EE3978">
        <w:rPr>
          <w:rFonts w:ascii="Arial" w:hAnsi="Arial" w:cs="Arial"/>
        </w:rPr>
        <w:t>KONVALINA-SIMAS, 2014)</w:t>
      </w:r>
      <w:r w:rsidRPr="00EE3978">
        <w:rPr>
          <w:rFonts w:ascii="Arial" w:hAnsi="Arial" w:cs="Arial"/>
        </w:rPr>
        <w:t>,</w:t>
      </w:r>
      <w:r w:rsidR="00911657" w:rsidRPr="00EE3978">
        <w:rPr>
          <w:rFonts w:ascii="Arial" w:hAnsi="Arial" w:cs="Arial"/>
        </w:rPr>
        <w:t xml:space="preserve"> o comportamento verbal do agressor comporta </w:t>
      </w:r>
      <w:r w:rsidR="008B7627" w:rsidRPr="00EE3978">
        <w:rPr>
          <w:rFonts w:ascii="Arial" w:hAnsi="Arial" w:cs="Arial"/>
        </w:rPr>
        <w:t>doze tipos</w:t>
      </w:r>
      <w:r w:rsidR="00911657" w:rsidRPr="00EE3978">
        <w:rPr>
          <w:rFonts w:ascii="Arial" w:hAnsi="Arial" w:cs="Arial"/>
        </w:rPr>
        <w:t xml:space="preserve"> de tema</w:t>
      </w:r>
      <w:r w:rsidR="008B7627" w:rsidRPr="00EE3978">
        <w:rPr>
          <w:rFonts w:ascii="Arial" w:hAnsi="Arial" w:cs="Arial"/>
        </w:rPr>
        <w:t>s</w:t>
      </w:r>
      <w:r w:rsidR="00911657" w:rsidRPr="00EE3978">
        <w:rPr>
          <w:rFonts w:ascii="Arial" w:hAnsi="Arial" w:cs="Arial"/>
        </w:rPr>
        <w:t xml:space="preserve"> que precisam ser avaliados contextualmente com a execução do crime, de acordo com os parâmetros de conteúdo, tom, atitude e </w:t>
      </w:r>
      <w:r w:rsidR="00911657" w:rsidRPr="00EE3978">
        <w:rPr>
          <w:rFonts w:ascii="Arial" w:hAnsi="Arial" w:cs="Arial"/>
          <w:i/>
          <w:iCs/>
          <w:highlight w:val="cyan"/>
        </w:rPr>
        <w:t>timing</w:t>
      </w:r>
      <w:r w:rsidR="00911657" w:rsidRPr="00EE3978">
        <w:rPr>
          <w:rFonts w:ascii="Arial" w:hAnsi="Arial" w:cs="Arial"/>
          <w:i/>
          <w:iCs/>
        </w:rPr>
        <w:t xml:space="preserve">. </w:t>
      </w:r>
    </w:p>
    <w:p w14:paraId="3C15BA89" w14:textId="41CC479E" w:rsidR="00911657" w:rsidRPr="00EE3978" w:rsidRDefault="004613A5" w:rsidP="00C027C4">
      <w:pPr>
        <w:pStyle w:val="Standard"/>
        <w:spacing w:after="200" w:line="360" w:lineRule="auto"/>
        <w:ind w:right="992"/>
        <w:rPr>
          <w:rFonts w:ascii="Arial" w:hAnsi="Arial" w:cs="Arial"/>
        </w:rPr>
      </w:pPr>
      <w:r>
        <w:rPr>
          <w:rFonts w:ascii="Arial" w:hAnsi="Arial" w:cs="Arial"/>
        </w:rPr>
        <w:t>Clique nos números e v</w:t>
      </w:r>
      <w:r w:rsidR="00911657" w:rsidRPr="00EE3978">
        <w:rPr>
          <w:rFonts w:ascii="Arial" w:hAnsi="Arial" w:cs="Arial"/>
        </w:rPr>
        <w:t xml:space="preserve">eja o que os autores indicam como comportamento </w:t>
      </w:r>
      <w:r w:rsidR="004D60E1" w:rsidRPr="00EE3978">
        <w:rPr>
          <w:rFonts w:ascii="Arial" w:hAnsi="Arial" w:cs="Arial"/>
        </w:rPr>
        <w:t xml:space="preserve">verbal </w:t>
      </w:r>
      <w:r w:rsidR="00832FEE" w:rsidRPr="00EE3978">
        <w:rPr>
          <w:rFonts w:ascii="Arial" w:hAnsi="Arial" w:cs="Arial"/>
        </w:rPr>
        <w:t xml:space="preserve">agressivo </w:t>
      </w:r>
      <w:r w:rsidR="004D60E1" w:rsidRPr="00EE3978">
        <w:rPr>
          <w:rFonts w:ascii="Arial" w:hAnsi="Arial" w:cs="Arial"/>
        </w:rPr>
        <w:t>utilizado</w:t>
      </w:r>
      <w:r w:rsidR="00911657" w:rsidRPr="00EE3978">
        <w:rPr>
          <w:rFonts w:ascii="Arial" w:hAnsi="Arial" w:cs="Arial"/>
        </w:rPr>
        <w:t xml:space="preserve"> tanto na prática de estupros como de outros crimes</w:t>
      </w:r>
      <w:r>
        <w:rPr>
          <w:rFonts w:ascii="Arial" w:hAnsi="Arial" w:cs="Arial"/>
        </w:rPr>
        <w:t>.</w:t>
      </w:r>
    </w:p>
    <w:p w14:paraId="28A1E1C7" w14:textId="75CC98A9" w:rsidR="00911657" w:rsidRPr="00EE3978" w:rsidRDefault="00911657" w:rsidP="00070DAA">
      <w:pPr>
        <w:pStyle w:val="Standard"/>
        <w:numPr>
          <w:ilvl w:val="0"/>
          <w:numId w:val="69"/>
        </w:numPr>
        <w:spacing w:after="200" w:line="360" w:lineRule="auto"/>
        <w:ind w:right="992"/>
        <w:rPr>
          <w:rFonts w:ascii="Arial" w:hAnsi="Arial" w:cs="Arial"/>
          <w:i/>
        </w:rPr>
      </w:pPr>
      <w:commentRangeStart w:id="59"/>
      <w:r w:rsidRPr="00EE3978">
        <w:rPr>
          <w:rFonts w:ascii="Arial" w:hAnsi="Arial" w:cs="Arial"/>
        </w:rPr>
        <w:t xml:space="preserve">Comandos relacionados com o </w:t>
      </w:r>
      <w:r w:rsidRPr="00EE3978">
        <w:rPr>
          <w:rFonts w:ascii="Arial" w:hAnsi="Arial" w:cs="Arial"/>
          <w:i/>
          <w:highlight w:val="cyan"/>
        </w:rPr>
        <w:t>modus operandi</w:t>
      </w:r>
      <w:r w:rsidR="00832FEE" w:rsidRPr="00EE3978">
        <w:rPr>
          <w:rFonts w:ascii="Arial" w:hAnsi="Arial" w:cs="Arial"/>
        </w:rPr>
        <w:t xml:space="preserve">: </w:t>
      </w:r>
      <w:r w:rsidRPr="00EE3978">
        <w:rPr>
          <w:rFonts w:ascii="Arial" w:hAnsi="Arial" w:cs="Arial"/>
          <w:i/>
        </w:rPr>
        <w:t>“</w:t>
      </w:r>
      <w:r w:rsidR="00832FEE" w:rsidRPr="00EE3978">
        <w:rPr>
          <w:rFonts w:ascii="Arial" w:hAnsi="Arial" w:cs="Arial"/>
          <w:i/>
        </w:rPr>
        <w:t>N</w:t>
      </w:r>
      <w:r w:rsidRPr="00EE3978">
        <w:rPr>
          <w:rFonts w:ascii="Arial" w:hAnsi="Arial" w:cs="Arial"/>
          <w:i/>
        </w:rPr>
        <w:t xml:space="preserve">ão olha pra </w:t>
      </w:r>
      <w:r w:rsidR="00832FEE" w:rsidRPr="00EE3978">
        <w:rPr>
          <w:rFonts w:ascii="Arial" w:hAnsi="Arial" w:cs="Arial"/>
          <w:i/>
        </w:rPr>
        <w:t>mim! ”</w:t>
      </w:r>
    </w:p>
    <w:p w14:paraId="655F581F" w14:textId="24569A89"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Comandos relacionados com a assinatura</w:t>
      </w:r>
      <w:r w:rsidR="00832FEE" w:rsidRPr="00EE3978">
        <w:rPr>
          <w:rFonts w:ascii="Arial" w:hAnsi="Arial" w:cs="Arial"/>
        </w:rPr>
        <w:t>:</w:t>
      </w:r>
      <w:r w:rsidRPr="00EE3978">
        <w:rPr>
          <w:rFonts w:ascii="Arial" w:hAnsi="Arial" w:cs="Arial"/>
        </w:rPr>
        <w:t xml:space="preserve"> </w:t>
      </w:r>
      <w:r w:rsidR="00832FEE" w:rsidRPr="00EE3978">
        <w:rPr>
          <w:rFonts w:ascii="Arial" w:hAnsi="Arial" w:cs="Arial"/>
          <w:i/>
        </w:rPr>
        <w:t>“M</w:t>
      </w:r>
      <w:r w:rsidRPr="00EE3978">
        <w:rPr>
          <w:rFonts w:ascii="Arial" w:hAnsi="Arial" w:cs="Arial"/>
          <w:i/>
        </w:rPr>
        <w:t xml:space="preserve">exe o traseiro pra eu </w:t>
      </w:r>
      <w:r w:rsidR="00832FEE" w:rsidRPr="00EE3978">
        <w:rPr>
          <w:rFonts w:ascii="Arial" w:hAnsi="Arial" w:cs="Arial"/>
          <w:i/>
        </w:rPr>
        <w:t>ver! ”</w:t>
      </w:r>
    </w:p>
    <w:p w14:paraId="15C48C62" w14:textId="1B1512DB"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Ameaças</w:t>
      </w:r>
      <w:r w:rsidR="00832FEE" w:rsidRPr="00EE3978">
        <w:rPr>
          <w:rFonts w:ascii="Arial" w:hAnsi="Arial" w:cs="Arial"/>
        </w:rPr>
        <w:t xml:space="preserve">: </w:t>
      </w:r>
      <w:r w:rsidRPr="00EE3978">
        <w:rPr>
          <w:rFonts w:ascii="Arial" w:hAnsi="Arial" w:cs="Arial"/>
          <w:i/>
        </w:rPr>
        <w:t>“</w:t>
      </w:r>
      <w:r w:rsidR="00832FEE" w:rsidRPr="00EE3978">
        <w:rPr>
          <w:rFonts w:ascii="Arial" w:hAnsi="Arial" w:cs="Arial"/>
          <w:i/>
        </w:rPr>
        <w:t>S</w:t>
      </w:r>
      <w:r w:rsidRPr="00EE3978">
        <w:rPr>
          <w:rFonts w:ascii="Arial" w:hAnsi="Arial" w:cs="Arial"/>
          <w:i/>
        </w:rPr>
        <w:t xml:space="preserve">e abrir os olhos, </w:t>
      </w:r>
      <w:r w:rsidR="00832FEE" w:rsidRPr="00EE3978">
        <w:rPr>
          <w:rFonts w:ascii="Arial" w:hAnsi="Arial" w:cs="Arial"/>
          <w:i/>
        </w:rPr>
        <w:t>morre! ”</w:t>
      </w:r>
    </w:p>
    <w:p w14:paraId="304A4D64" w14:textId="5A28DF21"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Comentários de autoconfiança</w:t>
      </w:r>
      <w:r w:rsidR="00832FEE" w:rsidRPr="00EE3978">
        <w:rPr>
          <w:rFonts w:ascii="Arial" w:hAnsi="Arial" w:cs="Arial"/>
        </w:rPr>
        <w:t xml:space="preserve">: </w:t>
      </w:r>
      <w:r w:rsidR="00832FEE" w:rsidRPr="00EE3978">
        <w:rPr>
          <w:rFonts w:ascii="Arial" w:hAnsi="Arial" w:cs="Arial"/>
          <w:i/>
        </w:rPr>
        <w:t>“V</w:t>
      </w:r>
      <w:r w:rsidRPr="00EE3978">
        <w:rPr>
          <w:rFonts w:ascii="Arial" w:hAnsi="Arial" w:cs="Arial"/>
          <w:i/>
        </w:rPr>
        <w:t xml:space="preserve">ou te mostrar como se leva um homem a </w:t>
      </w:r>
      <w:r w:rsidR="00832FEE" w:rsidRPr="00EE3978">
        <w:rPr>
          <w:rFonts w:ascii="Arial" w:hAnsi="Arial" w:cs="Arial"/>
          <w:i/>
        </w:rPr>
        <w:t>sério! ”</w:t>
      </w:r>
    </w:p>
    <w:p w14:paraId="2D87BB3D" w14:textId="1C7D9E10" w:rsidR="00911657" w:rsidRPr="00EE3978" w:rsidRDefault="00911657" w:rsidP="00070DAA">
      <w:pPr>
        <w:pStyle w:val="Standard"/>
        <w:numPr>
          <w:ilvl w:val="0"/>
          <w:numId w:val="69"/>
        </w:numPr>
        <w:spacing w:after="200" w:line="360" w:lineRule="auto"/>
        <w:ind w:right="992"/>
        <w:rPr>
          <w:rFonts w:ascii="Arial" w:hAnsi="Arial" w:cs="Arial"/>
          <w:i/>
        </w:rPr>
      </w:pPr>
      <w:r w:rsidRPr="00EE3978">
        <w:rPr>
          <w:rFonts w:ascii="Arial" w:hAnsi="Arial" w:cs="Arial"/>
        </w:rPr>
        <w:t>Perguntas pessoais</w:t>
      </w:r>
      <w:r w:rsidR="00832FEE" w:rsidRPr="00EE3978">
        <w:rPr>
          <w:rFonts w:ascii="Arial" w:hAnsi="Arial" w:cs="Arial"/>
        </w:rPr>
        <w:t xml:space="preserve">: </w:t>
      </w:r>
      <w:r w:rsidRPr="00EE3978">
        <w:rPr>
          <w:rFonts w:ascii="Arial" w:hAnsi="Arial" w:cs="Arial"/>
          <w:i/>
        </w:rPr>
        <w:t>“</w:t>
      </w:r>
      <w:r w:rsidR="00832FEE" w:rsidRPr="00EE3978">
        <w:rPr>
          <w:rFonts w:ascii="Arial" w:hAnsi="Arial" w:cs="Arial"/>
          <w:i/>
        </w:rPr>
        <w:t>C</w:t>
      </w:r>
      <w:r w:rsidRPr="00EE3978">
        <w:rPr>
          <w:rFonts w:ascii="Arial" w:hAnsi="Arial" w:cs="Arial"/>
          <w:i/>
        </w:rPr>
        <w:t xml:space="preserve">omo é teu nome? Qual é tua </w:t>
      </w:r>
      <w:r w:rsidR="00832FEE" w:rsidRPr="00EE3978">
        <w:rPr>
          <w:rFonts w:ascii="Arial" w:hAnsi="Arial" w:cs="Arial"/>
          <w:i/>
        </w:rPr>
        <w:t>idade? ”</w:t>
      </w:r>
    </w:p>
    <w:p w14:paraId="4B26D8B1" w14:textId="2D60AB7B"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Perguntas pessoais relacionadas com o prazer sexual da vítima</w:t>
      </w:r>
      <w:r w:rsidR="00832FEE" w:rsidRPr="00EE3978">
        <w:rPr>
          <w:rFonts w:ascii="Arial" w:hAnsi="Arial" w:cs="Arial"/>
        </w:rPr>
        <w:t>:</w:t>
      </w:r>
      <w:r w:rsidRPr="00EE3978">
        <w:rPr>
          <w:rFonts w:ascii="Arial" w:hAnsi="Arial" w:cs="Arial"/>
        </w:rPr>
        <w:t xml:space="preserve"> </w:t>
      </w:r>
      <w:r w:rsidRPr="00EE3978">
        <w:rPr>
          <w:rFonts w:ascii="Arial" w:hAnsi="Arial" w:cs="Arial"/>
          <w:i/>
        </w:rPr>
        <w:t>“</w:t>
      </w:r>
      <w:r w:rsidR="00832FEE" w:rsidRPr="00EE3978">
        <w:rPr>
          <w:rFonts w:ascii="Arial" w:hAnsi="Arial" w:cs="Arial"/>
          <w:i/>
        </w:rPr>
        <w:t>E</w:t>
      </w:r>
      <w:r w:rsidRPr="00EE3978">
        <w:rPr>
          <w:rFonts w:ascii="Arial" w:hAnsi="Arial" w:cs="Arial"/>
          <w:i/>
        </w:rPr>
        <w:t xml:space="preserve">stá </w:t>
      </w:r>
      <w:r w:rsidR="00832FEE" w:rsidRPr="00EE3978">
        <w:rPr>
          <w:rFonts w:ascii="Arial" w:hAnsi="Arial" w:cs="Arial"/>
          <w:i/>
        </w:rPr>
        <w:t>gostando? ”</w:t>
      </w:r>
    </w:p>
    <w:p w14:paraId="2C53EDB8" w14:textId="6CB08230"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Comentários auto reveladores</w:t>
      </w:r>
      <w:r w:rsidR="00832FEE" w:rsidRPr="00EE3978">
        <w:rPr>
          <w:rFonts w:ascii="Arial" w:hAnsi="Arial" w:cs="Arial"/>
        </w:rPr>
        <w:t xml:space="preserve">: </w:t>
      </w:r>
      <w:r w:rsidRPr="00EE3978">
        <w:rPr>
          <w:rFonts w:ascii="Arial" w:hAnsi="Arial" w:cs="Arial"/>
          <w:i/>
        </w:rPr>
        <w:t>“</w:t>
      </w:r>
      <w:r w:rsidR="00832FEE" w:rsidRPr="00EE3978">
        <w:rPr>
          <w:rFonts w:ascii="Arial" w:hAnsi="Arial" w:cs="Arial"/>
          <w:i/>
        </w:rPr>
        <w:t>G</w:t>
      </w:r>
      <w:r w:rsidRPr="00EE3978">
        <w:rPr>
          <w:rFonts w:ascii="Arial" w:hAnsi="Arial" w:cs="Arial"/>
          <w:i/>
        </w:rPr>
        <w:t xml:space="preserve">osto mesmo disto </w:t>
      </w:r>
      <w:r w:rsidR="00832FEE" w:rsidRPr="00EE3978">
        <w:rPr>
          <w:rFonts w:ascii="Arial" w:hAnsi="Arial" w:cs="Arial"/>
          <w:i/>
        </w:rPr>
        <w:t>assim. ”</w:t>
      </w:r>
    </w:p>
    <w:p w14:paraId="2AD38981" w14:textId="3B1C3DD9"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lastRenderedPageBreak/>
        <w:t>Comentários obscenos e/ou racistas</w:t>
      </w:r>
      <w:r w:rsidR="00832FEE" w:rsidRPr="00EE3978">
        <w:rPr>
          <w:rFonts w:ascii="Arial" w:hAnsi="Arial" w:cs="Arial"/>
        </w:rPr>
        <w:t xml:space="preserve">: </w:t>
      </w:r>
      <w:r w:rsidRPr="00EE3978">
        <w:rPr>
          <w:rFonts w:ascii="Arial" w:hAnsi="Arial" w:cs="Arial"/>
          <w:i/>
        </w:rPr>
        <w:t>“</w:t>
      </w:r>
      <w:r w:rsidR="00832FEE" w:rsidRPr="00EE3978">
        <w:rPr>
          <w:rFonts w:ascii="Arial" w:hAnsi="Arial" w:cs="Arial"/>
          <w:i/>
        </w:rPr>
        <w:t>S</w:t>
      </w:r>
      <w:r w:rsidRPr="00EE3978">
        <w:rPr>
          <w:rFonts w:ascii="Arial" w:hAnsi="Arial" w:cs="Arial"/>
          <w:i/>
        </w:rPr>
        <w:t xml:space="preserve">ua </w:t>
      </w:r>
      <w:r w:rsidR="00832FEE" w:rsidRPr="00EE3978">
        <w:rPr>
          <w:rFonts w:ascii="Arial" w:hAnsi="Arial" w:cs="Arial"/>
          <w:i/>
        </w:rPr>
        <w:t>puta! ”</w:t>
      </w:r>
      <w:r w:rsidRPr="00EE3978">
        <w:rPr>
          <w:rFonts w:ascii="Arial" w:hAnsi="Arial" w:cs="Arial"/>
        </w:rPr>
        <w:t xml:space="preserve"> </w:t>
      </w:r>
    </w:p>
    <w:p w14:paraId="104EF5A7" w14:textId="52235F06"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Comentários pseudos reconfortantes</w:t>
      </w:r>
      <w:r w:rsidR="00832FEE" w:rsidRPr="00EE3978">
        <w:rPr>
          <w:rFonts w:ascii="Arial" w:hAnsi="Arial" w:cs="Arial"/>
        </w:rPr>
        <w:t xml:space="preserve">: </w:t>
      </w:r>
      <w:r w:rsidRPr="00EE3978">
        <w:rPr>
          <w:rFonts w:ascii="Arial" w:hAnsi="Arial" w:cs="Arial"/>
          <w:i/>
        </w:rPr>
        <w:t>“</w:t>
      </w:r>
      <w:r w:rsidR="00832FEE" w:rsidRPr="00EE3978">
        <w:rPr>
          <w:rFonts w:ascii="Arial" w:hAnsi="Arial" w:cs="Arial"/>
          <w:i/>
        </w:rPr>
        <w:t>N</w:t>
      </w:r>
      <w:r w:rsidRPr="00EE3978">
        <w:rPr>
          <w:rFonts w:ascii="Arial" w:hAnsi="Arial" w:cs="Arial"/>
          <w:i/>
        </w:rPr>
        <w:t xml:space="preserve">ão se preocupe que não vou te </w:t>
      </w:r>
      <w:r w:rsidR="00832FEE" w:rsidRPr="00EE3978">
        <w:rPr>
          <w:rFonts w:ascii="Arial" w:hAnsi="Arial" w:cs="Arial"/>
          <w:i/>
        </w:rPr>
        <w:t>machucar. ”</w:t>
      </w:r>
    </w:p>
    <w:p w14:paraId="4032CEB3" w14:textId="01C72B7E"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Insultos sexuais</w:t>
      </w:r>
      <w:r w:rsidR="00F31655" w:rsidRPr="00EE3978">
        <w:rPr>
          <w:rFonts w:ascii="Arial" w:hAnsi="Arial" w:cs="Arial"/>
        </w:rPr>
        <w:t xml:space="preserve">: </w:t>
      </w:r>
      <w:r w:rsidRPr="00EE3978">
        <w:rPr>
          <w:rFonts w:ascii="Arial" w:hAnsi="Arial" w:cs="Arial"/>
          <w:i/>
        </w:rPr>
        <w:t>“</w:t>
      </w:r>
      <w:r w:rsidR="00F31655" w:rsidRPr="00EE3978">
        <w:rPr>
          <w:rFonts w:ascii="Arial" w:hAnsi="Arial" w:cs="Arial"/>
          <w:i/>
        </w:rPr>
        <w:t>T</w:t>
      </w:r>
      <w:r w:rsidRPr="00EE3978">
        <w:rPr>
          <w:rFonts w:ascii="Arial" w:hAnsi="Arial" w:cs="Arial"/>
          <w:i/>
        </w:rPr>
        <w:t xml:space="preserve">u não vale nem o esforço que estou </w:t>
      </w:r>
      <w:r w:rsidR="00F31655" w:rsidRPr="00EE3978">
        <w:rPr>
          <w:rFonts w:ascii="Arial" w:hAnsi="Arial" w:cs="Arial"/>
          <w:i/>
        </w:rPr>
        <w:t>fazendo! ”</w:t>
      </w:r>
    </w:p>
    <w:p w14:paraId="78308A5B" w14:textId="69FB1FFC" w:rsidR="00911657"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Comentários possessivos</w:t>
      </w:r>
      <w:r w:rsidR="00F31655" w:rsidRPr="00EE3978">
        <w:rPr>
          <w:rFonts w:ascii="Arial" w:hAnsi="Arial" w:cs="Arial"/>
        </w:rPr>
        <w:t xml:space="preserve">: </w:t>
      </w:r>
      <w:r w:rsidR="007B1427" w:rsidRPr="00EE3978">
        <w:rPr>
          <w:rFonts w:ascii="Arial" w:hAnsi="Arial" w:cs="Arial"/>
          <w:i/>
        </w:rPr>
        <w:t>“</w:t>
      </w:r>
      <w:r w:rsidR="00F31655" w:rsidRPr="00EE3978">
        <w:rPr>
          <w:rFonts w:ascii="Arial" w:hAnsi="Arial" w:cs="Arial"/>
          <w:i/>
        </w:rPr>
        <w:t>É</w:t>
      </w:r>
      <w:r w:rsidRPr="00EE3978">
        <w:rPr>
          <w:rFonts w:ascii="Arial" w:hAnsi="Arial" w:cs="Arial"/>
          <w:i/>
        </w:rPr>
        <w:t xml:space="preserve">s toda </w:t>
      </w:r>
      <w:r w:rsidR="008B7627" w:rsidRPr="00EE3978">
        <w:rPr>
          <w:rFonts w:ascii="Arial" w:hAnsi="Arial" w:cs="Arial"/>
          <w:i/>
        </w:rPr>
        <w:t>minha! ”</w:t>
      </w:r>
    </w:p>
    <w:p w14:paraId="6BC6317F" w14:textId="2BEB12D0" w:rsidR="00F31655" w:rsidRPr="00EE3978" w:rsidRDefault="00911657" w:rsidP="00070DAA">
      <w:pPr>
        <w:pStyle w:val="Standard"/>
        <w:numPr>
          <w:ilvl w:val="0"/>
          <w:numId w:val="69"/>
        </w:numPr>
        <w:spacing w:after="200" w:line="360" w:lineRule="auto"/>
        <w:ind w:right="992"/>
        <w:rPr>
          <w:rFonts w:ascii="Arial" w:hAnsi="Arial" w:cs="Arial"/>
        </w:rPr>
      </w:pPr>
      <w:r w:rsidRPr="00EE3978">
        <w:rPr>
          <w:rFonts w:ascii="Arial" w:hAnsi="Arial" w:cs="Arial"/>
        </w:rPr>
        <w:t>Comentários usurpadores</w:t>
      </w:r>
      <w:r w:rsidR="00F31655" w:rsidRPr="00EE3978">
        <w:rPr>
          <w:rFonts w:ascii="Arial" w:hAnsi="Arial" w:cs="Arial"/>
        </w:rPr>
        <w:t xml:space="preserve">: </w:t>
      </w:r>
      <w:r w:rsidRPr="00EE3978">
        <w:rPr>
          <w:rFonts w:ascii="Arial" w:hAnsi="Arial" w:cs="Arial"/>
          <w:i/>
        </w:rPr>
        <w:t>“</w:t>
      </w:r>
      <w:r w:rsidR="00F31655" w:rsidRPr="00EE3978">
        <w:rPr>
          <w:rFonts w:ascii="Arial" w:hAnsi="Arial" w:cs="Arial"/>
          <w:i/>
        </w:rPr>
        <w:t>A</w:t>
      </w:r>
      <w:r w:rsidRPr="00EE3978">
        <w:rPr>
          <w:rFonts w:ascii="Arial" w:hAnsi="Arial" w:cs="Arial"/>
          <w:i/>
        </w:rPr>
        <w:t>chavas que só tinhas que</w:t>
      </w:r>
      <w:r w:rsidR="008B7627" w:rsidRPr="00EE3978">
        <w:rPr>
          <w:rFonts w:ascii="Arial" w:hAnsi="Arial" w:cs="Arial"/>
          <w:i/>
        </w:rPr>
        <w:t>m</w:t>
      </w:r>
      <w:r w:rsidRPr="00EE3978">
        <w:rPr>
          <w:rFonts w:ascii="Arial" w:hAnsi="Arial" w:cs="Arial"/>
          <w:i/>
        </w:rPr>
        <w:t xml:space="preserve"> tu quisesses? Agora és </w:t>
      </w:r>
      <w:r w:rsidR="00F31655" w:rsidRPr="00EE3978">
        <w:rPr>
          <w:rFonts w:ascii="Arial" w:hAnsi="Arial" w:cs="Arial"/>
          <w:i/>
        </w:rPr>
        <w:t>minha! ”</w:t>
      </w:r>
      <w:r w:rsidR="00F31655" w:rsidRPr="00EE3978" w:rsidDel="00F31655">
        <w:rPr>
          <w:rFonts w:ascii="Arial" w:hAnsi="Arial" w:cs="Arial"/>
        </w:rPr>
        <w:t xml:space="preserve"> </w:t>
      </w:r>
      <w:commentRangeEnd w:id="59"/>
      <w:r w:rsidR="004613A5">
        <w:rPr>
          <w:rStyle w:val="Refdecomentrio"/>
          <w:rFonts w:asciiTheme="minorHAnsi" w:eastAsiaTheme="minorHAnsi" w:hAnsiTheme="minorHAnsi" w:cstheme="minorBidi"/>
          <w:color w:val="auto"/>
          <w:kern w:val="0"/>
          <w:lang w:eastAsia="en-US"/>
        </w:rPr>
        <w:commentReference w:id="59"/>
      </w:r>
    </w:p>
    <w:p w14:paraId="53F84B0A" w14:textId="743D78C5" w:rsidR="00961422" w:rsidRPr="00EE3978" w:rsidRDefault="00961422" w:rsidP="00EE3978">
      <w:pPr>
        <w:pStyle w:val="Standard"/>
        <w:spacing w:after="200" w:line="360" w:lineRule="auto"/>
        <w:ind w:right="992"/>
        <w:rPr>
          <w:rFonts w:ascii="Arial" w:hAnsi="Arial" w:cs="Arial"/>
        </w:rPr>
      </w:pPr>
    </w:p>
    <w:p w14:paraId="242C4E08" w14:textId="77777777" w:rsidR="00D01562" w:rsidRPr="00EE3978" w:rsidRDefault="00D01562" w:rsidP="00D01562">
      <w:pPr>
        <w:pStyle w:val="Standard"/>
        <w:spacing w:after="200" w:line="360" w:lineRule="auto"/>
        <w:ind w:right="992"/>
        <w:rPr>
          <w:rFonts w:ascii="Arial" w:eastAsia="Arial" w:hAnsi="Arial" w:cs="Arial"/>
          <w:b/>
          <w:shd w:val="clear" w:color="auto" w:fill="4A86E8"/>
        </w:rPr>
      </w:pPr>
      <w:bookmarkStart w:id="60" w:name="_Hlk505255626"/>
      <w:r w:rsidRPr="00EE3978">
        <w:rPr>
          <w:rFonts w:ascii="Arial" w:eastAsia="Arial" w:hAnsi="Arial" w:cs="Arial"/>
          <w:b/>
          <w:shd w:val="clear" w:color="auto" w:fill="4A86E8"/>
        </w:rPr>
        <w:t>&lt;H3&gt;</w:t>
      </w:r>
      <w:r w:rsidR="00911657" w:rsidRPr="00EE3978">
        <w:rPr>
          <w:rFonts w:ascii="Arial" w:hAnsi="Arial" w:cs="Arial"/>
          <w:b/>
        </w:rPr>
        <w:t>Motivação</w:t>
      </w:r>
      <w:bookmarkEnd w:id="60"/>
      <w:r w:rsidRPr="00EE3978">
        <w:rPr>
          <w:rFonts w:ascii="Arial" w:eastAsia="Arial" w:hAnsi="Arial" w:cs="Arial"/>
          <w:b/>
          <w:shd w:val="clear" w:color="auto" w:fill="4A86E8"/>
        </w:rPr>
        <w:t>&lt;H3/&gt;</w:t>
      </w:r>
    </w:p>
    <w:p w14:paraId="52BA4C7E" w14:textId="754F1B25" w:rsidR="00911657" w:rsidRPr="00EE3978" w:rsidRDefault="00911657" w:rsidP="00D01562">
      <w:pPr>
        <w:pStyle w:val="Standard"/>
        <w:spacing w:after="200" w:line="360" w:lineRule="auto"/>
        <w:ind w:right="992"/>
        <w:rPr>
          <w:rFonts w:ascii="Arial" w:hAnsi="Arial" w:cs="Arial"/>
        </w:rPr>
      </w:pPr>
      <w:r w:rsidRPr="00EE3978">
        <w:rPr>
          <w:rFonts w:ascii="Arial" w:hAnsi="Arial" w:cs="Arial"/>
        </w:rPr>
        <w:t xml:space="preserve">Para o investigador determinar a motivação é preciso analisar os objetivos e intenções do infrator durante a prática do crime, quando isso for possível de verificação.  Segundo </w:t>
      </w:r>
      <w:r w:rsidR="008B7627" w:rsidRPr="00EE3978">
        <w:rPr>
          <w:rFonts w:ascii="Arial" w:hAnsi="Arial" w:cs="Arial"/>
        </w:rPr>
        <w:t>O’Connell &amp;</w:t>
      </w:r>
      <w:r w:rsidRPr="00EE3978">
        <w:rPr>
          <w:rFonts w:ascii="Arial" w:hAnsi="Arial" w:cs="Arial"/>
        </w:rPr>
        <w:t xml:space="preserve"> Soderman</w:t>
      </w:r>
      <w:r w:rsidR="002E5F65" w:rsidRPr="00EE3978">
        <w:rPr>
          <w:rFonts w:ascii="Arial" w:hAnsi="Arial" w:cs="Arial"/>
        </w:rPr>
        <w:t xml:space="preserve"> (1936 </w:t>
      </w:r>
      <w:r w:rsidR="002E5F65" w:rsidRPr="00EE3978">
        <w:rPr>
          <w:rFonts w:ascii="Arial" w:hAnsi="Arial" w:cs="Arial"/>
          <w:i/>
        </w:rPr>
        <w:t xml:space="preserve">apud </w:t>
      </w:r>
      <w:r w:rsidR="002E5F65" w:rsidRPr="00EE3978">
        <w:rPr>
          <w:rFonts w:ascii="Arial" w:hAnsi="Arial" w:cs="Arial"/>
        </w:rPr>
        <w:t>KONVALINA-SIMAS, 2014),</w:t>
      </w:r>
      <w:r w:rsidRPr="00EE3978">
        <w:rPr>
          <w:rFonts w:ascii="Arial" w:hAnsi="Arial" w:cs="Arial"/>
        </w:rPr>
        <w:t xml:space="preserve"> são dez os fundamentos da motivação do </w:t>
      </w:r>
      <w:r w:rsidR="004D60E1" w:rsidRPr="00EE3978">
        <w:rPr>
          <w:rFonts w:ascii="Arial" w:hAnsi="Arial" w:cs="Arial"/>
        </w:rPr>
        <w:t>delinquente</w:t>
      </w:r>
      <w:r w:rsidRPr="00EE3978">
        <w:rPr>
          <w:rFonts w:ascii="Arial" w:hAnsi="Arial" w:cs="Arial"/>
        </w:rPr>
        <w:t>:</w:t>
      </w:r>
    </w:p>
    <w:p w14:paraId="67C18445" w14:textId="53879E9C" w:rsidR="00D200C2" w:rsidRPr="00EE3978" w:rsidRDefault="00911657" w:rsidP="00070DAA">
      <w:pPr>
        <w:pStyle w:val="Standard"/>
        <w:numPr>
          <w:ilvl w:val="0"/>
          <w:numId w:val="66"/>
        </w:numPr>
        <w:spacing w:after="200" w:line="360" w:lineRule="auto"/>
        <w:ind w:right="992"/>
        <w:rPr>
          <w:rFonts w:ascii="Arial" w:hAnsi="Arial" w:cs="Arial"/>
        </w:rPr>
      </w:pPr>
      <w:commentRangeStart w:id="61"/>
      <w:r w:rsidRPr="00EE3978">
        <w:rPr>
          <w:rFonts w:ascii="Arial" w:hAnsi="Arial" w:cs="Arial"/>
        </w:rPr>
        <w:t>Vingança (raiva)</w:t>
      </w:r>
      <w:r w:rsidR="00AE7267">
        <w:rPr>
          <w:rFonts w:ascii="Arial" w:hAnsi="Arial" w:cs="Arial"/>
        </w:rPr>
        <w:t>.</w:t>
      </w:r>
    </w:p>
    <w:p w14:paraId="73BB7F8D" w14:textId="7236EE88" w:rsidR="00D200C2" w:rsidRPr="001B2696" w:rsidRDefault="00911657" w:rsidP="00070DAA">
      <w:pPr>
        <w:pStyle w:val="Standard"/>
        <w:numPr>
          <w:ilvl w:val="0"/>
          <w:numId w:val="66"/>
        </w:numPr>
        <w:spacing w:after="200" w:line="360" w:lineRule="auto"/>
        <w:ind w:right="992"/>
        <w:rPr>
          <w:rFonts w:ascii="Arial" w:hAnsi="Arial" w:cs="Arial"/>
        </w:rPr>
      </w:pPr>
      <w:r w:rsidRPr="001B2696">
        <w:rPr>
          <w:rFonts w:ascii="Arial" w:hAnsi="Arial" w:cs="Arial"/>
        </w:rPr>
        <w:t>Desentendimento (raiva)</w:t>
      </w:r>
      <w:r w:rsidR="00AE7267">
        <w:rPr>
          <w:rFonts w:ascii="Arial" w:hAnsi="Arial" w:cs="Arial"/>
        </w:rPr>
        <w:t>.</w:t>
      </w:r>
    </w:p>
    <w:p w14:paraId="60C1FC72" w14:textId="3484AFD2" w:rsidR="00D200C2" w:rsidRPr="001B2696" w:rsidRDefault="00911657" w:rsidP="00070DAA">
      <w:pPr>
        <w:pStyle w:val="Standard"/>
        <w:numPr>
          <w:ilvl w:val="0"/>
          <w:numId w:val="66"/>
        </w:numPr>
        <w:spacing w:after="200" w:line="360" w:lineRule="auto"/>
        <w:ind w:right="992"/>
        <w:rPr>
          <w:rFonts w:ascii="Arial" w:hAnsi="Arial" w:cs="Arial"/>
        </w:rPr>
      </w:pPr>
      <w:r w:rsidRPr="00D200C2">
        <w:rPr>
          <w:rFonts w:ascii="Arial" w:hAnsi="Arial" w:cs="Arial"/>
        </w:rPr>
        <w:t>Inveja/</w:t>
      </w:r>
      <w:r w:rsidR="003A0984" w:rsidRPr="00D200C2">
        <w:rPr>
          <w:rFonts w:ascii="Arial" w:hAnsi="Arial" w:cs="Arial"/>
        </w:rPr>
        <w:t>ciúme</w:t>
      </w:r>
      <w:r w:rsidRPr="00D200C2">
        <w:rPr>
          <w:rFonts w:ascii="Arial" w:hAnsi="Arial" w:cs="Arial"/>
        </w:rPr>
        <w:t xml:space="preserve"> (raiva)</w:t>
      </w:r>
      <w:r w:rsidR="00AE7267">
        <w:rPr>
          <w:rFonts w:ascii="Arial" w:hAnsi="Arial" w:cs="Arial"/>
        </w:rPr>
        <w:t>.</w:t>
      </w:r>
    </w:p>
    <w:p w14:paraId="5FA3E57F" w14:textId="4F3F659A" w:rsidR="00D200C2" w:rsidRPr="001B2696" w:rsidRDefault="00911657" w:rsidP="00070DAA">
      <w:pPr>
        <w:pStyle w:val="Standard"/>
        <w:numPr>
          <w:ilvl w:val="0"/>
          <w:numId w:val="66"/>
        </w:numPr>
        <w:spacing w:after="200" w:line="360" w:lineRule="auto"/>
        <w:ind w:right="992"/>
        <w:rPr>
          <w:rFonts w:ascii="Arial" w:hAnsi="Arial" w:cs="Arial"/>
        </w:rPr>
      </w:pPr>
      <w:r w:rsidRPr="00D200C2">
        <w:rPr>
          <w:rFonts w:ascii="Arial" w:hAnsi="Arial" w:cs="Arial"/>
        </w:rPr>
        <w:t>Fanatismo (poder)</w:t>
      </w:r>
      <w:r w:rsidR="00AE7267">
        <w:rPr>
          <w:rFonts w:ascii="Arial" w:hAnsi="Arial" w:cs="Arial"/>
        </w:rPr>
        <w:t>.</w:t>
      </w:r>
    </w:p>
    <w:p w14:paraId="5A8C4F91" w14:textId="2E1672AF" w:rsidR="00D200C2" w:rsidRPr="001B2696" w:rsidRDefault="00911657" w:rsidP="00070DAA">
      <w:pPr>
        <w:pStyle w:val="Standard"/>
        <w:numPr>
          <w:ilvl w:val="0"/>
          <w:numId w:val="66"/>
        </w:numPr>
        <w:spacing w:after="200" w:line="360" w:lineRule="auto"/>
        <w:ind w:right="992"/>
        <w:rPr>
          <w:rFonts w:ascii="Arial" w:hAnsi="Arial" w:cs="Arial"/>
        </w:rPr>
      </w:pPr>
      <w:r w:rsidRPr="00D200C2">
        <w:rPr>
          <w:rFonts w:ascii="Arial" w:hAnsi="Arial" w:cs="Arial"/>
        </w:rPr>
        <w:t>Proveito (lucro)</w:t>
      </w:r>
      <w:r w:rsidR="00AE7267">
        <w:rPr>
          <w:rFonts w:ascii="Arial" w:hAnsi="Arial" w:cs="Arial"/>
        </w:rPr>
        <w:t>.</w:t>
      </w:r>
    </w:p>
    <w:p w14:paraId="70BD96C6" w14:textId="12F313D1" w:rsidR="00D200C2" w:rsidRPr="001B2696" w:rsidRDefault="003A0984" w:rsidP="00070DAA">
      <w:pPr>
        <w:pStyle w:val="Standard"/>
        <w:numPr>
          <w:ilvl w:val="0"/>
          <w:numId w:val="66"/>
        </w:numPr>
        <w:spacing w:after="200" w:line="360" w:lineRule="auto"/>
        <w:ind w:right="992"/>
        <w:rPr>
          <w:rFonts w:ascii="Arial" w:hAnsi="Arial" w:cs="Arial"/>
        </w:rPr>
      </w:pPr>
      <w:r w:rsidRPr="00D200C2">
        <w:rPr>
          <w:rFonts w:ascii="Arial" w:hAnsi="Arial" w:cs="Arial"/>
        </w:rPr>
        <w:t>Burla (lucro)</w:t>
      </w:r>
      <w:r w:rsidR="00AE7267">
        <w:rPr>
          <w:rFonts w:ascii="Arial" w:hAnsi="Arial" w:cs="Arial"/>
        </w:rPr>
        <w:t>.</w:t>
      </w:r>
    </w:p>
    <w:p w14:paraId="72AF37AA" w14:textId="047FAB31" w:rsidR="00D200C2" w:rsidRPr="001B2696" w:rsidRDefault="00911657" w:rsidP="00070DAA">
      <w:pPr>
        <w:pStyle w:val="Standard"/>
        <w:numPr>
          <w:ilvl w:val="0"/>
          <w:numId w:val="66"/>
        </w:numPr>
        <w:spacing w:after="200" w:line="360" w:lineRule="auto"/>
        <w:ind w:right="992"/>
        <w:rPr>
          <w:rFonts w:ascii="Arial" w:hAnsi="Arial" w:cs="Arial"/>
        </w:rPr>
      </w:pPr>
      <w:r w:rsidRPr="00D200C2">
        <w:rPr>
          <w:rFonts w:ascii="Arial" w:hAnsi="Arial" w:cs="Arial"/>
        </w:rPr>
        <w:t>Sadismo</w:t>
      </w:r>
      <w:r w:rsidR="00AE7267">
        <w:rPr>
          <w:rFonts w:ascii="Arial" w:hAnsi="Arial" w:cs="Arial"/>
        </w:rPr>
        <w:t>.</w:t>
      </w:r>
    </w:p>
    <w:p w14:paraId="09275BF9" w14:textId="47C02B83" w:rsidR="00D200C2" w:rsidRPr="001B2696" w:rsidRDefault="00911657" w:rsidP="00070DAA">
      <w:pPr>
        <w:pStyle w:val="Standard"/>
        <w:numPr>
          <w:ilvl w:val="0"/>
          <w:numId w:val="66"/>
        </w:numPr>
        <w:spacing w:after="200" w:line="360" w:lineRule="auto"/>
        <w:ind w:right="992"/>
        <w:rPr>
          <w:rFonts w:ascii="Arial" w:hAnsi="Arial" w:cs="Arial"/>
        </w:rPr>
      </w:pPr>
      <w:r w:rsidRPr="001B2696">
        <w:rPr>
          <w:rFonts w:ascii="Arial" w:hAnsi="Arial" w:cs="Arial"/>
        </w:rPr>
        <w:t>Motivos sexuais não sádicos (poder/gratificação sexual)</w:t>
      </w:r>
      <w:r w:rsidR="00AE7267">
        <w:rPr>
          <w:rFonts w:ascii="Arial" w:hAnsi="Arial" w:cs="Arial"/>
        </w:rPr>
        <w:t>.</w:t>
      </w:r>
    </w:p>
    <w:p w14:paraId="4FD2F6CA" w14:textId="10B8F790" w:rsidR="00D200C2" w:rsidRPr="001B2696" w:rsidRDefault="00911657" w:rsidP="00070DAA">
      <w:pPr>
        <w:pStyle w:val="Standard"/>
        <w:numPr>
          <w:ilvl w:val="0"/>
          <w:numId w:val="66"/>
        </w:numPr>
        <w:spacing w:after="200" w:line="360" w:lineRule="auto"/>
        <w:ind w:right="992"/>
        <w:rPr>
          <w:rFonts w:ascii="Arial" w:hAnsi="Arial" w:cs="Arial"/>
        </w:rPr>
      </w:pPr>
      <w:r w:rsidRPr="00D200C2">
        <w:rPr>
          <w:rFonts w:ascii="Arial" w:hAnsi="Arial" w:cs="Arial"/>
        </w:rPr>
        <w:t>Autodefesa</w:t>
      </w:r>
      <w:r w:rsidR="00AE7267">
        <w:rPr>
          <w:rFonts w:ascii="Arial" w:hAnsi="Arial" w:cs="Arial"/>
        </w:rPr>
        <w:t>.</w:t>
      </w:r>
    </w:p>
    <w:p w14:paraId="66A6D55A" w14:textId="77777777" w:rsidR="00911657" w:rsidRPr="00D200C2" w:rsidRDefault="00911657" w:rsidP="00070DAA">
      <w:pPr>
        <w:pStyle w:val="Standard"/>
        <w:numPr>
          <w:ilvl w:val="0"/>
          <w:numId w:val="66"/>
        </w:numPr>
        <w:spacing w:after="200" w:line="360" w:lineRule="auto"/>
        <w:ind w:right="992"/>
        <w:rPr>
          <w:rFonts w:ascii="Arial" w:hAnsi="Arial" w:cs="Arial"/>
        </w:rPr>
      </w:pPr>
      <w:r w:rsidRPr="00D200C2">
        <w:rPr>
          <w:rFonts w:ascii="Arial" w:hAnsi="Arial" w:cs="Arial"/>
        </w:rPr>
        <w:t>Doença mental e/ou devassidão moral (para alguns autores estes são características do infrator e não motivos).</w:t>
      </w:r>
      <w:commentRangeEnd w:id="61"/>
      <w:r w:rsidR="00E87605">
        <w:rPr>
          <w:rStyle w:val="Refdecomentrio"/>
          <w:rFonts w:asciiTheme="minorHAnsi" w:eastAsiaTheme="minorHAnsi" w:hAnsiTheme="minorHAnsi" w:cstheme="minorBidi"/>
          <w:color w:val="auto"/>
          <w:kern w:val="0"/>
          <w:lang w:eastAsia="en-US"/>
        </w:rPr>
        <w:commentReference w:id="61"/>
      </w:r>
    </w:p>
    <w:p w14:paraId="2FFFCD50" w14:textId="1AB7E725" w:rsidR="00961422" w:rsidRPr="00EE3978" w:rsidRDefault="00961422" w:rsidP="00EE3978">
      <w:pPr>
        <w:pStyle w:val="Standard"/>
        <w:spacing w:after="200" w:line="360" w:lineRule="auto"/>
        <w:ind w:right="992"/>
        <w:rPr>
          <w:rFonts w:ascii="Arial" w:hAnsi="Arial" w:cs="Arial"/>
        </w:rPr>
      </w:pPr>
    </w:p>
    <w:p w14:paraId="430849B0" w14:textId="77777777" w:rsidR="00961422" w:rsidRPr="00EE3978" w:rsidRDefault="00961422" w:rsidP="00EE3978">
      <w:pPr>
        <w:pStyle w:val="Standard"/>
        <w:spacing w:after="200" w:line="360" w:lineRule="auto"/>
        <w:ind w:right="992"/>
        <w:rPr>
          <w:rFonts w:ascii="Arial" w:hAnsi="Arial" w:cs="Arial"/>
        </w:rPr>
      </w:pPr>
    </w:p>
    <w:p w14:paraId="64261363" w14:textId="77777777" w:rsidR="00EE4A00" w:rsidRPr="00EE3978" w:rsidRDefault="00EE4A00" w:rsidP="00C027C4">
      <w:pPr>
        <w:pStyle w:val="Standard"/>
        <w:spacing w:after="200" w:line="360" w:lineRule="auto"/>
        <w:ind w:right="992"/>
        <w:rPr>
          <w:rFonts w:ascii="Arial" w:hAnsi="Arial" w:cs="Arial"/>
          <w:i/>
          <w:color w:val="4472C4" w:themeColor="accent1"/>
        </w:rPr>
      </w:pPr>
    </w:p>
    <w:p w14:paraId="4BF4B042" w14:textId="77777777" w:rsidR="00911657" w:rsidRPr="00EE3978" w:rsidRDefault="00D01562" w:rsidP="00EE3978">
      <w:pPr>
        <w:pStyle w:val="Standard"/>
        <w:spacing w:line="360" w:lineRule="auto"/>
        <w:ind w:right="992"/>
        <w:rPr>
          <w:rFonts w:ascii="Arial" w:eastAsia="Arial" w:hAnsi="Arial" w:cs="Arial"/>
          <w:b/>
          <w:shd w:val="clear" w:color="auto" w:fill="4A86E8"/>
        </w:rPr>
      </w:pPr>
      <w:r w:rsidRPr="00EE3978">
        <w:rPr>
          <w:rFonts w:ascii="Arial" w:eastAsia="Arial" w:hAnsi="Arial" w:cs="Arial"/>
          <w:b/>
          <w:shd w:val="clear" w:color="auto" w:fill="4A86E8"/>
        </w:rPr>
        <w:t>&lt;H1/&gt;</w:t>
      </w:r>
      <w:r w:rsidR="00C1270D" w:rsidRPr="00EE3978">
        <w:rPr>
          <w:rFonts w:ascii="Arial" w:hAnsi="Arial" w:cs="Arial"/>
          <w:b/>
        </w:rPr>
        <w:t xml:space="preserve">Aula </w:t>
      </w:r>
      <w:r w:rsidR="00D50E7D" w:rsidRPr="00EE3978">
        <w:rPr>
          <w:rFonts w:ascii="Arial" w:hAnsi="Arial" w:cs="Arial"/>
          <w:b/>
        </w:rPr>
        <w:t>4</w:t>
      </w:r>
      <w:r w:rsidR="00C1270D" w:rsidRPr="00EE3978">
        <w:rPr>
          <w:rFonts w:ascii="Arial" w:hAnsi="Arial" w:cs="Arial"/>
          <w:b/>
        </w:rPr>
        <w:t>-</w:t>
      </w:r>
      <w:r w:rsidR="00911657" w:rsidRPr="00EE3978">
        <w:rPr>
          <w:rFonts w:ascii="Arial" w:hAnsi="Arial" w:cs="Arial"/>
          <w:b/>
        </w:rPr>
        <w:t xml:space="preserve"> Tipologia do infrator</w:t>
      </w:r>
      <w:r w:rsidRPr="00EE3978">
        <w:rPr>
          <w:rFonts w:ascii="Arial" w:eastAsia="Arial" w:hAnsi="Arial" w:cs="Arial"/>
          <w:b/>
          <w:shd w:val="clear" w:color="auto" w:fill="4A86E8"/>
        </w:rPr>
        <w:t xml:space="preserve"> &lt;H1/&gt;</w:t>
      </w:r>
    </w:p>
    <w:p w14:paraId="051ABD68" w14:textId="77777777" w:rsidR="00D01562" w:rsidRPr="00EE3978" w:rsidRDefault="00D01562" w:rsidP="00EE3978">
      <w:pPr>
        <w:pStyle w:val="Standard"/>
        <w:spacing w:line="360" w:lineRule="auto"/>
        <w:ind w:right="992"/>
        <w:rPr>
          <w:rFonts w:ascii="Arial" w:eastAsia="Arial" w:hAnsi="Arial" w:cs="Arial"/>
          <w:b/>
          <w:shd w:val="clear" w:color="auto" w:fill="4A86E8"/>
        </w:rPr>
      </w:pPr>
    </w:p>
    <w:p w14:paraId="6DE0E1B2" w14:textId="77777777" w:rsidR="00D01562" w:rsidRPr="00EE3978" w:rsidRDefault="00D01562" w:rsidP="00EE3978">
      <w:pPr>
        <w:autoSpaceDE w:val="0"/>
        <w:autoSpaceDN w:val="0"/>
        <w:adjustRightInd w:val="0"/>
        <w:rPr>
          <w:rFonts w:ascii="Arial" w:eastAsia="Arial" w:hAnsi="Arial" w:cs="Arial"/>
          <w:b/>
          <w:sz w:val="24"/>
          <w:szCs w:val="24"/>
          <w:shd w:val="clear" w:color="auto" w:fill="4A86E8"/>
        </w:rPr>
      </w:pPr>
      <w:r w:rsidRPr="00EE3978">
        <w:rPr>
          <w:rFonts w:ascii="Arial" w:eastAsia="Arial" w:hAnsi="Arial" w:cs="Arial"/>
          <w:b/>
          <w:sz w:val="24"/>
          <w:szCs w:val="24"/>
          <w:shd w:val="clear" w:color="auto" w:fill="4A86E8"/>
        </w:rPr>
        <w:t>&lt;H2&gt;</w:t>
      </w:r>
      <w:r w:rsidRPr="00EE3978">
        <w:rPr>
          <w:rFonts w:ascii="Arial" w:eastAsia="Arial" w:hAnsi="Arial" w:cs="Arial"/>
          <w:b/>
          <w:sz w:val="24"/>
          <w:szCs w:val="24"/>
        </w:rPr>
        <w:t xml:space="preserve"> </w:t>
      </w:r>
      <w:r w:rsidRPr="00EE3978">
        <w:rPr>
          <w:rFonts w:ascii="Arial" w:eastAsia="Times New Roman" w:hAnsi="Arial" w:cs="Arial"/>
          <w:b/>
          <w:sz w:val="24"/>
          <w:szCs w:val="24"/>
        </w:rPr>
        <w:t>Contextualizando...</w:t>
      </w:r>
      <w:r w:rsidRPr="00EE3978">
        <w:rPr>
          <w:rFonts w:ascii="Arial" w:eastAsia="Arial" w:hAnsi="Arial" w:cs="Arial"/>
          <w:b/>
          <w:sz w:val="24"/>
          <w:szCs w:val="24"/>
          <w:shd w:val="clear" w:color="auto" w:fill="4A86E8"/>
        </w:rPr>
        <w:t xml:space="preserve"> &lt;H2/&gt;</w:t>
      </w:r>
    </w:p>
    <w:p w14:paraId="673F5C3A" w14:textId="77777777" w:rsidR="00D01562" w:rsidRPr="00EE3978" w:rsidRDefault="00D01562" w:rsidP="00EE3978">
      <w:pPr>
        <w:pStyle w:val="Standard"/>
        <w:spacing w:line="360" w:lineRule="auto"/>
        <w:ind w:right="992"/>
        <w:rPr>
          <w:rFonts w:ascii="Arial" w:hAnsi="Arial" w:cs="Arial"/>
          <w:b/>
        </w:rPr>
      </w:pPr>
    </w:p>
    <w:p w14:paraId="3A41C4F1" w14:textId="700A8D25" w:rsidR="00D135EA" w:rsidRPr="00EE3978" w:rsidRDefault="00EE4A00" w:rsidP="00C027C4">
      <w:pPr>
        <w:pStyle w:val="Standard"/>
        <w:spacing w:after="200" w:line="360" w:lineRule="auto"/>
        <w:ind w:right="992"/>
        <w:rPr>
          <w:rFonts w:ascii="Arial" w:hAnsi="Arial" w:cs="Arial"/>
        </w:rPr>
      </w:pPr>
      <w:bookmarkStart w:id="62" w:name="_Hlk505463767"/>
      <w:r w:rsidRPr="00EE3978">
        <w:rPr>
          <w:rFonts w:ascii="Arial" w:hAnsi="Arial" w:cs="Arial"/>
        </w:rPr>
        <w:t xml:space="preserve">O </w:t>
      </w:r>
      <w:r w:rsidRPr="00EE3978">
        <w:rPr>
          <w:rFonts w:ascii="Arial" w:hAnsi="Arial" w:cs="Arial"/>
          <w:i/>
          <w:highlight w:val="cyan"/>
        </w:rPr>
        <w:t>Federal Bureau of Investigation (FBI)</w:t>
      </w:r>
      <w:r w:rsidR="000E61E0" w:rsidRPr="00EE3978">
        <w:rPr>
          <w:rFonts w:ascii="Arial" w:hAnsi="Arial" w:cs="Arial"/>
          <w:i/>
          <w:highlight w:val="cyan"/>
        </w:rPr>
        <w:t xml:space="preserve"> </w:t>
      </w:r>
      <w:r w:rsidR="00141019" w:rsidRPr="00EE3978">
        <w:rPr>
          <w:rFonts w:ascii="Arial" w:hAnsi="Arial" w:cs="Arial"/>
          <w:color w:val="FF0000"/>
          <w:highlight w:val="yellow"/>
        </w:rPr>
        <w:t>&lt;</w:t>
      </w:r>
      <w:r w:rsidR="00712544" w:rsidRPr="00EE3978">
        <w:rPr>
          <w:rFonts w:ascii="Arial" w:hAnsi="Arial" w:cs="Arial"/>
          <w:color w:val="FF0000"/>
          <w:highlight w:val="yellow"/>
        </w:rPr>
        <w:t xml:space="preserve"> </w:t>
      </w:r>
      <w:hyperlink r:id="rId32" w:history="1">
        <w:r w:rsidR="00712544" w:rsidRPr="00EE3978">
          <w:rPr>
            <w:rStyle w:val="Hyperlink"/>
            <w:rFonts w:ascii="Arial" w:hAnsi="Arial" w:cs="Arial"/>
            <w:color w:val="FF0000"/>
            <w:highlight w:val="yellow"/>
          </w:rPr>
          <w:t>https://vault.fbi.gov/Criminal%20Profiling/Criminal%20Profiling%20Part%201%20of%207/view</w:t>
        </w:r>
      </w:hyperlink>
      <w:r w:rsidR="00712544" w:rsidRPr="00EE3978">
        <w:rPr>
          <w:rFonts w:ascii="Arial" w:hAnsi="Arial" w:cs="Arial"/>
          <w:color w:val="FF0000"/>
          <w:highlight w:val="yellow"/>
        </w:rPr>
        <w:t>&gt;</w:t>
      </w:r>
      <w:r w:rsidR="00712544" w:rsidRPr="00EE3978">
        <w:rPr>
          <w:rFonts w:ascii="Arial" w:hAnsi="Arial" w:cs="Arial"/>
        </w:rPr>
        <w:t xml:space="preserve"> </w:t>
      </w:r>
      <w:r w:rsidRPr="00EE3978">
        <w:rPr>
          <w:rFonts w:ascii="Arial" w:hAnsi="Arial" w:cs="Arial"/>
        </w:rPr>
        <w:t>a</w:t>
      </w:r>
      <w:r w:rsidR="00911657" w:rsidRPr="00EE3978">
        <w:rPr>
          <w:rFonts w:ascii="Arial" w:hAnsi="Arial" w:cs="Arial"/>
        </w:rPr>
        <w:t xml:space="preserve">o desenvolver </w:t>
      </w:r>
      <w:r w:rsidR="00592D4B" w:rsidRPr="00EE3978">
        <w:rPr>
          <w:rFonts w:ascii="Arial" w:hAnsi="Arial" w:cs="Arial"/>
        </w:rPr>
        <w:t xml:space="preserve">a técnica </w:t>
      </w:r>
      <w:r w:rsidR="00911657" w:rsidRPr="00EE3978">
        <w:rPr>
          <w:rFonts w:ascii="Arial" w:hAnsi="Arial" w:cs="Arial"/>
          <w:i/>
          <w:highlight w:val="cyan"/>
        </w:rPr>
        <w:t xml:space="preserve">profiling </w:t>
      </w:r>
      <w:r w:rsidR="00911657" w:rsidRPr="00070DAA">
        <w:rPr>
          <w:rFonts w:ascii="Arial" w:hAnsi="Arial" w:cs="Arial"/>
          <w:color w:val="auto"/>
        </w:rPr>
        <w:t>criminal</w:t>
      </w:r>
      <w:r w:rsidR="00D135EA" w:rsidRPr="00070DAA">
        <w:rPr>
          <w:rFonts w:ascii="Arial" w:hAnsi="Arial" w:cs="Arial"/>
          <w:color w:val="FF0000"/>
        </w:rPr>
        <w:t xml:space="preserve"> </w:t>
      </w:r>
      <w:r w:rsidR="00D135EA" w:rsidRPr="00EE3978">
        <w:rPr>
          <w:rFonts w:ascii="Arial" w:hAnsi="Arial" w:cs="Arial"/>
          <w:i/>
        </w:rPr>
        <w:t>e</w:t>
      </w:r>
      <w:r w:rsidR="00911657" w:rsidRPr="00EE3978">
        <w:rPr>
          <w:rFonts w:ascii="Arial" w:hAnsi="Arial" w:cs="Arial"/>
        </w:rPr>
        <w:t xml:space="preserve"> adapta</w:t>
      </w:r>
      <w:r w:rsidRPr="00EE3978">
        <w:rPr>
          <w:rFonts w:ascii="Arial" w:hAnsi="Arial" w:cs="Arial"/>
        </w:rPr>
        <w:t>r</w:t>
      </w:r>
      <w:r w:rsidR="00911657" w:rsidRPr="00EE3978">
        <w:rPr>
          <w:rFonts w:ascii="Arial" w:hAnsi="Arial" w:cs="Arial"/>
        </w:rPr>
        <w:t xml:space="preserve"> para suas necessidades de investigação, sistematizou uma tipologia de infratores </w:t>
      </w:r>
      <w:r w:rsidRPr="00EE3978">
        <w:rPr>
          <w:rFonts w:ascii="Arial" w:hAnsi="Arial" w:cs="Arial"/>
        </w:rPr>
        <w:t xml:space="preserve">que </w:t>
      </w:r>
      <w:r w:rsidR="00911657" w:rsidRPr="00EE3978">
        <w:rPr>
          <w:rFonts w:ascii="Arial" w:hAnsi="Arial" w:cs="Arial"/>
        </w:rPr>
        <w:t>denomin</w:t>
      </w:r>
      <w:r w:rsidRPr="00EE3978">
        <w:rPr>
          <w:rFonts w:ascii="Arial" w:hAnsi="Arial" w:cs="Arial"/>
        </w:rPr>
        <w:t>aram como:</w:t>
      </w:r>
      <w:r w:rsidR="00911657" w:rsidRPr="00EE3978">
        <w:rPr>
          <w:rFonts w:ascii="Arial" w:hAnsi="Arial" w:cs="Arial"/>
        </w:rPr>
        <w:t xml:space="preserve"> organizado e desorganizado</w:t>
      </w:r>
      <w:r w:rsidRPr="00EE3978">
        <w:rPr>
          <w:rFonts w:ascii="Arial" w:hAnsi="Arial" w:cs="Arial"/>
        </w:rPr>
        <w:t>. Essa tipologia ocorreu a</w:t>
      </w:r>
      <w:r w:rsidR="00911657" w:rsidRPr="00EE3978">
        <w:rPr>
          <w:rFonts w:ascii="Arial" w:hAnsi="Arial" w:cs="Arial"/>
        </w:rPr>
        <w:t xml:space="preserve"> partir de estudos de casos </w:t>
      </w:r>
      <w:r w:rsidRPr="00EE3978">
        <w:rPr>
          <w:rFonts w:ascii="Arial" w:hAnsi="Arial" w:cs="Arial"/>
        </w:rPr>
        <w:t>em que</w:t>
      </w:r>
      <w:r w:rsidR="00911657" w:rsidRPr="00EE3978">
        <w:rPr>
          <w:rFonts w:ascii="Arial" w:hAnsi="Arial" w:cs="Arial"/>
        </w:rPr>
        <w:t xml:space="preserve"> identific</w:t>
      </w:r>
      <w:r w:rsidRPr="00EE3978">
        <w:rPr>
          <w:rFonts w:ascii="Arial" w:hAnsi="Arial" w:cs="Arial"/>
        </w:rPr>
        <w:t>aram</w:t>
      </w:r>
      <w:r w:rsidR="00911657" w:rsidRPr="00EE3978">
        <w:rPr>
          <w:rFonts w:ascii="Arial" w:hAnsi="Arial" w:cs="Arial"/>
        </w:rPr>
        <w:t xml:space="preserve"> características </w:t>
      </w:r>
      <w:r w:rsidR="00141019" w:rsidRPr="00EE3978">
        <w:rPr>
          <w:rFonts w:ascii="Arial" w:hAnsi="Arial" w:cs="Arial"/>
        </w:rPr>
        <w:t xml:space="preserve">semelhantes </w:t>
      </w:r>
      <w:r w:rsidR="00911657" w:rsidRPr="00EE3978">
        <w:rPr>
          <w:rFonts w:ascii="Arial" w:hAnsi="Arial" w:cs="Arial"/>
        </w:rPr>
        <w:t>dos infratores encontradas nos seus crimes.</w:t>
      </w:r>
      <w:r w:rsidR="00D135EA" w:rsidRPr="00EE3978">
        <w:rPr>
          <w:rFonts w:ascii="Arial" w:hAnsi="Arial" w:cs="Arial"/>
        </w:rPr>
        <w:t xml:space="preserve"> </w:t>
      </w:r>
      <w:r w:rsidR="00B82E45" w:rsidRPr="00EE3978">
        <w:rPr>
          <w:rFonts w:ascii="Arial" w:hAnsi="Arial" w:cs="Arial"/>
        </w:rPr>
        <w:t xml:space="preserve">Nesse sentido </w:t>
      </w:r>
      <w:r w:rsidR="00F31655" w:rsidRPr="00EE3978">
        <w:rPr>
          <w:rFonts w:ascii="Arial" w:hAnsi="Arial" w:cs="Arial"/>
        </w:rPr>
        <w:t>vamos</w:t>
      </w:r>
      <w:r w:rsidR="00D135EA" w:rsidRPr="00EE3978">
        <w:rPr>
          <w:rFonts w:ascii="Arial" w:hAnsi="Arial" w:cs="Arial"/>
        </w:rPr>
        <w:t xml:space="preserve"> compreender os tipos de infratores existentes que auxiliarão o investigador na identificação do criminoso.</w:t>
      </w:r>
    </w:p>
    <w:p w14:paraId="41B86193" w14:textId="0BA7A91F" w:rsidR="00D135EA" w:rsidRPr="00EE3978" w:rsidRDefault="00D135EA" w:rsidP="00C027C4">
      <w:pPr>
        <w:pStyle w:val="Standard"/>
        <w:spacing w:after="200" w:line="360" w:lineRule="auto"/>
        <w:ind w:right="992"/>
        <w:rPr>
          <w:rFonts w:ascii="Arial" w:hAnsi="Arial" w:cs="Arial"/>
        </w:rPr>
      </w:pPr>
      <w:r w:rsidRPr="00EE3978">
        <w:rPr>
          <w:rFonts w:ascii="Arial" w:eastAsia="Arial" w:hAnsi="Arial" w:cs="Arial"/>
          <w:b/>
          <w:color w:val="auto"/>
          <w:shd w:val="clear" w:color="auto" w:fill="4A86E8"/>
        </w:rPr>
        <w:t>&lt;H2&gt;</w:t>
      </w:r>
      <w:r w:rsidRPr="00EE3978">
        <w:rPr>
          <w:rFonts w:ascii="Arial" w:eastAsia="Arial" w:hAnsi="Arial" w:cs="Arial"/>
          <w:b/>
          <w:color w:val="auto"/>
        </w:rPr>
        <w:t>A classificação dos tipos de infratores</w:t>
      </w:r>
      <w:r w:rsidRPr="00EE3978">
        <w:rPr>
          <w:rFonts w:ascii="Arial" w:eastAsia="Arial" w:hAnsi="Arial" w:cs="Arial"/>
          <w:b/>
          <w:color w:val="auto"/>
          <w:shd w:val="clear" w:color="auto" w:fill="4A86E8"/>
        </w:rPr>
        <w:t xml:space="preserve"> &lt;H2/&gt;</w:t>
      </w:r>
    </w:p>
    <w:bookmarkEnd w:id="62"/>
    <w:p w14:paraId="245D29F3" w14:textId="2544F284" w:rsidR="00911657" w:rsidRPr="00EE3978" w:rsidRDefault="00D135EA" w:rsidP="00C027C4">
      <w:pPr>
        <w:pStyle w:val="Standard"/>
        <w:spacing w:after="200" w:line="360" w:lineRule="auto"/>
        <w:ind w:right="992"/>
        <w:rPr>
          <w:rFonts w:ascii="Arial" w:hAnsi="Arial" w:cs="Arial"/>
          <w:b/>
        </w:rPr>
      </w:pPr>
      <w:r w:rsidRPr="00EE3978">
        <w:rPr>
          <w:rFonts w:ascii="Arial" w:hAnsi="Arial" w:cs="Arial"/>
        </w:rPr>
        <w:t xml:space="preserve">O </w:t>
      </w:r>
      <w:r w:rsidRPr="00EE3978">
        <w:rPr>
          <w:rFonts w:ascii="Arial" w:hAnsi="Arial" w:cs="Arial"/>
          <w:i/>
          <w:highlight w:val="cyan"/>
        </w:rPr>
        <w:t>Federal Bureau of Investigation (FBI)</w:t>
      </w:r>
      <w:r w:rsidRPr="00EE3978">
        <w:rPr>
          <w:rFonts w:ascii="Arial" w:hAnsi="Arial" w:cs="Arial"/>
        </w:rPr>
        <w:t xml:space="preserve"> </w:t>
      </w:r>
      <w:r w:rsidR="00911657" w:rsidRPr="00EE3978">
        <w:rPr>
          <w:rFonts w:ascii="Arial" w:hAnsi="Arial" w:cs="Arial"/>
        </w:rPr>
        <w:t xml:space="preserve">sugere que os infratores podem ser </w:t>
      </w:r>
      <w:r w:rsidR="004D60E1" w:rsidRPr="00EE3978">
        <w:rPr>
          <w:rFonts w:ascii="Arial" w:hAnsi="Arial" w:cs="Arial"/>
        </w:rPr>
        <w:t>classificados em organizados ou desorganizados a partir do seu modo</w:t>
      </w:r>
      <w:r w:rsidR="00911657" w:rsidRPr="00EE3978">
        <w:rPr>
          <w:rFonts w:ascii="Arial" w:hAnsi="Arial" w:cs="Arial"/>
        </w:rPr>
        <w:t xml:space="preserve"> de agir e dependendo dos níveis </w:t>
      </w:r>
      <w:r w:rsidR="00117AC3" w:rsidRPr="00EE3978">
        <w:rPr>
          <w:rFonts w:ascii="Arial" w:hAnsi="Arial" w:cs="Arial"/>
        </w:rPr>
        <w:t xml:space="preserve">de </w:t>
      </w:r>
      <w:r w:rsidR="00117AC3" w:rsidRPr="00EE3978">
        <w:rPr>
          <w:rFonts w:ascii="Arial" w:hAnsi="Arial" w:cs="Arial"/>
          <w:b/>
        </w:rPr>
        <w:t>sofisticação</w:t>
      </w:r>
      <w:r w:rsidR="00911657" w:rsidRPr="00EE3978">
        <w:rPr>
          <w:rFonts w:ascii="Arial" w:hAnsi="Arial" w:cs="Arial"/>
        </w:rPr>
        <w:t xml:space="preserve">, </w:t>
      </w:r>
      <w:r w:rsidR="00911657" w:rsidRPr="00EE3978">
        <w:rPr>
          <w:rFonts w:ascii="Arial" w:hAnsi="Arial" w:cs="Arial"/>
          <w:b/>
        </w:rPr>
        <w:t>planejamento</w:t>
      </w:r>
      <w:r w:rsidR="00911657" w:rsidRPr="00EE3978">
        <w:rPr>
          <w:rFonts w:ascii="Arial" w:hAnsi="Arial" w:cs="Arial"/>
        </w:rPr>
        <w:t xml:space="preserve"> e </w:t>
      </w:r>
      <w:r w:rsidR="00911657" w:rsidRPr="00EE3978">
        <w:rPr>
          <w:rFonts w:ascii="Arial" w:hAnsi="Arial" w:cs="Arial"/>
          <w:b/>
        </w:rPr>
        <w:t>competências sociais e cognitivas</w:t>
      </w:r>
      <w:r w:rsidR="00911657" w:rsidRPr="00EE3978">
        <w:rPr>
          <w:rFonts w:ascii="Arial" w:hAnsi="Arial" w:cs="Arial"/>
        </w:rPr>
        <w:t xml:space="preserve"> observáveis na preparação do crime.</w:t>
      </w:r>
    </w:p>
    <w:p w14:paraId="0169C5A1" w14:textId="054D6135" w:rsidR="00B82E45"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Trata-se de uma tipologia simples que não exige formação psicológica do investigador, </w:t>
      </w:r>
      <w:r w:rsidR="00D135EA" w:rsidRPr="00EE3978">
        <w:rPr>
          <w:rFonts w:ascii="Arial" w:hAnsi="Arial" w:cs="Arial"/>
        </w:rPr>
        <w:t xml:space="preserve">o que a torna </w:t>
      </w:r>
      <w:r w:rsidRPr="00EE3978">
        <w:rPr>
          <w:rFonts w:ascii="Arial" w:hAnsi="Arial" w:cs="Arial"/>
        </w:rPr>
        <w:t>muito fácil de aplicar e muito útil na investigação de crimes como violência sexual e homicídio.</w:t>
      </w:r>
    </w:p>
    <w:p w14:paraId="366541FD" w14:textId="77777777" w:rsidR="00911657" w:rsidRPr="00EE3978" w:rsidRDefault="00D01562" w:rsidP="00C027C4">
      <w:pPr>
        <w:pStyle w:val="Standard"/>
        <w:spacing w:after="200" w:line="360" w:lineRule="auto"/>
        <w:ind w:right="992"/>
        <w:rPr>
          <w:rFonts w:ascii="Arial" w:hAnsi="Arial" w:cs="Arial"/>
          <w:b/>
        </w:rPr>
      </w:pPr>
      <w:r w:rsidRPr="00EE3978">
        <w:rPr>
          <w:rFonts w:ascii="Arial" w:eastAsia="Arial" w:hAnsi="Arial" w:cs="Arial"/>
          <w:b/>
          <w:shd w:val="clear" w:color="auto" w:fill="4A86E8"/>
        </w:rPr>
        <w:t>&lt;H2&gt;</w:t>
      </w:r>
      <w:r w:rsidR="00911657" w:rsidRPr="00EE3978">
        <w:rPr>
          <w:rFonts w:ascii="Arial" w:hAnsi="Arial" w:cs="Arial"/>
          <w:b/>
        </w:rPr>
        <w:t>Agressores do tipo organizado</w:t>
      </w:r>
      <w:r w:rsidRPr="00EE3978">
        <w:rPr>
          <w:rFonts w:ascii="Arial" w:eastAsia="Arial" w:hAnsi="Arial" w:cs="Arial"/>
          <w:b/>
          <w:shd w:val="clear" w:color="auto" w:fill="4A86E8"/>
        </w:rPr>
        <w:t>&lt;H2/&gt;</w:t>
      </w:r>
    </w:p>
    <w:p w14:paraId="65A145EC" w14:textId="77777777" w:rsidR="00117AC3"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Quando </w:t>
      </w:r>
      <w:r w:rsidR="00117AC3" w:rsidRPr="00EE3978">
        <w:rPr>
          <w:rFonts w:ascii="Arial" w:hAnsi="Arial" w:cs="Arial"/>
        </w:rPr>
        <w:t>a equipe de investigação</w:t>
      </w:r>
      <w:r w:rsidRPr="00EE3978">
        <w:rPr>
          <w:rFonts w:ascii="Arial" w:hAnsi="Arial" w:cs="Arial"/>
        </w:rPr>
        <w:t xml:space="preserve"> encontra um local de crime organizado a indicação é de que se trata de um infrator que procurou planejar a pratica delituosa. </w:t>
      </w:r>
    </w:p>
    <w:p w14:paraId="770465B8" w14:textId="3344D95B"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A tendência é de que a </w:t>
      </w:r>
      <w:r w:rsidR="00117AC3" w:rsidRPr="00EE3978">
        <w:rPr>
          <w:rFonts w:ascii="Arial" w:hAnsi="Arial" w:cs="Arial"/>
        </w:rPr>
        <w:t>vítima</w:t>
      </w:r>
      <w:r w:rsidRPr="00EE3978">
        <w:rPr>
          <w:rFonts w:ascii="Arial" w:hAnsi="Arial" w:cs="Arial"/>
        </w:rPr>
        <w:t xml:space="preserve"> seja desconhecida </w:t>
      </w:r>
      <w:r w:rsidR="00117AC3" w:rsidRPr="00EE3978">
        <w:rPr>
          <w:rFonts w:ascii="Arial" w:hAnsi="Arial" w:cs="Arial"/>
        </w:rPr>
        <w:t>d</w:t>
      </w:r>
      <w:r w:rsidRPr="00EE3978">
        <w:rPr>
          <w:rFonts w:ascii="Arial" w:hAnsi="Arial" w:cs="Arial"/>
        </w:rPr>
        <w:t>o infrator e</w:t>
      </w:r>
      <w:r w:rsidR="00D135EA" w:rsidRPr="00EE3978">
        <w:rPr>
          <w:rFonts w:ascii="Arial" w:hAnsi="Arial" w:cs="Arial"/>
        </w:rPr>
        <w:t xml:space="preserve"> que possa</w:t>
      </w:r>
      <w:r w:rsidR="00F31655" w:rsidRPr="00EE3978">
        <w:rPr>
          <w:rFonts w:ascii="Arial" w:hAnsi="Arial" w:cs="Arial"/>
        </w:rPr>
        <w:t xml:space="preserve"> </w:t>
      </w:r>
      <w:r w:rsidR="00D135EA" w:rsidRPr="00EE3978">
        <w:rPr>
          <w:rFonts w:ascii="Arial" w:hAnsi="Arial" w:cs="Arial"/>
        </w:rPr>
        <w:t xml:space="preserve">ter sido </w:t>
      </w:r>
      <w:r w:rsidRPr="00EE3978">
        <w:rPr>
          <w:rFonts w:ascii="Arial" w:hAnsi="Arial" w:cs="Arial"/>
        </w:rPr>
        <w:t xml:space="preserve">controlada </w:t>
      </w:r>
      <w:r w:rsidR="00D135EA" w:rsidRPr="00EE3978">
        <w:rPr>
          <w:rFonts w:ascii="Arial" w:hAnsi="Arial" w:cs="Arial"/>
        </w:rPr>
        <w:t xml:space="preserve">com o </w:t>
      </w:r>
      <w:r w:rsidRPr="00EE3978">
        <w:rPr>
          <w:rFonts w:ascii="Arial" w:hAnsi="Arial" w:cs="Arial"/>
        </w:rPr>
        <w:t>uso de algum instrumento como corda</w:t>
      </w:r>
      <w:r w:rsidR="00D135EA" w:rsidRPr="00EE3978">
        <w:rPr>
          <w:rFonts w:ascii="Arial" w:hAnsi="Arial" w:cs="Arial"/>
        </w:rPr>
        <w:t xml:space="preserve"> ou</w:t>
      </w:r>
      <w:r w:rsidRPr="00EE3978">
        <w:rPr>
          <w:rFonts w:ascii="Arial" w:hAnsi="Arial" w:cs="Arial"/>
        </w:rPr>
        <w:t xml:space="preserve"> algema, </w:t>
      </w:r>
      <w:r w:rsidR="00D135EA" w:rsidRPr="00EE3978">
        <w:rPr>
          <w:rFonts w:ascii="Arial" w:hAnsi="Arial" w:cs="Arial"/>
        </w:rPr>
        <w:t xml:space="preserve">bem como é provável que tenha </w:t>
      </w:r>
      <w:r w:rsidRPr="00EE3978">
        <w:rPr>
          <w:rFonts w:ascii="Arial" w:hAnsi="Arial" w:cs="Arial"/>
        </w:rPr>
        <w:t>ocorrido agressões antes da morte, quando for o caso.</w:t>
      </w:r>
    </w:p>
    <w:p w14:paraId="36611F76" w14:textId="6F88349C" w:rsidR="00D135EA"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As informações contidas em uma cena com estas características sugerem </w:t>
      </w:r>
      <w:r w:rsidR="00D135EA" w:rsidRPr="00EE3978">
        <w:rPr>
          <w:rFonts w:ascii="Arial" w:hAnsi="Arial" w:cs="Arial"/>
        </w:rPr>
        <w:t xml:space="preserve">  a prática por</w:t>
      </w:r>
      <w:r w:rsidRPr="00EE3978">
        <w:rPr>
          <w:rFonts w:ascii="Arial" w:hAnsi="Arial" w:cs="Arial"/>
        </w:rPr>
        <w:t xml:space="preserve"> infrator organizado</w:t>
      </w:r>
      <w:r w:rsidR="00D135EA" w:rsidRPr="00EE3978">
        <w:rPr>
          <w:rFonts w:ascii="Arial" w:hAnsi="Arial" w:cs="Arial"/>
        </w:rPr>
        <w:t xml:space="preserve"> e com mais algumas características que observamos na imagem a seguir.</w:t>
      </w:r>
    </w:p>
    <w:p w14:paraId="40D5EE24" w14:textId="57004624" w:rsidR="00D135EA" w:rsidRPr="00EE3978" w:rsidRDefault="00D135EA" w:rsidP="00C027C4">
      <w:pPr>
        <w:pStyle w:val="Standard"/>
        <w:spacing w:after="200" w:line="360" w:lineRule="auto"/>
        <w:ind w:right="992"/>
        <w:rPr>
          <w:rFonts w:ascii="Arial" w:hAnsi="Arial" w:cs="Arial"/>
        </w:rPr>
      </w:pPr>
      <w:commentRangeStart w:id="63"/>
      <w:commentRangeStart w:id="64"/>
      <w:r w:rsidRPr="00EE3978">
        <w:rPr>
          <w:rFonts w:ascii="Arial" w:hAnsi="Arial" w:cs="Arial"/>
          <w:noProof/>
          <w:lang w:eastAsia="pt-BR"/>
        </w:rPr>
        <w:lastRenderedPageBreak/>
        <w:drawing>
          <wp:inline distT="0" distB="0" distL="0" distR="0" wp14:anchorId="5E68CB90" wp14:editId="786BB4B4">
            <wp:extent cx="5709920" cy="3615055"/>
            <wp:effectExtent l="0" t="0" r="0" b="0"/>
            <wp:docPr id="19" name="Imagem 19" descr="Silhouette of man in ho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lhouette of man in hood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3615055"/>
                    </a:xfrm>
                    <a:prstGeom prst="rect">
                      <a:avLst/>
                    </a:prstGeom>
                    <a:noFill/>
                    <a:ln>
                      <a:noFill/>
                    </a:ln>
                  </pic:spPr>
                </pic:pic>
              </a:graphicData>
            </a:graphic>
          </wp:inline>
        </w:drawing>
      </w:r>
      <w:commentRangeEnd w:id="63"/>
      <w:r w:rsidRPr="00EE3978">
        <w:rPr>
          <w:rStyle w:val="Refdecomentrio"/>
          <w:rFonts w:ascii="Arial" w:eastAsiaTheme="minorHAnsi" w:hAnsi="Arial" w:cs="Arial"/>
          <w:color w:val="auto"/>
          <w:kern w:val="0"/>
          <w:sz w:val="24"/>
          <w:szCs w:val="24"/>
          <w:lang w:eastAsia="en-US"/>
        </w:rPr>
        <w:commentReference w:id="63"/>
      </w:r>
      <w:commentRangeEnd w:id="64"/>
      <w:r w:rsidR="004613A5">
        <w:rPr>
          <w:rStyle w:val="Refdecomentrio"/>
          <w:rFonts w:asciiTheme="minorHAnsi" w:eastAsiaTheme="minorHAnsi" w:hAnsiTheme="minorHAnsi" w:cstheme="minorBidi"/>
          <w:color w:val="auto"/>
          <w:kern w:val="0"/>
          <w:lang w:eastAsia="en-US"/>
        </w:rPr>
        <w:commentReference w:id="64"/>
      </w:r>
    </w:p>
    <w:p w14:paraId="416BAFDD" w14:textId="3C78206A" w:rsidR="009878D7" w:rsidRPr="00EE3978" w:rsidRDefault="009878D7" w:rsidP="00EE4A00">
      <w:pPr>
        <w:pStyle w:val="Standard"/>
        <w:spacing w:after="200"/>
        <w:ind w:right="992"/>
        <w:rPr>
          <w:rFonts w:ascii="Arial" w:eastAsia="Times New Roman" w:hAnsi="Arial" w:cs="Arial"/>
          <w:color w:val="FF0000"/>
          <w:sz w:val="22"/>
          <w:szCs w:val="22"/>
        </w:rPr>
      </w:pPr>
      <w:r w:rsidRPr="00EE3978">
        <w:rPr>
          <w:rFonts w:ascii="Arial" w:eastAsia="Times New Roman" w:hAnsi="Arial" w:cs="Arial"/>
          <w:b/>
          <w:color w:val="FF0000"/>
          <w:sz w:val="22"/>
          <w:szCs w:val="22"/>
        </w:rPr>
        <w:t xml:space="preserve">Figura </w:t>
      </w:r>
      <w:r w:rsidR="00EE6CBB">
        <w:rPr>
          <w:rFonts w:ascii="Arial" w:eastAsia="Times New Roman" w:hAnsi="Arial" w:cs="Arial"/>
          <w:b/>
          <w:color w:val="FF0000"/>
          <w:sz w:val="22"/>
          <w:szCs w:val="22"/>
        </w:rPr>
        <w:t>21</w:t>
      </w:r>
      <w:r w:rsidRPr="00EE3978">
        <w:rPr>
          <w:rFonts w:ascii="Arial" w:eastAsia="Times New Roman" w:hAnsi="Arial" w:cs="Arial"/>
          <w:b/>
          <w:color w:val="FF0000"/>
          <w:sz w:val="22"/>
          <w:szCs w:val="22"/>
        </w:rPr>
        <w:t>:</w:t>
      </w:r>
      <w:r w:rsidRPr="00EE3978">
        <w:rPr>
          <w:rFonts w:ascii="Arial" w:eastAsia="Times New Roman" w:hAnsi="Arial" w:cs="Arial"/>
          <w:color w:val="FF0000"/>
          <w:sz w:val="22"/>
          <w:szCs w:val="22"/>
        </w:rPr>
        <w:t xml:space="preserve"> Características de um infrator organizado.</w:t>
      </w:r>
      <w:r w:rsidRPr="00EE3978">
        <w:rPr>
          <w:rFonts w:ascii="Arial" w:eastAsia="Times New Roman" w:hAnsi="Arial" w:cs="Arial"/>
          <w:b/>
          <w:color w:val="FF0000"/>
          <w:sz w:val="22"/>
          <w:szCs w:val="22"/>
        </w:rPr>
        <w:t xml:space="preserve"> Fonte: </w:t>
      </w:r>
      <w:r w:rsidRPr="00EE3978">
        <w:rPr>
          <w:rFonts w:ascii="Arial" w:eastAsia="Times New Roman" w:hAnsi="Arial" w:cs="Arial"/>
          <w:color w:val="FF0000"/>
          <w:sz w:val="22"/>
          <w:szCs w:val="22"/>
        </w:rPr>
        <w:t>Shutterstock (2019), adaptado por labSEAD</w:t>
      </w:r>
      <w:r w:rsidR="00A00148">
        <w:rPr>
          <w:rFonts w:ascii="Arial" w:eastAsia="Times New Roman" w:hAnsi="Arial" w:cs="Arial"/>
          <w:color w:val="FF0000"/>
          <w:sz w:val="22"/>
          <w:szCs w:val="22"/>
        </w:rPr>
        <w:t>-UFSC</w:t>
      </w:r>
      <w:r w:rsidRPr="00EE3978">
        <w:rPr>
          <w:rFonts w:ascii="Arial" w:eastAsia="Times New Roman" w:hAnsi="Arial" w:cs="Arial"/>
          <w:color w:val="FF0000"/>
          <w:sz w:val="22"/>
          <w:szCs w:val="22"/>
        </w:rPr>
        <w:t xml:space="preserve"> (2019).</w:t>
      </w:r>
    </w:p>
    <w:p w14:paraId="5100CED7" w14:textId="77777777" w:rsidR="00EE4A00" w:rsidRPr="00EE3978" w:rsidRDefault="00EE4A00" w:rsidP="00EE4A00">
      <w:pPr>
        <w:pStyle w:val="Standard"/>
        <w:spacing w:after="200"/>
        <w:ind w:right="992"/>
        <w:rPr>
          <w:rFonts w:ascii="Arial" w:eastAsia="Times New Roman" w:hAnsi="Arial" w:cs="Arial"/>
          <w:color w:val="FF0000"/>
          <w:sz w:val="22"/>
          <w:szCs w:val="22"/>
        </w:rPr>
      </w:pPr>
    </w:p>
    <w:p w14:paraId="0771F6D7" w14:textId="06D643AE" w:rsidR="00911657" w:rsidRPr="00EE3978" w:rsidRDefault="009878D7" w:rsidP="00C027C4">
      <w:pPr>
        <w:pStyle w:val="Standard"/>
        <w:spacing w:after="200" w:line="360" w:lineRule="auto"/>
        <w:ind w:right="992"/>
        <w:rPr>
          <w:rFonts w:ascii="Arial" w:hAnsi="Arial" w:cs="Arial"/>
        </w:rPr>
      </w:pPr>
      <w:r w:rsidRPr="00EE3978">
        <w:rPr>
          <w:rFonts w:ascii="Arial" w:hAnsi="Arial" w:cs="Arial"/>
        </w:rPr>
        <w:t>A teoria proposta pelo FBI, afirma que a tipologia deste infrator pode</w:t>
      </w:r>
      <w:r w:rsidR="00911657" w:rsidRPr="00EE3978">
        <w:rPr>
          <w:rFonts w:ascii="Arial" w:hAnsi="Arial" w:cs="Arial"/>
        </w:rPr>
        <w:t xml:space="preserve"> ter nascido entre os primeiros filhos, ter o temperamento mantido sob controle durante o </w:t>
      </w:r>
      <w:r w:rsidR="00117AC3" w:rsidRPr="00EE3978">
        <w:rPr>
          <w:rFonts w:ascii="Arial" w:hAnsi="Arial" w:cs="Arial"/>
        </w:rPr>
        <w:t>evento</w:t>
      </w:r>
      <w:r w:rsidR="00911657" w:rsidRPr="00EE3978">
        <w:rPr>
          <w:rFonts w:ascii="Arial" w:hAnsi="Arial" w:cs="Arial"/>
        </w:rPr>
        <w:t xml:space="preserve"> e tende a ter uma vida cotidiana organizada, com aparência cuidada que se reflete na sua vida, na sua casa e no seu crime.  </w:t>
      </w:r>
      <w:r w:rsidR="00117AC3" w:rsidRPr="00EE3978">
        <w:rPr>
          <w:rFonts w:ascii="Arial" w:hAnsi="Arial" w:cs="Arial"/>
        </w:rPr>
        <w:t>Frequentemente</w:t>
      </w:r>
      <w:r w:rsidRPr="00EE3978">
        <w:rPr>
          <w:rFonts w:ascii="Arial" w:hAnsi="Arial" w:cs="Arial"/>
        </w:rPr>
        <w:t xml:space="preserve">, </w:t>
      </w:r>
      <w:r w:rsidR="00911657" w:rsidRPr="00EE3978">
        <w:rPr>
          <w:rFonts w:ascii="Arial" w:hAnsi="Arial" w:cs="Arial"/>
        </w:rPr>
        <w:t>trata-se de</w:t>
      </w:r>
      <w:r w:rsidRPr="00EE3978">
        <w:rPr>
          <w:rFonts w:ascii="Arial" w:hAnsi="Arial" w:cs="Arial"/>
        </w:rPr>
        <w:t xml:space="preserve"> uma</w:t>
      </w:r>
      <w:r w:rsidR="00911657" w:rsidRPr="00EE3978">
        <w:rPr>
          <w:rFonts w:ascii="Arial" w:hAnsi="Arial" w:cs="Arial"/>
        </w:rPr>
        <w:t xml:space="preserve"> pessoa </w:t>
      </w:r>
      <w:r w:rsidRPr="00EE3978">
        <w:rPr>
          <w:rFonts w:ascii="Arial" w:hAnsi="Arial" w:cs="Arial"/>
        </w:rPr>
        <w:t>com um</w:t>
      </w:r>
      <w:r w:rsidR="00911657" w:rsidRPr="00EE3978">
        <w:rPr>
          <w:rFonts w:ascii="Arial" w:hAnsi="Arial" w:cs="Arial"/>
        </w:rPr>
        <w:t xml:space="preserve"> distúrbio obsessivo-</w:t>
      </w:r>
      <w:r w:rsidR="00500436" w:rsidRPr="00EE3978">
        <w:rPr>
          <w:rFonts w:ascii="Arial" w:hAnsi="Arial" w:cs="Arial"/>
        </w:rPr>
        <w:t>compulsivo, extremamente meticuloso</w:t>
      </w:r>
      <w:r w:rsidR="00911657" w:rsidRPr="00EE3978">
        <w:rPr>
          <w:rFonts w:ascii="Arial" w:hAnsi="Arial" w:cs="Arial"/>
        </w:rPr>
        <w:t xml:space="preserve"> que procura dar um lugar para cada coisa.</w:t>
      </w:r>
    </w:p>
    <w:p w14:paraId="47BDF524" w14:textId="57BFABD5" w:rsidR="009878D7" w:rsidRPr="00EE3978" w:rsidRDefault="009878D7" w:rsidP="00C027C4">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3A173D4B" w14:textId="77777777" w:rsidR="00524B39" w:rsidRPr="00EE3978" w:rsidRDefault="00524B39" w:rsidP="00C027C4">
      <w:pPr>
        <w:pStyle w:val="Standard"/>
        <w:spacing w:after="200" w:line="360" w:lineRule="auto"/>
        <w:ind w:right="992"/>
        <w:rPr>
          <w:rFonts w:ascii="Arial" w:hAnsi="Arial" w:cs="Arial"/>
          <w:color w:val="FF0000"/>
        </w:rPr>
      </w:pPr>
      <w:r w:rsidRPr="00EE3978">
        <w:rPr>
          <w:rFonts w:ascii="Arial" w:hAnsi="Arial" w:cs="Arial"/>
          <w:color w:val="FF0000"/>
        </w:rPr>
        <w:t>O infrator organizado não tem</w:t>
      </w:r>
      <w:r w:rsidR="00911657" w:rsidRPr="00EE3978">
        <w:rPr>
          <w:rFonts w:ascii="Arial" w:hAnsi="Arial" w:cs="Arial"/>
          <w:color w:val="FF0000"/>
        </w:rPr>
        <w:t xml:space="preserve"> problema em buscar relacionamen</w:t>
      </w:r>
      <w:r w:rsidRPr="00EE3978">
        <w:rPr>
          <w:rFonts w:ascii="Arial" w:hAnsi="Arial" w:cs="Arial"/>
          <w:color w:val="FF0000"/>
        </w:rPr>
        <w:t>tos fora de sua área de conforto, por isso busca</w:t>
      </w:r>
      <w:r w:rsidR="00911657" w:rsidRPr="00EE3978">
        <w:rPr>
          <w:rFonts w:ascii="Arial" w:hAnsi="Arial" w:cs="Arial"/>
          <w:color w:val="FF0000"/>
        </w:rPr>
        <w:t xml:space="preserve"> suas </w:t>
      </w:r>
      <w:r w:rsidR="000F0444" w:rsidRPr="00EE3978">
        <w:rPr>
          <w:rFonts w:ascii="Arial" w:hAnsi="Arial" w:cs="Arial"/>
          <w:color w:val="FF0000"/>
        </w:rPr>
        <w:t>vítimas</w:t>
      </w:r>
      <w:r w:rsidR="00911657" w:rsidRPr="00EE3978">
        <w:rPr>
          <w:rFonts w:ascii="Arial" w:hAnsi="Arial" w:cs="Arial"/>
          <w:color w:val="FF0000"/>
        </w:rPr>
        <w:t xml:space="preserve"> longe de sua área residencial. </w:t>
      </w:r>
    </w:p>
    <w:p w14:paraId="6F2FF67F" w14:textId="5671822A" w:rsidR="009878D7" w:rsidRPr="00EE3978" w:rsidRDefault="009878D7" w:rsidP="00C027C4">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28974003" w14:textId="4697607C" w:rsidR="00524B39" w:rsidRPr="00EE3978" w:rsidRDefault="001213D1" w:rsidP="00C027C4">
      <w:pPr>
        <w:pStyle w:val="Standard"/>
        <w:spacing w:after="200" w:line="360" w:lineRule="auto"/>
        <w:ind w:right="992"/>
        <w:rPr>
          <w:rFonts w:ascii="Arial" w:hAnsi="Arial" w:cs="Arial"/>
        </w:rPr>
      </w:pPr>
      <w:r w:rsidRPr="00EE3978">
        <w:rPr>
          <w:rFonts w:ascii="Arial" w:hAnsi="Arial" w:cs="Arial"/>
        </w:rPr>
        <w:t>Este infrator t</w:t>
      </w:r>
      <w:r w:rsidR="00911657" w:rsidRPr="00EE3978">
        <w:rPr>
          <w:rFonts w:ascii="Arial" w:hAnsi="Arial" w:cs="Arial"/>
        </w:rPr>
        <w:t xml:space="preserve">ira proveito dessa facilidade de relacionamento social e de causar boas impressões nos outros, para atrair suas </w:t>
      </w:r>
      <w:r w:rsidR="000E61E0" w:rsidRPr="00EE3978">
        <w:rPr>
          <w:rFonts w:ascii="Arial" w:hAnsi="Arial" w:cs="Arial"/>
        </w:rPr>
        <w:t>vítimas</w:t>
      </w:r>
      <w:r w:rsidR="00911657" w:rsidRPr="00EE3978">
        <w:rPr>
          <w:rFonts w:ascii="Arial" w:hAnsi="Arial" w:cs="Arial"/>
        </w:rPr>
        <w:t>. Normalmente</w:t>
      </w:r>
      <w:r w:rsidRPr="00EE3978">
        <w:rPr>
          <w:rFonts w:ascii="Arial" w:hAnsi="Arial" w:cs="Arial"/>
        </w:rPr>
        <w:t>,</w:t>
      </w:r>
      <w:r w:rsidR="00911657" w:rsidRPr="00EE3978">
        <w:rPr>
          <w:rFonts w:ascii="Arial" w:hAnsi="Arial" w:cs="Arial"/>
        </w:rPr>
        <w:t xml:space="preserve"> se veste muito bem e tem um </w:t>
      </w:r>
      <w:r w:rsidR="00524B39" w:rsidRPr="00EE3978">
        <w:rPr>
          <w:rFonts w:ascii="Arial" w:hAnsi="Arial" w:cs="Arial"/>
        </w:rPr>
        <w:t>autoconceito</w:t>
      </w:r>
      <w:r w:rsidR="00911657" w:rsidRPr="00EE3978">
        <w:rPr>
          <w:rFonts w:ascii="Arial" w:hAnsi="Arial" w:cs="Arial"/>
        </w:rPr>
        <w:t xml:space="preserve"> muito elevado, sempre se achando sabedor de tudo, com traços narcisistas e ego-maníaco.</w:t>
      </w:r>
    </w:p>
    <w:p w14:paraId="4D7F7DCB" w14:textId="385D59FA"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Es</w:t>
      </w:r>
      <w:r w:rsidR="001213D1" w:rsidRPr="00EE3978">
        <w:rPr>
          <w:rFonts w:ascii="Arial" w:hAnsi="Arial" w:cs="Arial"/>
        </w:rPr>
        <w:t>t</w:t>
      </w:r>
      <w:r w:rsidRPr="00EE3978">
        <w:rPr>
          <w:rFonts w:ascii="Arial" w:hAnsi="Arial" w:cs="Arial"/>
        </w:rPr>
        <w:t xml:space="preserve">as características o ajudam a se manter longe das suspeitas de autoria. Por se achar dono da verdade não suporta críticas e pode reagir a elas com extrema violência. Para ele, a prática do crime é apenas um jogo o que o faz voltar à cena </w:t>
      </w:r>
      <w:r w:rsidRPr="00EE3978">
        <w:rPr>
          <w:rFonts w:ascii="Arial" w:hAnsi="Arial" w:cs="Arial"/>
        </w:rPr>
        <w:lastRenderedPageBreak/>
        <w:t>buscando sentir a mesma sensação.</w:t>
      </w:r>
    </w:p>
    <w:p w14:paraId="3754E9BD" w14:textId="2A7020BE" w:rsidR="001213D1" w:rsidRPr="00EE3978" w:rsidRDefault="001213D1" w:rsidP="001213D1">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22085BD4" w14:textId="10140A08" w:rsidR="00911657" w:rsidRPr="00EE3978" w:rsidRDefault="00911657" w:rsidP="001213D1">
      <w:pPr>
        <w:pStyle w:val="Standard"/>
        <w:spacing w:after="200" w:line="360" w:lineRule="auto"/>
        <w:ind w:right="992"/>
        <w:rPr>
          <w:rFonts w:ascii="Arial" w:hAnsi="Arial" w:cs="Arial"/>
          <w:color w:val="FF0000"/>
        </w:rPr>
      </w:pPr>
      <w:r w:rsidRPr="00EE3978">
        <w:rPr>
          <w:rFonts w:ascii="Arial" w:hAnsi="Arial" w:cs="Arial"/>
          <w:color w:val="FF0000"/>
        </w:rPr>
        <w:t xml:space="preserve">Durante as entrevistas, a recomendação é </w:t>
      </w:r>
      <w:r w:rsidR="000E666D" w:rsidRPr="00EE3978">
        <w:rPr>
          <w:rFonts w:ascii="Arial" w:hAnsi="Arial" w:cs="Arial"/>
          <w:color w:val="FF0000"/>
        </w:rPr>
        <w:t>que o infrator</w:t>
      </w:r>
      <w:r w:rsidRPr="00EE3978">
        <w:rPr>
          <w:rFonts w:ascii="Arial" w:hAnsi="Arial" w:cs="Arial"/>
          <w:color w:val="FF0000"/>
        </w:rPr>
        <w:t xml:space="preserve"> s</w:t>
      </w:r>
      <w:r w:rsidR="00524B39" w:rsidRPr="00EE3978">
        <w:rPr>
          <w:rFonts w:ascii="Arial" w:hAnsi="Arial" w:cs="Arial"/>
          <w:color w:val="FF0000"/>
        </w:rPr>
        <w:t>eja confrontado diretamente, pois respeita</w:t>
      </w:r>
      <w:r w:rsidRPr="00EE3978">
        <w:rPr>
          <w:rFonts w:ascii="Arial" w:hAnsi="Arial" w:cs="Arial"/>
          <w:color w:val="FF0000"/>
        </w:rPr>
        <w:t xml:space="preserve"> competência e rigor</w:t>
      </w:r>
      <w:r w:rsidR="00524B39" w:rsidRPr="00EE3978">
        <w:rPr>
          <w:rFonts w:ascii="Arial" w:hAnsi="Arial" w:cs="Arial"/>
          <w:color w:val="FF0000"/>
        </w:rPr>
        <w:t xml:space="preserve">. Que </w:t>
      </w:r>
      <w:r w:rsidRPr="00EE3978">
        <w:rPr>
          <w:rFonts w:ascii="Arial" w:hAnsi="Arial" w:cs="Arial"/>
          <w:color w:val="FF0000"/>
        </w:rPr>
        <w:t>seja abordado sempre pela mesma pessoa</w:t>
      </w:r>
      <w:r w:rsidR="00A13E5F" w:rsidRPr="00EE3978">
        <w:rPr>
          <w:rFonts w:ascii="Arial" w:hAnsi="Arial" w:cs="Arial"/>
          <w:color w:val="FF0000"/>
        </w:rPr>
        <w:t xml:space="preserve">, que </w:t>
      </w:r>
      <w:r w:rsidRPr="00EE3978">
        <w:rPr>
          <w:rFonts w:ascii="Arial" w:hAnsi="Arial" w:cs="Arial"/>
          <w:color w:val="FF0000"/>
        </w:rPr>
        <w:t>deve estar segura da exatidão de suas informações</w:t>
      </w:r>
      <w:r w:rsidR="00A13E5F" w:rsidRPr="00EE3978">
        <w:rPr>
          <w:rFonts w:ascii="Arial" w:hAnsi="Arial" w:cs="Arial"/>
          <w:color w:val="FF0000"/>
        </w:rPr>
        <w:t>,</w:t>
      </w:r>
      <w:r w:rsidRPr="00EE3978">
        <w:rPr>
          <w:rFonts w:ascii="Arial" w:hAnsi="Arial" w:cs="Arial"/>
          <w:color w:val="FF0000"/>
        </w:rPr>
        <w:t xml:space="preserve"> visto que</w:t>
      </w:r>
      <w:r w:rsidR="00A13E5F" w:rsidRPr="00EE3978">
        <w:rPr>
          <w:rFonts w:ascii="Arial" w:hAnsi="Arial" w:cs="Arial"/>
          <w:color w:val="FF0000"/>
        </w:rPr>
        <w:t xml:space="preserve"> o</w:t>
      </w:r>
      <w:r w:rsidRPr="00EE3978">
        <w:rPr>
          <w:rFonts w:ascii="Arial" w:hAnsi="Arial" w:cs="Arial"/>
          <w:color w:val="FF0000"/>
        </w:rPr>
        <w:t xml:space="preserve"> suspeito saberá identificar qualquer tentativa de manipulação por parte do entrevistador.</w:t>
      </w:r>
    </w:p>
    <w:p w14:paraId="2AA4EBD2" w14:textId="2C6A9891" w:rsidR="001213D1" w:rsidRPr="00EE3978" w:rsidRDefault="001213D1" w:rsidP="001213D1">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35B7A34A" w14:textId="77777777" w:rsidR="00911657" w:rsidRPr="00EE3978" w:rsidRDefault="00524B39" w:rsidP="00C027C4">
      <w:pPr>
        <w:pStyle w:val="Standard"/>
        <w:spacing w:after="200" w:line="360" w:lineRule="auto"/>
        <w:ind w:right="992"/>
        <w:rPr>
          <w:rFonts w:ascii="Arial" w:hAnsi="Arial" w:cs="Arial"/>
        </w:rPr>
      </w:pPr>
      <w:r w:rsidRPr="00EE3978">
        <w:rPr>
          <w:rFonts w:ascii="Arial" w:hAnsi="Arial" w:cs="Arial"/>
        </w:rPr>
        <w:t>E ainda, a</w:t>
      </w:r>
      <w:r w:rsidR="00911657" w:rsidRPr="00EE3978">
        <w:rPr>
          <w:rFonts w:ascii="Arial" w:hAnsi="Arial" w:cs="Arial"/>
        </w:rPr>
        <w:t xml:space="preserve">s entrevistas devem ser por tempo curto e, preferencialmente, no período da noite quando esse </w:t>
      </w:r>
      <w:r w:rsidRPr="00EE3978">
        <w:rPr>
          <w:rFonts w:ascii="Arial" w:hAnsi="Arial" w:cs="Arial"/>
        </w:rPr>
        <w:t>suspeito está mais relaxado</w:t>
      </w:r>
      <w:r w:rsidR="00911657" w:rsidRPr="00EE3978">
        <w:rPr>
          <w:rFonts w:ascii="Arial" w:hAnsi="Arial" w:cs="Arial"/>
        </w:rPr>
        <w:t xml:space="preserve"> psicologicamente.</w:t>
      </w:r>
    </w:p>
    <w:p w14:paraId="60FF3A79" w14:textId="77777777" w:rsidR="00EE4A00" w:rsidRPr="00EE3978" w:rsidRDefault="00EE4A00" w:rsidP="00C027C4">
      <w:pPr>
        <w:pStyle w:val="Standard"/>
        <w:spacing w:after="200" w:line="360" w:lineRule="auto"/>
        <w:ind w:right="992"/>
        <w:rPr>
          <w:rFonts w:ascii="Arial" w:hAnsi="Arial" w:cs="Arial"/>
        </w:rPr>
      </w:pPr>
    </w:p>
    <w:p w14:paraId="61002E77" w14:textId="77777777" w:rsidR="00911657" w:rsidRPr="00EE3978" w:rsidRDefault="00E879EC" w:rsidP="00C027C4">
      <w:pPr>
        <w:pStyle w:val="Standard"/>
        <w:spacing w:after="200" w:line="360" w:lineRule="auto"/>
        <w:ind w:right="992"/>
        <w:rPr>
          <w:rFonts w:ascii="Arial" w:hAnsi="Arial" w:cs="Arial"/>
          <w:b/>
        </w:rPr>
      </w:pPr>
      <w:r w:rsidRPr="00EE3978">
        <w:rPr>
          <w:rFonts w:ascii="Arial" w:eastAsia="Arial" w:hAnsi="Arial" w:cs="Arial"/>
          <w:b/>
          <w:shd w:val="clear" w:color="auto" w:fill="4A86E8"/>
        </w:rPr>
        <w:t>&lt;H2&gt;</w:t>
      </w:r>
      <w:r w:rsidR="00911657" w:rsidRPr="00EE3978">
        <w:rPr>
          <w:rFonts w:ascii="Arial" w:hAnsi="Arial" w:cs="Arial"/>
          <w:b/>
        </w:rPr>
        <w:t>Agressores do tipo desorganizado</w:t>
      </w:r>
      <w:r w:rsidRPr="00EE3978">
        <w:rPr>
          <w:rFonts w:ascii="Arial" w:eastAsia="Arial" w:hAnsi="Arial" w:cs="Arial"/>
          <w:b/>
          <w:shd w:val="clear" w:color="auto" w:fill="4A86E8"/>
        </w:rPr>
        <w:t>&lt;H2/&gt;</w:t>
      </w:r>
    </w:p>
    <w:p w14:paraId="5F036A3D" w14:textId="4D3188E5" w:rsidR="00524B39" w:rsidRPr="00EE3978" w:rsidRDefault="00524B39" w:rsidP="00C027C4">
      <w:pPr>
        <w:pStyle w:val="Standard"/>
        <w:spacing w:after="200" w:line="360" w:lineRule="auto"/>
        <w:ind w:right="992"/>
        <w:rPr>
          <w:rFonts w:ascii="Arial" w:hAnsi="Arial" w:cs="Arial"/>
        </w:rPr>
      </w:pPr>
      <w:r w:rsidRPr="00EE3978">
        <w:rPr>
          <w:rFonts w:ascii="Arial" w:hAnsi="Arial" w:cs="Arial"/>
        </w:rPr>
        <w:t>A desorganização de u</w:t>
      </w:r>
      <w:r w:rsidR="00911657" w:rsidRPr="00EE3978">
        <w:rPr>
          <w:rFonts w:ascii="Arial" w:hAnsi="Arial" w:cs="Arial"/>
        </w:rPr>
        <w:t xml:space="preserve">ma cena de crime sempre sugere que houve espontaneidade na prática do delito e que tanto </w:t>
      </w:r>
      <w:r w:rsidR="00A13E5F" w:rsidRPr="00EE3978">
        <w:rPr>
          <w:rFonts w:ascii="Arial" w:hAnsi="Arial" w:cs="Arial"/>
        </w:rPr>
        <w:t>a vítima como o local é</w:t>
      </w:r>
      <w:r w:rsidR="00911657" w:rsidRPr="00EE3978">
        <w:rPr>
          <w:rFonts w:ascii="Arial" w:hAnsi="Arial" w:cs="Arial"/>
        </w:rPr>
        <w:t xml:space="preserve"> do conhecimento do infrator. </w:t>
      </w:r>
    </w:p>
    <w:p w14:paraId="210F8C4A" w14:textId="1C5BC934" w:rsidR="003E7D9F" w:rsidRPr="00EE3978" w:rsidRDefault="00167EFC" w:rsidP="00C027C4">
      <w:pPr>
        <w:pStyle w:val="Standard"/>
        <w:spacing w:after="200" w:line="360" w:lineRule="auto"/>
        <w:ind w:right="992"/>
        <w:rPr>
          <w:rFonts w:ascii="Arial" w:hAnsi="Arial" w:cs="Arial"/>
        </w:rPr>
      </w:pPr>
      <w:r w:rsidRPr="00EE3978">
        <w:rPr>
          <w:rFonts w:ascii="Arial" w:hAnsi="Arial" w:cs="Arial"/>
        </w:rPr>
        <w:t>Nes</w:t>
      </w:r>
      <w:r w:rsidR="00A13E5F" w:rsidRPr="00EE3978">
        <w:rPr>
          <w:rFonts w:ascii="Arial" w:hAnsi="Arial" w:cs="Arial"/>
        </w:rPr>
        <w:t>t</w:t>
      </w:r>
      <w:r w:rsidRPr="00EE3978">
        <w:rPr>
          <w:rFonts w:ascii="Arial" w:hAnsi="Arial" w:cs="Arial"/>
        </w:rPr>
        <w:t>e caso</w:t>
      </w:r>
      <w:r w:rsidR="00A13E5F" w:rsidRPr="00EE3978">
        <w:rPr>
          <w:rFonts w:ascii="Arial" w:hAnsi="Arial" w:cs="Arial"/>
        </w:rPr>
        <w:t xml:space="preserve"> há</w:t>
      </w:r>
      <w:r w:rsidR="00911657" w:rsidRPr="00EE3978">
        <w:rPr>
          <w:rFonts w:ascii="Arial" w:hAnsi="Arial" w:cs="Arial"/>
        </w:rPr>
        <w:t xml:space="preserve"> indicação de aparente desarrumação do local e de que a </w:t>
      </w:r>
      <w:r w:rsidR="00444D12" w:rsidRPr="00EE3978">
        <w:rPr>
          <w:rFonts w:ascii="Arial" w:hAnsi="Arial" w:cs="Arial"/>
        </w:rPr>
        <w:t>vítima</w:t>
      </w:r>
      <w:r w:rsidR="00911657" w:rsidRPr="00EE3978">
        <w:rPr>
          <w:rFonts w:ascii="Arial" w:hAnsi="Arial" w:cs="Arial"/>
        </w:rPr>
        <w:t xml:space="preserve"> foi submetida a uma violência súbita, inesperada, </w:t>
      </w:r>
      <w:r w:rsidR="003E7D9F" w:rsidRPr="00EE3978">
        <w:rPr>
          <w:rFonts w:ascii="Arial" w:hAnsi="Arial" w:cs="Arial"/>
        </w:rPr>
        <w:t>sem esboçar reação, pois não esperava o ataque. Indica também o uso de pouco</w:t>
      </w:r>
      <w:r w:rsidR="00911657" w:rsidRPr="00EE3978">
        <w:rPr>
          <w:rFonts w:ascii="Arial" w:hAnsi="Arial" w:cs="Arial"/>
        </w:rPr>
        <w:t xml:space="preserve"> ou nenhum meio </w:t>
      </w:r>
      <w:r w:rsidR="003E7D9F" w:rsidRPr="00EE3978">
        <w:rPr>
          <w:rFonts w:ascii="Arial" w:hAnsi="Arial" w:cs="Arial"/>
        </w:rPr>
        <w:t>para controlar a</w:t>
      </w:r>
      <w:r w:rsidR="00DA40DC" w:rsidRPr="00EE3978">
        <w:rPr>
          <w:rFonts w:ascii="Arial" w:hAnsi="Arial" w:cs="Arial"/>
        </w:rPr>
        <w:t xml:space="preserve"> </w:t>
      </w:r>
      <w:r w:rsidR="003E7D9F" w:rsidRPr="00EE3978">
        <w:rPr>
          <w:rFonts w:ascii="Arial" w:hAnsi="Arial" w:cs="Arial"/>
        </w:rPr>
        <w:t xml:space="preserve">vítima. </w:t>
      </w:r>
    </w:p>
    <w:p w14:paraId="6C85BC76" w14:textId="0842937B" w:rsidR="00911657" w:rsidRPr="00EE3978" w:rsidRDefault="003E7D9F" w:rsidP="00C027C4">
      <w:pPr>
        <w:pStyle w:val="Standard"/>
        <w:spacing w:after="200" w:line="360" w:lineRule="auto"/>
        <w:ind w:right="992"/>
        <w:rPr>
          <w:rFonts w:ascii="Arial" w:hAnsi="Arial" w:cs="Arial"/>
        </w:rPr>
      </w:pPr>
      <w:r w:rsidRPr="00EE3978">
        <w:rPr>
          <w:rFonts w:ascii="Arial" w:hAnsi="Arial" w:cs="Arial"/>
        </w:rPr>
        <w:t>Outra característica des</w:t>
      </w:r>
      <w:r w:rsidR="00A13E5F" w:rsidRPr="00EE3978">
        <w:rPr>
          <w:rFonts w:ascii="Arial" w:hAnsi="Arial" w:cs="Arial"/>
        </w:rPr>
        <w:t>t</w:t>
      </w:r>
      <w:r w:rsidRPr="00EE3978">
        <w:rPr>
          <w:rFonts w:ascii="Arial" w:hAnsi="Arial" w:cs="Arial"/>
        </w:rPr>
        <w:t xml:space="preserve">e agressor é a prática de violência sexual da vítima após sua </w:t>
      </w:r>
      <w:r w:rsidR="00911657" w:rsidRPr="00EE3978">
        <w:rPr>
          <w:rFonts w:ascii="Arial" w:hAnsi="Arial" w:cs="Arial"/>
        </w:rPr>
        <w:t>morte, quando for o caso.</w:t>
      </w:r>
    </w:p>
    <w:p w14:paraId="2DB4DFC0" w14:textId="77777777" w:rsidR="00A13E5F" w:rsidRPr="00EE3978" w:rsidRDefault="00911657" w:rsidP="00C027C4">
      <w:pPr>
        <w:pStyle w:val="Standard"/>
        <w:spacing w:after="200" w:line="360" w:lineRule="auto"/>
        <w:ind w:right="992"/>
        <w:rPr>
          <w:rFonts w:ascii="Arial" w:hAnsi="Arial" w:cs="Arial"/>
        </w:rPr>
      </w:pPr>
      <w:r w:rsidRPr="00EE3978">
        <w:rPr>
          <w:rFonts w:ascii="Arial" w:hAnsi="Arial" w:cs="Arial"/>
        </w:rPr>
        <w:t>Um cenário com tais características sugere um infrator descuidado</w:t>
      </w:r>
      <w:r w:rsidR="00A13E5F" w:rsidRPr="00EE3978">
        <w:rPr>
          <w:rFonts w:ascii="Arial" w:hAnsi="Arial" w:cs="Arial"/>
        </w:rPr>
        <w:t xml:space="preserve"> que apresenta algumas características específicas. Observamos na imagem a seguir.</w:t>
      </w:r>
    </w:p>
    <w:p w14:paraId="62B97F68" w14:textId="656ECE90" w:rsidR="00A13E5F" w:rsidRPr="00EE3978" w:rsidRDefault="00A13E5F" w:rsidP="00C027C4">
      <w:pPr>
        <w:pStyle w:val="Standard"/>
        <w:spacing w:after="200" w:line="360" w:lineRule="auto"/>
        <w:ind w:right="992"/>
        <w:rPr>
          <w:rFonts w:ascii="Arial" w:hAnsi="Arial" w:cs="Arial"/>
        </w:rPr>
      </w:pPr>
      <w:commentRangeStart w:id="66"/>
      <w:commentRangeStart w:id="67"/>
      <w:r w:rsidRPr="00EE3978">
        <w:rPr>
          <w:rFonts w:ascii="Arial" w:hAnsi="Arial" w:cs="Arial"/>
          <w:noProof/>
          <w:lang w:eastAsia="pt-BR"/>
        </w:rPr>
        <w:lastRenderedPageBreak/>
        <w:drawing>
          <wp:inline distT="0" distB="0" distL="0" distR="0" wp14:anchorId="5612D5AE" wp14:editId="70115ECD">
            <wp:extent cx="5709920" cy="3997960"/>
            <wp:effectExtent l="0" t="0" r="0" b="0"/>
            <wp:docPr id="20" name="Imagem 20" descr="silhouette of a man in a hood on a black background with space fo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lhouette of a man in a hood on a black background with space for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commentRangeEnd w:id="66"/>
      <w:r w:rsidRPr="00EE3978">
        <w:rPr>
          <w:rStyle w:val="Refdecomentrio"/>
          <w:rFonts w:ascii="Arial" w:eastAsiaTheme="minorHAnsi" w:hAnsi="Arial" w:cs="Arial"/>
          <w:color w:val="auto"/>
          <w:kern w:val="0"/>
          <w:sz w:val="24"/>
          <w:szCs w:val="24"/>
          <w:lang w:eastAsia="en-US"/>
        </w:rPr>
        <w:commentReference w:id="66"/>
      </w:r>
      <w:commentRangeEnd w:id="67"/>
      <w:r w:rsidR="004613A5">
        <w:rPr>
          <w:rStyle w:val="Refdecomentrio"/>
          <w:rFonts w:asciiTheme="minorHAnsi" w:eastAsiaTheme="minorHAnsi" w:hAnsiTheme="minorHAnsi" w:cstheme="minorBidi"/>
          <w:color w:val="auto"/>
          <w:kern w:val="0"/>
          <w:lang w:eastAsia="en-US"/>
        </w:rPr>
        <w:commentReference w:id="67"/>
      </w:r>
    </w:p>
    <w:p w14:paraId="2A13167A" w14:textId="678053A7" w:rsidR="00A13E5F" w:rsidRPr="00EE3978" w:rsidRDefault="00A13E5F" w:rsidP="00EE4A00">
      <w:pPr>
        <w:pStyle w:val="Standard"/>
        <w:ind w:right="992"/>
        <w:rPr>
          <w:rFonts w:ascii="Arial" w:eastAsia="Times New Roman" w:hAnsi="Arial" w:cs="Arial"/>
          <w:color w:val="FF0000"/>
          <w:sz w:val="22"/>
        </w:rPr>
      </w:pPr>
      <w:r w:rsidRPr="00EE3978">
        <w:rPr>
          <w:rFonts w:ascii="Arial" w:eastAsia="Times New Roman" w:hAnsi="Arial" w:cs="Arial"/>
          <w:b/>
          <w:color w:val="FF0000"/>
          <w:sz w:val="22"/>
        </w:rPr>
        <w:t xml:space="preserve">Figura </w:t>
      </w:r>
      <w:r w:rsidR="00F31655" w:rsidRPr="00EE3978">
        <w:rPr>
          <w:rFonts w:ascii="Arial" w:eastAsia="Times New Roman" w:hAnsi="Arial" w:cs="Arial"/>
          <w:b/>
          <w:color w:val="FF0000"/>
          <w:sz w:val="22"/>
        </w:rPr>
        <w:t>2</w:t>
      </w:r>
      <w:r w:rsidR="00EE6CBB">
        <w:rPr>
          <w:rFonts w:ascii="Arial" w:eastAsia="Times New Roman" w:hAnsi="Arial" w:cs="Arial"/>
          <w:b/>
          <w:color w:val="FF0000"/>
          <w:sz w:val="22"/>
        </w:rPr>
        <w:t>2</w:t>
      </w:r>
      <w:r w:rsidRPr="00EE3978">
        <w:rPr>
          <w:rFonts w:ascii="Arial" w:eastAsia="Times New Roman" w:hAnsi="Arial" w:cs="Arial"/>
          <w:b/>
          <w:color w:val="FF0000"/>
          <w:sz w:val="22"/>
        </w:rPr>
        <w:t>:</w:t>
      </w:r>
      <w:r w:rsidRPr="00EE3978">
        <w:rPr>
          <w:rFonts w:ascii="Arial" w:eastAsia="Times New Roman" w:hAnsi="Arial" w:cs="Arial"/>
          <w:color w:val="FF0000"/>
          <w:sz w:val="22"/>
        </w:rPr>
        <w:t xml:space="preserve"> Características de um infrator desorganizado.</w:t>
      </w:r>
      <w:r w:rsidRPr="00EE3978">
        <w:rPr>
          <w:rFonts w:ascii="Arial" w:eastAsia="Times New Roman" w:hAnsi="Arial" w:cs="Arial"/>
          <w:b/>
          <w:color w:val="FF0000"/>
          <w:sz w:val="22"/>
        </w:rPr>
        <w:t xml:space="preserve"> Fonte: </w:t>
      </w:r>
      <w:r w:rsidRPr="00EE3978">
        <w:rPr>
          <w:rFonts w:ascii="Arial" w:eastAsia="Times New Roman" w:hAnsi="Arial" w:cs="Arial"/>
          <w:color w:val="FF0000"/>
          <w:sz w:val="22"/>
        </w:rPr>
        <w:t>Shutterstock (2019), adaptado por labSEAD (2019).</w:t>
      </w:r>
    </w:p>
    <w:p w14:paraId="0A30CBF5" w14:textId="77777777" w:rsidR="00EE4A00" w:rsidRPr="00EE3978" w:rsidRDefault="00EE4A00" w:rsidP="00EE4A00">
      <w:pPr>
        <w:pStyle w:val="Standard"/>
        <w:ind w:right="992"/>
        <w:rPr>
          <w:rFonts w:ascii="Arial" w:eastAsia="Times New Roman" w:hAnsi="Arial" w:cs="Arial"/>
          <w:color w:val="FF0000"/>
        </w:rPr>
      </w:pPr>
    </w:p>
    <w:p w14:paraId="1988A716" w14:textId="1CEFAD8C" w:rsidR="00B40DC0" w:rsidRPr="00EE3978" w:rsidRDefault="00911657" w:rsidP="00C027C4">
      <w:pPr>
        <w:pStyle w:val="Standard"/>
        <w:spacing w:after="200" w:line="360" w:lineRule="auto"/>
        <w:ind w:right="992"/>
        <w:rPr>
          <w:rFonts w:ascii="Arial" w:hAnsi="Arial" w:cs="Arial"/>
          <w:color w:val="auto"/>
        </w:rPr>
      </w:pPr>
      <w:r w:rsidRPr="00EE3978">
        <w:rPr>
          <w:rFonts w:ascii="Arial" w:hAnsi="Arial" w:cs="Arial"/>
        </w:rPr>
        <w:t>Es</w:t>
      </w:r>
      <w:r w:rsidR="00A13E5F" w:rsidRPr="00EE3978">
        <w:rPr>
          <w:rFonts w:ascii="Arial" w:hAnsi="Arial" w:cs="Arial"/>
        </w:rPr>
        <w:t>t</w:t>
      </w:r>
      <w:r w:rsidRPr="00EE3978">
        <w:rPr>
          <w:rFonts w:ascii="Arial" w:hAnsi="Arial" w:cs="Arial"/>
        </w:rPr>
        <w:t xml:space="preserve">e tipo de agressor tende a ser solitário tendo em vista ser </w:t>
      </w:r>
      <w:r w:rsidR="00444D12" w:rsidRPr="00EE3978">
        <w:rPr>
          <w:rFonts w:ascii="Arial" w:hAnsi="Arial" w:cs="Arial"/>
        </w:rPr>
        <w:t>vítima</w:t>
      </w:r>
      <w:r w:rsidRPr="00EE3978">
        <w:rPr>
          <w:rFonts w:ascii="Arial" w:hAnsi="Arial" w:cs="Arial"/>
        </w:rPr>
        <w:t xml:space="preserve"> de segregação social devido a sua personalidade. Dificilmente procura contato com pessoas do sexo oposto. Além dis</w:t>
      </w:r>
      <w:r w:rsidR="00A13E5F" w:rsidRPr="00EE3978">
        <w:rPr>
          <w:rFonts w:ascii="Arial" w:hAnsi="Arial" w:cs="Arial"/>
        </w:rPr>
        <w:t>t</w:t>
      </w:r>
      <w:r w:rsidRPr="00EE3978">
        <w:rPr>
          <w:rFonts w:ascii="Arial" w:hAnsi="Arial" w:cs="Arial"/>
        </w:rPr>
        <w:t xml:space="preserve">o, </w:t>
      </w:r>
      <w:r w:rsidR="00E4755C" w:rsidRPr="00EE3978">
        <w:rPr>
          <w:rFonts w:ascii="Arial" w:hAnsi="Arial" w:cs="Arial"/>
        </w:rPr>
        <w:t xml:space="preserve">é descuidado com sua </w:t>
      </w:r>
      <w:r w:rsidRPr="00EE3978">
        <w:rPr>
          <w:rFonts w:ascii="Arial" w:hAnsi="Arial" w:cs="Arial"/>
        </w:rPr>
        <w:t>higiene pessoal</w:t>
      </w:r>
      <w:r w:rsidR="00E4755C" w:rsidRPr="00EE3978">
        <w:rPr>
          <w:rFonts w:ascii="Arial" w:hAnsi="Arial" w:cs="Arial"/>
        </w:rPr>
        <w:t xml:space="preserve">, do ambiente onde vive, </w:t>
      </w:r>
      <w:r w:rsidRPr="00EE3978">
        <w:rPr>
          <w:rFonts w:ascii="Arial" w:hAnsi="Arial" w:cs="Arial"/>
        </w:rPr>
        <w:t>do seu carro ou de onde quer que esteja, incluindo a cena do crime.</w:t>
      </w:r>
      <w:r w:rsidR="000E61E0">
        <w:rPr>
          <w:rFonts w:ascii="Arial" w:hAnsi="Arial" w:cs="Arial"/>
        </w:rPr>
        <w:t xml:space="preserve"> </w:t>
      </w:r>
      <w:r w:rsidRPr="00EE3978">
        <w:rPr>
          <w:rFonts w:ascii="Arial" w:hAnsi="Arial" w:cs="Arial"/>
          <w:color w:val="auto"/>
        </w:rPr>
        <w:t>Veja que todas essas características revelam mais uma</w:t>
      </w:r>
      <w:r w:rsidR="00A13E5F" w:rsidRPr="00EE3978">
        <w:rPr>
          <w:rFonts w:ascii="Arial" w:hAnsi="Arial" w:cs="Arial"/>
          <w:color w:val="auto"/>
        </w:rPr>
        <w:t>:</w:t>
      </w:r>
      <w:r w:rsidRPr="00EE3978">
        <w:rPr>
          <w:rFonts w:ascii="Arial" w:hAnsi="Arial" w:cs="Arial"/>
          <w:color w:val="auto"/>
        </w:rPr>
        <w:t xml:space="preserve"> a incompetência para planejar seus crimes</w:t>
      </w:r>
      <w:r w:rsidR="00A13E5F" w:rsidRPr="00EE3978">
        <w:rPr>
          <w:rFonts w:ascii="Arial" w:hAnsi="Arial" w:cs="Arial"/>
          <w:color w:val="auto"/>
        </w:rPr>
        <w:t>. Isto reflete ao</w:t>
      </w:r>
      <w:r w:rsidRPr="00EE3978">
        <w:rPr>
          <w:rFonts w:ascii="Arial" w:hAnsi="Arial" w:cs="Arial"/>
          <w:color w:val="auto"/>
        </w:rPr>
        <w:t xml:space="preserve"> evento criminoso </w:t>
      </w:r>
      <w:r w:rsidR="00B40DC0" w:rsidRPr="00EE3978">
        <w:rPr>
          <w:rFonts w:ascii="Arial" w:hAnsi="Arial" w:cs="Arial"/>
          <w:color w:val="auto"/>
        </w:rPr>
        <w:t>uma dinâmica espontânea</w:t>
      </w:r>
      <w:r w:rsidRPr="00EE3978">
        <w:rPr>
          <w:rFonts w:ascii="Arial" w:hAnsi="Arial" w:cs="Arial"/>
          <w:color w:val="auto"/>
        </w:rPr>
        <w:t xml:space="preserve">. </w:t>
      </w:r>
    </w:p>
    <w:p w14:paraId="2A7EBB8E" w14:textId="07F991FD" w:rsidR="00B40DC0" w:rsidRPr="00EE3978" w:rsidRDefault="00A13E5F" w:rsidP="00C027C4">
      <w:pPr>
        <w:pStyle w:val="Standard"/>
        <w:spacing w:after="200" w:line="360" w:lineRule="auto"/>
        <w:ind w:right="992"/>
        <w:rPr>
          <w:rFonts w:ascii="Arial" w:hAnsi="Arial" w:cs="Arial"/>
        </w:rPr>
      </w:pPr>
      <w:r w:rsidRPr="00EE3978">
        <w:rPr>
          <w:rFonts w:ascii="Arial" w:hAnsi="Arial" w:cs="Arial"/>
        </w:rPr>
        <w:t xml:space="preserve">A </w:t>
      </w:r>
      <w:r w:rsidR="00911657" w:rsidRPr="00EE3978">
        <w:rPr>
          <w:rFonts w:ascii="Arial" w:hAnsi="Arial" w:cs="Arial"/>
        </w:rPr>
        <w:t xml:space="preserve">falta de capacidade para o planejamento do ato criminoso leva o infrator desorganizado a não se arriscar na escolha das </w:t>
      </w:r>
      <w:r w:rsidR="002E5F65" w:rsidRPr="00EE3978">
        <w:rPr>
          <w:rFonts w:ascii="Arial" w:hAnsi="Arial" w:cs="Arial"/>
        </w:rPr>
        <w:t>vítimas</w:t>
      </w:r>
      <w:r w:rsidR="00911657" w:rsidRPr="00EE3978">
        <w:rPr>
          <w:rFonts w:ascii="Arial" w:hAnsi="Arial" w:cs="Arial"/>
        </w:rPr>
        <w:t xml:space="preserve"> fora da sua zona de segurança</w:t>
      </w:r>
      <w:r w:rsidRPr="00EE3978">
        <w:rPr>
          <w:rFonts w:ascii="Arial" w:hAnsi="Arial" w:cs="Arial"/>
        </w:rPr>
        <w:t>,</w:t>
      </w:r>
      <w:r w:rsidR="00911657" w:rsidRPr="00EE3978">
        <w:rPr>
          <w:rFonts w:ascii="Arial" w:hAnsi="Arial" w:cs="Arial"/>
        </w:rPr>
        <w:t xml:space="preserve"> limitando-se a buscá-las na vizinhança ou nas proximidades do seu local de trabalho. </w:t>
      </w:r>
    </w:p>
    <w:p w14:paraId="5AEDF1C7" w14:textId="0C6256D4"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Como não há um jogo de vaidade</w:t>
      </w:r>
      <w:r w:rsidR="00A13E5F" w:rsidRPr="00EE3978">
        <w:rPr>
          <w:rFonts w:ascii="Arial" w:hAnsi="Arial" w:cs="Arial"/>
        </w:rPr>
        <w:t>,</w:t>
      </w:r>
      <w:r w:rsidRPr="00EE3978">
        <w:rPr>
          <w:rFonts w:ascii="Arial" w:hAnsi="Arial" w:cs="Arial"/>
        </w:rPr>
        <w:t xml:space="preserve"> ele normalmente não se interessa em saber sobre as </w:t>
      </w:r>
      <w:r w:rsidR="002E5F65" w:rsidRPr="00EE3978">
        <w:rPr>
          <w:rFonts w:ascii="Arial" w:hAnsi="Arial" w:cs="Arial"/>
        </w:rPr>
        <w:t>notícias</w:t>
      </w:r>
      <w:r w:rsidRPr="00EE3978">
        <w:rPr>
          <w:rFonts w:ascii="Arial" w:hAnsi="Arial" w:cs="Arial"/>
        </w:rPr>
        <w:t xml:space="preserve"> de seu crime na mídia, mas is</w:t>
      </w:r>
      <w:r w:rsidR="00A13E5F" w:rsidRPr="00EE3978">
        <w:rPr>
          <w:rFonts w:ascii="Arial" w:hAnsi="Arial" w:cs="Arial"/>
        </w:rPr>
        <w:t>t</w:t>
      </w:r>
      <w:r w:rsidRPr="00EE3978">
        <w:rPr>
          <w:rFonts w:ascii="Arial" w:hAnsi="Arial" w:cs="Arial"/>
        </w:rPr>
        <w:t>o não o impede de voltar a cometê-lo outras vezes.</w:t>
      </w:r>
    </w:p>
    <w:p w14:paraId="75614C29" w14:textId="77777777" w:rsidR="00911657" w:rsidRPr="00EE3978" w:rsidRDefault="00B40DC0" w:rsidP="00C027C4">
      <w:pPr>
        <w:pStyle w:val="Standard"/>
        <w:spacing w:after="200" w:line="360" w:lineRule="auto"/>
        <w:ind w:right="992"/>
        <w:rPr>
          <w:rFonts w:ascii="Arial" w:hAnsi="Arial" w:cs="Arial"/>
        </w:rPr>
      </w:pPr>
      <w:r w:rsidRPr="00EE3978">
        <w:rPr>
          <w:rFonts w:ascii="Arial" w:hAnsi="Arial" w:cs="Arial"/>
        </w:rPr>
        <w:t>Segundo Konvalina-Simas</w:t>
      </w:r>
      <w:r w:rsidR="002E5F65" w:rsidRPr="00EE3978">
        <w:rPr>
          <w:rFonts w:ascii="Arial" w:hAnsi="Arial" w:cs="Arial"/>
        </w:rPr>
        <w:t xml:space="preserve"> (2014)</w:t>
      </w:r>
      <w:r w:rsidRPr="00EE3978">
        <w:rPr>
          <w:rFonts w:ascii="Arial" w:hAnsi="Arial" w:cs="Arial"/>
        </w:rPr>
        <w:t>, h</w:t>
      </w:r>
      <w:r w:rsidR="00911657" w:rsidRPr="00EE3978">
        <w:rPr>
          <w:rFonts w:ascii="Arial" w:hAnsi="Arial" w:cs="Arial"/>
        </w:rPr>
        <w:t>á casos demonstrando que o infrator desorganizado tende a retornar ao local do crime para reviver o evento e</w:t>
      </w:r>
      <w:r w:rsidRPr="00EE3978">
        <w:rPr>
          <w:rFonts w:ascii="Arial" w:hAnsi="Arial" w:cs="Arial"/>
        </w:rPr>
        <w:t>, algumas vezes,</w:t>
      </w:r>
      <w:r w:rsidR="00911657" w:rsidRPr="00EE3978">
        <w:rPr>
          <w:rFonts w:ascii="Arial" w:hAnsi="Arial" w:cs="Arial"/>
        </w:rPr>
        <w:t xml:space="preserve"> de ir ao velório da </w:t>
      </w:r>
      <w:r w:rsidR="002E5F65" w:rsidRPr="00EE3978">
        <w:rPr>
          <w:rFonts w:ascii="Arial" w:hAnsi="Arial" w:cs="Arial"/>
        </w:rPr>
        <w:t>vítima</w:t>
      </w:r>
      <w:r w:rsidR="00911657" w:rsidRPr="00EE3978">
        <w:rPr>
          <w:rFonts w:ascii="Arial" w:hAnsi="Arial" w:cs="Arial"/>
        </w:rPr>
        <w:t xml:space="preserve">. Ele também pode manter registro de </w:t>
      </w:r>
      <w:r w:rsidR="00911657" w:rsidRPr="00EE3978">
        <w:rPr>
          <w:rFonts w:ascii="Arial" w:hAnsi="Arial" w:cs="Arial"/>
        </w:rPr>
        <w:lastRenderedPageBreak/>
        <w:t xml:space="preserve">informações sobre a </w:t>
      </w:r>
      <w:r w:rsidR="002E5F65" w:rsidRPr="00EE3978">
        <w:rPr>
          <w:rFonts w:ascii="Arial" w:hAnsi="Arial" w:cs="Arial"/>
        </w:rPr>
        <w:t>vítima</w:t>
      </w:r>
      <w:r w:rsidR="00911657" w:rsidRPr="00EE3978">
        <w:rPr>
          <w:rFonts w:ascii="Arial" w:hAnsi="Arial" w:cs="Arial"/>
        </w:rPr>
        <w:t>, principalmente fotos e vídeos, em alguns casos com informações de antes, durante e depois do crime.</w:t>
      </w:r>
    </w:p>
    <w:p w14:paraId="30B3BE2D" w14:textId="754B0931"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Segundo a teoria, es</w:t>
      </w:r>
      <w:r w:rsidR="00A13E5F" w:rsidRPr="00EE3978">
        <w:rPr>
          <w:rFonts w:ascii="Arial" w:hAnsi="Arial" w:cs="Arial"/>
        </w:rPr>
        <w:t>t</w:t>
      </w:r>
      <w:r w:rsidRPr="00EE3978">
        <w:rPr>
          <w:rFonts w:ascii="Arial" w:hAnsi="Arial" w:cs="Arial"/>
        </w:rPr>
        <w:t>e tipo de infrator pode mudar de endereço após o crime, mas sempre para a mesma vizinhança</w:t>
      </w:r>
      <w:r w:rsidR="00DA40DC" w:rsidRPr="00EE3978">
        <w:rPr>
          <w:rFonts w:ascii="Arial" w:hAnsi="Arial" w:cs="Arial"/>
        </w:rPr>
        <w:t>, pois,</w:t>
      </w:r>
      <w:r w:rsidRPr="00EE3978">
        <w:rPr>
          <w:rFonts w:ascii="Arial" w:hAnsi="Arial" w:cs="Arial"/>
        </w:rPr>
        <w:t xml:space="preserve"> é</w:t>
      </w:r>
      <w:r w:rsidR="00A13E5F" w:rsidRPr="00EE3978">
        <w:rPr>
          <w:rFonts w:ascii="Arial" w:hAnsi="Arial" w:cs="Arial"/>
        </w:rPr>
        <w:t xml:space="preserve"> o</w:t>
      </w:r>
      <w:r w:rsidRPr="00EE3978">
        <w:rPr>
          <w:rFonts w:ascii="Arial" w:hAnsi="Arial" w:cs="Arial"/>
        </w:rPr>
        <w:t xml:space="preserve"> ambiente que lhe d</w:t>
      </w:r>
      <w:r w:rsidR="00A13E5F" w:rsidRPr="00EE3978">
        <w:rPr>
          <w:rFonts w:ascii="Arial" w:hAnsi="Arial" w:cs="Arial"/>
        </w:rPr>
        <w:t>á</w:t>
      </w:r>
      <w:r w:rsidRPr="00EE3978">
        <w:rPr>
          <w:rFonts w:ascii="Arial" w:hAnsi="Arial" w:cs="Arial"/>
        </w:rPr>
        <w:t xml:space="preserve"> segurança. </w:t>
      </w:r>
    </w:p>
    <w:p w14:paraId="231E5883" w14:textId="22FB57A0" w:rsidR="002649E7" w:rsidRPr="00EE3978" w:rsidRDefault="002649E7" w:rsidP="002649E7">
      <w:pPr>
        <w:pStyle w:val="Standard"/>
        <w:spacing w:after="200" w:line="360" w:lineRule="auto"/>
        <w:ind w:right="992"/>
        <w:rPr>
          <w:rFonts w:ascii="Arial" w:hAnsi="Arial" w:cs="Arial"/>
          <w:b/>
          <w:color w:val="FF0000"/>
        </w:rPr>
      </w:pPr>
      <w:r w:rsidRPr="00EE3978">
        <w:rPr>
          <w:rFonts w:ascii="Arial" w:hAnsi="Arial" w:cs="Arial"/>
          <w:b/>
          <w:color w:val="FF0000"/>
        </w:rPr>
        <w:t>&lt;Abrir Destaque&gt;</w:t>
      </w:r>
    </w:p>
    <w:p w14:paraId="0B865155" w14:textId="09775BF8" w:rsidR="00911657" w:rsidRPr="00EE3978" w:rsidRDefault="00911657" w:rsidP="002649E7">
      <w:pPr>
        <w:pStyle w:val="Standard"/>
        <w:spacing w:after="200" w:line="360" w:lineRule="auto"/>
        <w:ind w:right="992"/>
        <w:rPr>
          <w:rFonts w:ascii="Arial" w:hAnsi="Arial" w:cs="Arial"/>
          <w:b/>
          <w:color w:val="FF0000"/>
        </w:rPr>
      </w:pPr>
      <w:r w:rsidRPr="00EE3978">
        <w:rPr>
          <w:rFonts w:ascii="Arial" w:hAnsi="Arial" w:cs="Arial"/>
          <w:color w:val="FF0000"/>
        </w:rPr>
        <w:t xml:space="preserve">No que diz respeito a sua reação ante o entrevistador, </w:t>
      </w:r>
      <w:r w:rsidR="008F77AA" w:rsidRPr="00EE3978">
        <w:rPr>
          <w:rFonts w:ascii="Arial" w:hAnsi="Arial" w:cs="Arial"/>
          <w:color w:val="FF0000"/>
        </w:rPr>
        <w:t xml:space="preserve">é </w:t>
      </w:r>
      <w:r w:rsidRPr="00EE3978">
        <w:rPr>
          <w:rFonts w:ascii="Arial" w:hAnsi="Arial" w:cs="Arial"/>
          <w:color w:val="FF0000"/>
        </w:rPr>
        <w:t xml:space="preserve">recomendado que seja montada uma estratégia de entrevista com base na empatia, criando uma relação de confiança </w:t>
      </w:r>
      <w:r w:rsidR="00B40DC0" w:rsidRPr="00EE3978">
        <w:rPr>
          <w:rFonts w:ascii="Arial" w:hAnsi="Arial" w:cs="Arial"/>
          <w:color w:val="FF0000"/>
        </w:rPr>
        <w:t xml:space="preserve">entre o entrevistador e ele, </w:t>
      </w:r>
      <w:r w:rsidRPr="00EE3978">
        <w:rPr>
          <w:rFonts w:ascii="Arial" w:hAnsi="Arial" w:cs="Arial"/>
          <w:color w:val="FF0000"/>
        </w:rPr>
        <w:t>de forma a lhe dar segurança.</w:t>
      </w:r>
      <w:r w:rsidR="002649E7" w:rsidRPr="00EE3978">
        <w:rPr>
          <w:rFonts w:ascii="Arial" w:hAnsi="Arial" w:cs="Arial"/>
          <w:color w:val="FF0000"/>
        </w:rPr>
        <w:t xml:space="preserve"> </w:t>
      </w:r>
      <w:r w:rsidRPr="00EE3978">
        <w:rPr>
          <w:rFonts w:ascii="Arial" w:hAnsi="Arial" w:cs="Arial"/>
          <w:color w:val="FF0000"/>
        </w:rPr>
        <w:t>Sempre demonstrar respeito às suas impressões da realidade, muitas vezes distorcidas, mas que poderão apontar caminhos para a motivação e possíveis provas.</w:t>
      </w:r>
      <w:r w:rsidRPr="00EE3978">
        <w:rPr>
          <w:rFonts w:ascii="Arial" w:hAnsi="Arial" w:cs="Arial"/>
          <w:b/>
          <w:color w:val="FF0000"/>
        </w:rPr>
        <w:t xml:space="preserve"> </w:t>
      </w:r>
    </w:p>
    <w:p w14:paraId="5DB0EA11" w14:textId="5EF899A2" w:rsidR="002649E7" w:rsidRPr="00EE3978" w:rsidRDefault="002649E7" w:rsidP="002649E7">
      <w:pPr>
        <w:pStyle w:val="Standard"/>
        <w:spacing w:after="200" w:line="360" w:lineRule="auto"/>
        <w:ind w:right="992"/>
        <w:rPr>
          <w:rFonts w:ascii="Arial" w:hAnsi="Arial" w:cs="Arial"/>
          <w:b/>
          <w:color w:val="FF0000"/>
        </w:rPr>
      </w:pPr>
      <w:r w:rsidRPr="00EE3978">
        <w:rPr>
          <w:rFonts w:ascii="Arial" w:hAnsi="Arial" w:cs="Arial"/>
          <w:b/>
          <w:color w:val="FF0000"/>
        </w:rPr>
        <w:t>&lt;Fechar Destaque&gt;</w:t>
      </w:r>
    </w:p>
    <w:p w14:paraId="628AB794" w14:textId="4F936754" w:rsidR="00911657" w:rsidRPr="00EE3978" w:rsidRDefault="002649E7" w:rsidP="00EE3978">
      <w:pPr>
        <w:pStyle w:val="Standard"/>
        <w:spacing w:after="200" w:line="360" w:lineRule="auto"/>
        <w:ind w:right="992"/>
        <w:rPr>
          <w:rFonts w:ascii="Arial" w:hAnsi="Arial" w:cs="Arial"/>
        </w:rPr>
      </w:pPr>
      <w:r w:rsidRPr="00EE3978">
        <w:rPr>
          <w:rFonts w:ascii="Arial" w:hAnsi="Arial" w:cs="Arial"/>
        </w:rPr>
        <w:t>Por exemplo, n</w:t>
      </w:r>
      <w:r w:rsidR="00B40DC0" w:rsidRPr="00EE3978">
        <w:rPr>
          <w:rFonts w:ascii="Arial" w:hAnsi="Arial" w:cs="Arial"/>
        </w:rPr>
        <w:t xml:space="preserve">o caso </w:t>
      </w:r>
      <w:r w:rsidR="00D1539F" w:rsidRPr="00EE3978">
        <w:rPr>
          <w:rFonts w:ascii="Arial" w:hAnsi="Arial" w:cs="Arial"/>
        </w:rPr>
        <w:t>d</w:t>
      </w:r>
      <w:r w:rsidR="00444D12" w:rsidRPr="00EE3978">
        <w:rPr>
          <w:rFonts w:ascii="Arial" w:hAnsi="Arial" w:cs="Arial"/>
        </w:rPr>
        <w:t xml:space="preserve">e </w:t>
      </w:r>
      <w:r w:rsidR="00D1539F" w:rsidRPr="00EE3978">
        <w:rPr>
          <w:rFonts w:ascii="Arial" w:hAnsi="Arial" w:cs="Arial"/>
        </w:rPr>
        <w:t>o</w:t>
      </w:r>
      <w:r w:rsidR="00B40DC0" w:rsidRPr="00EE3978">
        <w:rPr>
          <w:rFonts w:ascii="Arial" w:hAnsi="Arial" w:cs="Arial"/>
        </w:rPr>
        <w:t xml:space="preserve"> infrator justificar seu ato com obediência a uma ordem, o entrevistador deve demonstrar compreensão e aceitação </w:t>
      </w:r>
      <w:r w:rsidR="00D1539F" w:rsidRPr="00EE3978">
        <w:rPr>
          <w:rFonts w:ascii="Arial" w:hAnsi="Arial" w:cs="Arial"/>
        </w:rPr>
        <w:t>dessa realidade.</w:t>
      </w:r>
    </w:p>
    <w:p w14:paraId="7CA41231" w14:textId="6109C05E"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Sabe-se que </w:t>
      </w:r>
      <w:r w:rsidR="00D1539F" w:rsidRPr="00EE3978">
        <w:rPr>
          <w:rFonts w:ascii="Arial" w:hAnsi="Arial" w:cs="Arial"/>
        </w:rPr>
        <w:t>esse infrator tem</w:t>
      </w:r>
      <w:r w:rsidRPr="00EE3978">
        <w:rPr>
          <w:rFonts w:ascii="Arial" w:hAnsi="Arial" w:cs="Arial"/>
        </w:rPr>
        <w:t xml:space="preserve"> dificuldade em manter relações sociais, por is</w:t>
      </w:r>
      <w:r w:rsidR="002649E7" w:rsidRPr="00EE3978">
        <w:rPr>
          <w:rFonts w:ascii="Arial" w:hAnsi="Arial" w:cs="Arial"/>
        </w:rPr>
        <w:t>to</w:t>
      </w:r>
      <w:r w:rsidRPr="00EE3978">
        <w:rPr>
          <w:rFonts w:ascii="Arial" w:hAnsi="Arial" w:cs="Arial"/>
        </w:rPr>
        <w:t xml:space="preserve"> entrevistador deve estabelecer uma relação positiva e, ao tempo em que vá abordando temas relativos ao crime, procurar manter um diálogo aberto. Sempre deixar um clima que não o coloque na defensiva, mas confiante de que está diante de alguém que o compreende. </w:t>
      </w:r>
    </w:p>
    <w:p w14:paraId="3D5AD0EC" w14:textId="011919CC" w:rsidR="00911657" w:rsidRPr="00EE3978" w:rsidRDefault="00911657" w:rsidP="00C027C4">
      <w:pPr>
        <w:pStyle w:val="Standard"/>
        <w:spacing w:after="200" w:line="360" w:lineRule="auto"/>
        <w:ind w:right="992"/>
        <w:rPr>
          <w:rFonts w:ascii="Arial" w:hAnsi="Arial" w:cs="Arial"/>
        </w:rPr>
      </w:pPr>
      <w:r w:rsidRPr="00EE3978">
        <w:rPr>
          <w:rFonts w:ascii="Arial" w:hAnsi="Arial" w:cs="Arial"/>
        </w:rPr>
        <w:t xml:space="preserve">Outra característica desse tipo de infrator </w:t>
      </w:r>
      <w:r w:rsidRPr="00EE3978">
        <w:rPr>
          <w:rFonts w:ascii="Arial" w:hAnsi="Arial" w:cs="Arial"/>
          <w:color w:val="auto"/>
        </w:rPr>
        <w:t>é a tendência noctívaga</w:t>
      </w:r>
      <w:r w:rsidR="002649E7" w:rsidRPr="00EE3978">
        <w:rPr>
          <w:rFonts w:ascii="Arial" w:hAnsi="Arial" w:cs="Arial"/>
          <w:color w:val="auto"/>
        </w:rPr>
        <w:t xml:space="preserve">, que é </w:t>
      </w:r>
      <w:r w:rsidR="002B498F" w:rsidRPr="00EE3978">
        <w:rPr>
          <w:rFonts w:ascii="Arial" w:hAnsi="Arial" w:cs="Arial"/>
          <w:color w:val="auto"/>
          <w:kern w:val="2"/>
        </w:rPr>
        <w:t>aquele que anda ou vagueia de noite</w:t>
      </w:r>
      <w:r w:rsidR="002649E7" w:rsidRPr="00EE3978">
        <w:rPr>
          <w:rFonts w:ascii="Arial" w:hAnsi="Arial" w:cs="Arial"/>
          <w:color w:val="auto"/>
        </w:rPr>
        <w:t xml:space="preserve">. Neste contexto, se </w:t>
      </w:r>
      <w:r w:rsidR="002649E7" w:rsidRPr="00EE3978">
        <w:rPr>
          <w:rFonts w:ascii="Arial" w:hAnsi="Arial" w:cs="Arial"/>
        </w:rPr>
        <w:t xml:space="preserve">faz </w:t>
      </w:r>
      <w:r w:rsidRPr="00EE3978">
        <w:rPr>
          <w:rFonts w:ascii="Arial" w:hAnsi="Arial" w:cs="Arial"/>
        </w:rPr>
        <w:t>a importância de que as entrevistas ocorram no período noturno quando está mais relaxado e em melhor condição de colaborar.</w:t>
      </w:r>
    </w:p>
    <w:p w14:paraId="41D5E1C2" w14:textId="77777777" w:rsidR="00840300" w:rsidRPr="00EE3978" w:rsidRDefault="00840300" w:rsidP="00C027C4">
      <w:pPr>
        <w:pStyle w:val="Standard"/>
        <w:spacing w:after="200" w:line="360" w:lineRule="auto"/>
        <w:ind w:right="992"/>
        <w:rPr>
          <w:rFonts w:ascii="Arial" w:hAnsi="Arial" w:cs="Arial"/>
          <w:i/>
          <w:color w:val="4472C4" w:themeColor="accent1"/>
        </w:rPr>
      </w:pPr>
    </w:p>
    <w:p w14:paraId="08164D76" w14:textId="77777777" w:rsidR="00911657" w:rsidRPr="00EE3978" w:rsidRDefault="00911657" w:rsidP="00C027C4">
      <w:pPr>
        <w:pStyle w:val="Standard"/>
        <w:spacing w:after="200" w:line="360" w:lineRule="auto"/>
        <w:ind w:right="992"/>
        <w:rPr>
          <w:rFonts w:ascii="Arial" w:hAnsi="Arial" w:cs="Arial"/>
        </w:rPr>
      </w:pPr>
    </w:p>
    <w:p w14:paraId="5AA66947" w14:textId="77777777" w:rsidR="00E879EC" w:rsidRDefault="00E879EC" w:rsidP="00C027C4">
      <w:pPr>
        <w:pStyle w:val="Standard"/>
        <w:spacing w:after="200" w:line="360" w:lineRule="auto"/>
        <w:ind w:right="992"/>
        <w:rPr>
          <w:rFonts w:ascii="Arial" w:hAnsi="Arial" w:cs="Arial"/>
        </w:rPr>
      </w:pPr>
    </w:p>
    <w:p w14:paraId="7BA9485B" w14:textId="77777777" w:rsidR="000E61E0" w:rsidRDefault="000E61E0" w:rsidP="00C027C4">
      <w:pPr>
        <w:pStyle w:val="Standard"/>
        <w:spacing w:after="200" w:line="360" w:lineRule="auto"/>
        <w:ind w:right="992"/>
        <w:rPr>
          <w:rFonts w:ascii="Arial" w:hAnsi="Arial" w:cs="Arial"/>
        </w:rPr>
      </w:pPr>
    </w:p>
    <w:p w14:paraId="2849D65A" w14:textId="77777777" w:rsidR="000E61E0" w:rsidRPr="00EE3978" w:rsidRDefault="000E61E0" w:rsidP="00C027C4">
      <w:pPr>
        <w:pStyle w:val="Standard"/>
        <w:spacing w:after="200" w:line="360" w:lineRule="auto"/>
        <w:ind w:right="992"/>
        <w:rPr>
          <w:rFonts w:ascii="Arial" w:hAnsi="Arial" w:cs="Arial"/>
        </w:rPr>
      </w:pPr>
    </w:p>
    <w:p w14:paraId="3D21B896" w14:textId="77777777" w:rsidR="00E879EC" w:rsidRPr="00EE3978" w:rsidRDefault="00E879EC" w:rsidP="00C027C4">
      <w:pPr>
        <w:pStyle w:val="Standard"/>
        <w:spacing w:after="200" w:line="360" w:lineRule="auto"/>
        <w:ind w:right="992"/>
        <w:rPr>
          <w:rFonts w:ascii="Arial" w:hAnsi="Arial" w:cs="Arial"/>
        </w:rPr>
      </w:pPr>
    </w:p>
    <w:p w14:paraId="31424C39" w14:textId="576F1ECD" w:rsidR="00E879EC" w:rsidRPr="00EE3978" w:rsidRDefault="00E879EC" w:rsidP="00E879EC">
      <w:pPr>
        <w:rPr>
          <w:rFonts w:ascii="Arial" w:eastAsia="Arial" w:hAnsi="Arial" w:cs="Arial"/>
          <w:b/>
          <w:sz w:val="24"/>
          <w:szCs w:val="24"/>
          <w:shd w:val="clear" w:color="auto" w:fill="4A86E8"/>
        </w:rPr>
      </w:pPr>
      <w:r w:rsidRPr="00EE3978">
        <w:rPr>
          <w:rFonts w:ascii="Arial" w:eastAsia="Arial" w:hAnsi="Arial" w:cs="Arial"/>
          <w:b/>
          <w:sz w:val="24"/>
          <w:szCs w:val="24"/>
          <w:shd w:val="clear" w:color="auto" w:fill="4A86E8"/>
        </w:rPr>
        <w:lastRenderedPageBreak/>
        <w:t>&lt;H1&gt;</w:t>
      </w:r>
      <w:r w:rsidRPr="00EE3978">
        <w:rPr>
          <w:rFonts w:ascii="Arial" w:eastAsia="Times New Roman" w:hAnsi="Arial" w:cs="Arial"/>
          <w:b/>
          <w:sz w:val="24"/>
          <w:szCs w:val="24"/>
        </w:rPr>
        <w:t>REFERÊNCIAS</w:t>
      </w:r>
      <w:r w:rsidRPr="00EE3978">
        <w:rPr>
          <w:rFonts w:ascii="Arial" w:eastAsia="Arial" w:hAnsi="Arial" w:cs="Arial"/>
          <w:b/>
          <w:sz w:val="24"/>
          <w:szCs w:val="24"/>
          <w:shd w:val="clear" w:color="auto" w:fill="4A86E8"/>
        </w:rPr>
        <w:t>&lt;H1</w:t>
      </w:r>
      <w:r w:rsidR="00D200C2">
        <w:rPr>
          <w:rFonts w:ascii="Arial" w:eastAsia="Arial" w:hAnsi="Arial" w:cs="Arial"/>
          <w:b/>
          <w:sz w:val="24"/>
          <w:szCs w:val="24"/>
          <w:shd w:val="clear" w:color="auto" w:fill="4A86E8"/>
        </w:rPr>
        <w:t>/</w:t>
      </w:r>
      <w:r w:rsidRPr="00EE3978">
        <w:rPr>
          <w:rFonts w:ascii="Arial" w:eastAsia="Arial" w:hAnsi="Arial" w:cs="Arial"/>
          <w:b/>
          <w:sz w:val="24"/>
          <w:szCs w:val="24"/>
          <w:shd w:val="clear" w:color="auto" w:fill="4A86E8"/>
        </w:rPr>
        <w:t>&gt;</w:t>
      </w:r>
    </w:p>
    <w:p w14:paraId="5772EC04" w14:textId="77777777" w:rsidR="00E879EC" w:rsidRPr="00EE3978" w:rsidRDefault="00E879EC" w:rsidP="00E879EC">
      <w:pPr>
        <w:rPr>
          <w:rFonts w:ascii="Arial" w:eastAsia="Times New Roman" w:hAnsi="Arial" w:cs="Arial"/>
          <w:b/>
          <w:sz w:val="24"/>
          <w:szCs w:val="24"/>
        </w:rPr>
      </w:pPr>
    </w:p>
    <w:p w14:paraId="6ED52FF7"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Anuário de Anuário Brasileiro de Segurança Pública, ano 13, 2019. Disponível em: </w:t>
      </w:r>
      <w:hyperlink r:id="rId35" w:history="1">
        <w:r w:rsidRPr="00EE3978">
          <w:rPr>
            <w:rStyle w:val="Hyperlink"/>
            <w:rFonts w:ascii="Arial" w:hAnsi="Arial" w:cs="Arial"/>
            <w:sz w:val="24"/>
            <w:szCs w:val="24"/>
          </w:rPr>
          <w:t>http://www.forumseguranca.org.br/wp-content/uploads/2019/09/Anuario-2019-FINAL-v3.pdf</w:t>
        </w:r>
      </w:hyperlink>
      <w:r w:rsidRPr="00EE3978">
        <w:rPr>
          <w:rFonts w:ascii="Arial" w:hAnsi="Arial" w:cs="Arial"/>
          <w:sz w:val="24"/>
          <w:szCs w:val="24"/>
        </w:rPr>
        <w:t> . Acesso em 01 out 2019.</w:t>
      </w:r>
    </w:p>
    <w:p w14:paraId="039E00C2" w14:textId="77777777" w:rsidR="00E879EC" w:rsidRPr="00EE3978" w:rsidRDefault="00E879EC" w:rsidP="00EE3978">
      <w:pPr>
        <w:autoSpaceDE w:val="0"/>
        <w:autoSpaceDN w:val="0"/>
        <w:adjustRightInd w:val="0"/>
        <w:rPr>
          <w:rFonts w:ascii="Arial" w:hAnsi="Arial" w:cs="Arial"/>
          <w:sz w:val="24"/>
          <w:szCs w:val="24"/>
        </w:rPr>
      </w:pPr>
    </w:p>
    <w:p w14:paraId="5F8FC6DA"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BERNSTEIN, Peter L. Desafios aos deuses: a fascinante história do risco. </w:t>
      </w:r>
    </w:p>
    <w:p w14:paraId="29CC71C3" w14:textId="77777777" w:rsidR="00E879EC" w:rsidRPr="00EE3978" w:rsidRDefault="00E879EC" w:rsidP="00EE3978">
      <w:pPr>
        <w:autoSpaceDE w:val="0"/>
        <w:autoSpaceDN w:val="0"/>
        <w:adjustRightInd w:val="0"/>
        <w:rPr>
          <w:rFonts w:ascii="Arial" w:hAnsi="Arial" w:cs="Arial"/>
          <w:sz w:val="24"/>
          <w:szCs w:val="24"/>
          <w:lang w:val="en-US"/>
        </w:rPr>
      </w:pPr>
      <w:r w:rsidRPr="00EE3978">
        <w:rPr>
          <w:rFonts w:ascii="Arial" w:hAnsi="Arial" w:cs="Arial"/>
          <w:sz w:val="24"/>
          <w:szCs w:val="24"/>
        </w:rPr>
        <w:t xml:space="preserve">BEVEL, Tom e GARDNER, Rosa. </w:t>
      </w:r>
      <w:r w:rsidRPr="00EE3978">
        <w:rPr>
          <w:rFonts w:ascii="Arial" w:hAnsi="Arial" w:cs="Arial"/>
          <w:sz w:val="24"/>
          <w:szCs w:val="24"/>
          <w:lang w:val="en-US"/>
        </w:rPr>
        <w:t>Bloodstain Pattern Analysis with an Introduction to Crime Scene reconstruction, 1997.</w:t>
      </w:r>
    </w:p>
    <w:p w14:paraId="23351424" w14:textId="77777777" w:rsidR="00E879EC" w:rsidRPr="00EE3978" w:rsidRDefault="00E879EC" w:rsidP="00EE3978">
      <w:pPr>
        <w:autoSpaceDE w:val="0"/>
        <w:autoSpaceDN w:val="0"/>
        <w:adjustRightInd w:val="0"/>
        <w:rPr>
          <w:rFonts w:ascii="Arial" w:hAnsi="Arial" w:cs="Arial"/>
          <w:sz w:val="24"/>
          <w:szCs w:val="24"/>
          <w:lang w:val="en-US"/>
        </w:rPr>
      </w:pPr>
    </w:p>
    <w:p w14:paraId="46527BCD"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CARLO, Ginzburg. Mitos, emblemas, sinais: morfologia e história. São Paulo: Companhia das Letras, 2011.</w:t>
      </w:r>
    </w:p>
    <w:p w14:paraId="65642F54" w14:textId="77777777" w:rsidR="00E879EC" w:rsidRPr="00EE3978" w:rsidRDefault="00E879EC" w:rsidP="00EE3978">
      <w:pPr>
        <w:autoSpaceDE w:val="0"/>
        <w:autoSpaceDN w:val="0"/>
        <w:adjustRightInd w:val="0"/>
        <w:rPr>
          <w:rFonts w:ascii="Arial" w:hAnsi="Arial" w:cs="Arial"/>
          <w:sz w:val="24"/>
          <w:szCs w:val="24"/>
        </w:rPr>
      </w:pPr>
    </w:p>
    <w:p w14:paraId="4F788AC6"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CASOY, Ilana. Criminalística e criminologia aplicadas à investigação de crimes em série: estudo de caso dos menininhos emasculados. São Paulo: Instituto Brasileiro de Perícias Criminais, 2010. (Monografia). Disponível em &lt;</w:t>
      </w:r>
      <w:hyperlink r:id="rId36" w:history="1">
        <w:r w:rsidRPr="00EE3978">
          <w:rPr>
            <w:rStyle w:val="Hyperlink"/>
            <w:rFonts w:ascii="Arial" w:hAnsi="Arial" w:cs="Arial"/>
            <w:sz w:val="24"/>
            <w:szCs w:val="24"/>
          </w:rPr>
          <w:t>https://pt.scribd.com/document/136993650/Monografia-Ibccrim-Doc-PDF</w:t>
        </w:r>
      </w:hyperlink>
      <w:r w:rsidRPr="00EE3978">
        <w:rPr>
          <w:rFonts w:ascii="Arial" w:hAnsi="Arial" w:cs="Arial"/>
          <w:sz w:val="24"/>
          <w:szCs w:val="24"/>
        </w:rPr>
        <w:t>&gt;. &lt;Acesso em: 24 jan 2018&gt;.</w:t>
      </w:r>
    </w:p>
    <w:p w14:paraId="5E709EED" w14:textId="77777777" w:rsidR="00E879EC" w:rsidRPr="00EE3978" w:rsidRDefault="00E879EC" w:rsidP="00EE3978">
      <w:pPr>
        <w:autoSpaceDE w:val="0"/>
        <w:autoSpaceDN w:val="0"/>
        <w:adjustRightInd w:val="0"/>
        <w:rPr>
          <w:rFonts w:ascii="Arial" w:hAnsi="Arial" w:cs="Arial"/>
          <w:sz w:val="24"/>
          <w:szCs w:val="24"/>
        </w:rPr>
      </w:pPr>
    </w:p>
    <w:p w14:paraId="218DD180" w14:textId="77777777" w:rsidR="00E879EC" w:rsidRPr="00EE3978" w:rsidRDefault="00E879EC" w:rsidP="00EE3978">
      <w:pPr>
        <w:autoSpaceDE w:val="0"/>
        <w:autoSpaceDN w:val="0"/>
        <w:adjustRightInd w:val="0"/>
        <w:rPr>
          <w:rFonts w:ascii="Arial" w:hAnsi="Arial" w:cs="Arial"/>
          <w:sz w:val="24"/>
          <w:szCs w:val="24"/>
          <w:lang w:val="en-US"/>
        </w:rPr>
      </w:pPr>
      <w:r w:rsidRPr="00EE3978">
        <w:rPr>
          <w:rFonts w:ascii="Arial" w:hAnsi="Arial" w:cs="Arial"/>
          <w:sz w:val="24"/>
          <w:szCs w:val="24"/>
        </w:rPr>
        <w:t xml:space="preserve">DENCKER, Ada de Freitas Maneti. Pesquisa em Turismo: planejamento, métodos e técnicas. </w:t>
      </w:r>
      <w:r w:rsidRPr="00EE3978">
        <w:rPr>
          <w:rFonts w:ascii="Arial" w:hAnsi="Arial" w:cs="Arial"/>
          <w:sz w:val="24"/>
          <w:szCs w:val="24"/>
          <w:lang w:val="en-US"/>
        </w:rPr>
        <w:t>São Paulo: Futura, 1998.</w:t>
      </w:r>
    </w:p>
    <w:p w14:paraId="58AAE873" w14:textId="77777777" w:rsidR="00E879EC" w:rsidRPr="00EE3978" w:rsidRDefault="00E879EC" w:rsidP="00EE3978">
      <w:pPr>
        <w:autoSpaceDE w:val="0"/>
        <w:autoSpaceDN w:val="0"/>
        <w:adjustRightInd w:val="0"/>
        <w:rPr>
          <w:rFonts w:ascii="Arial" w:hAnsi="Arial" w:cs="Arial"/>
          <w:sz w:val="24"/>
          <w:szCs w:val="24"/>
          <w:lang w:val="en-US"/>
        </w:rPr>
      </w:pPr>
    </w:p>
    <w:p w14:paraId="2FA47286" w14:textId="77777777" w:rsidR="00E879EC" w:rsidRPr="00EE3978" w:rsidRDefault="00E879EC" w:rsidP="00EE3978">
      <w:pPr>
        <w:autoSpaceDE w:val="0"/>
        <w:autoSpaceDN w:val="0"/>
        <w:adjustRightInd w:val="0"/>
        <w:rPr>
          <w:rFonts w:ascii="Arial" w:hAnsi="Arial" w:cs="Arial"/>
          <w:sz w:val="24"/>
          <w:szCs w:val="24"/>
          <w:lang w:val="en-US"/>
        </w:rPr>
      </w:pPr>
      <w:r w:rsidRPr="00EE3978">
        <w:rPr>
          <w:rFonts w:ascii="Arial" w:hAnsi="Arial" w:cs="Arial"/>
          <w:sz w:val="24"/>
          <w:szCs w:val="24"/>
          <w:lang w:val="en-US"/>
        </w:rPr>
        <w:t>GEBERTH, Vernon J. Practical Homicide Investigation: Tactics,Procedures, and Forensic Techniques. Fourth Edition.CRC Press, Inc., Boca Raton, Florida, 2006.,</w:t>
      </w:r>
    </w:p>
    <w:p w14:paraId="52CA43FD" w14:textId="77777777" w:rsidR="00E879EC" w:rsidRPr="00EE3978" w:rsidRDefault="00E879EC" w:rsidP="00EE3978">
      <w:pPr>
        <w:autoSpaceDE w:val="0"/>
        <w:autoSpaceDN w:val="0"/>
        <w:adjustRightInd w:val="0"/>
        <w:rPr>
          <w:rFonts w:ascii="Arial" w:hAnsi="Arial" w:cs="Arial"/>
          <w:sz w:val="24"/>
          <w:szCs w:val="24"/>
          <w:lang w:val="en-US"/>
        </w:rPr>
      </w:pPr>
    </w:p>
    <w:p w14:paraId="349F1B6D" w14:textId="77777777" w:rsidR="00E879EC" w:rsidRPr="00EE3978" w:rsidRDefault="00E879EC" w:rsidP="00EE3978">
      <w:pPr>
        <w:autoSpaceDE w:val="0"/>
        <w:autoSpaceDN w:val="0"/>
        <w:adjustRightInd w:val="0"/>
        <w:rPr>
          <w:rFonts w:ascii="Arial" w:hAnsi="Arial" w:cs="Arial"/>
          <w:sz w:val="24"/>
          <w:szCs w:val="24"/>
        </w:rPr>
      </w:pPr>
      <w:r w:rsidRPr="001B2696">
        <w:rPr>
          <w:rFonts w:ascii="Arial" w:hAnsi="Arial" w:cs="Arial"/>
          <w:sz w:val="24"/>
          <w:szCs w:val="24"/>
          <w:lang w:val="en-US"/>
        </w:rPr>
        <w:t xml:space="preserve">HETING, Van Hans. </w:t>
      </w:r>
      <w:r w:rsidRPr="00EE3978">
        <w:rPr>
          <w:rFonts w:ascii="Arial" w:hAnsi="Arial" w:cs="Arial"/>
          <w:sz w:val="24"/>
          <w:szCs w:val="24"/>
        </w:rPr>
        <w:t>O crime e sua vitima. 1948</w:t>
      </w:r>
    </w:p>
    <w:p w14:paraId="56EBE842" w14:textId="77777777" w:rsidR="00E879EC"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KONVALINA-SIMAS, Tânia. Profiling criminal:  Introdução à análise comportamental no contexto investigativo. Cascais: Reis dos Livros, 2014.</w:t>
      </w:r>
    </w:p>
    <w:p w14:paraId="2C6B428E" w14:textId="77777777" w:rsidR="000E61E0" w:rsidRPr="00EE3978" w:rsidRDefault="000E61E0" w:rsidP="00EE3978">
      <w:pPr>
        <w:autoSpaceDE w:val="0"/>
        <w:autoSpaceDN w:val="0"/>
        <w:adjustRightInd w:val="0"/>
        <w:rPr>
          <w:rFonts w:ascii="Arial" w:hAnsi="Arial" w:cs="Arial"/>
          <w:sz w:val="24"/>
          <w:szCs w:val="24"/>
        </w:rPr>
      </w:pPr>
    </w:p>
    <w:p w14:paraId="333A06A4"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LOPES JR., Aury. Sistemas de investigação preliminar no processo penal. Rio de Janeiro:Lumen Juris, 2001.</w:t>
      </w:r>
    </w:p>
    <w:p w14:paraId="541D932D" w14:textId="77777777" w:rsidR="00E879EC" w:rsidRPr="00EE3978" w:rsidRDefault="00E879EC" w:rsidP="00EE3978">
      <w:pPr>
        <w:autoSpaceDE w:val="0"/>
        <w:autoSpaceDN w:val="0"/>
        <w:adjustRightInd w:val="0"/>
        <w:rPr>
          <w:rFonts w:ascii="Arial" w:hAnsi="Arial" w:cs="Arial"/>
          <w:sz w:val="24"/>
          <w:szCs w:val="24"/>
        </w:rPr>
      </w:pPr>
    </w:p>
    <w:p w14:paraId="0DA3F7C6"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MENDELSOHN, Benjamin. Vitimologia: ciência atual. 1956.</w:t>
      </w:r>
    </w:p>
    <w:p w14:paraId="666512E9" w14:textId="77777777" w:rsidR="00E879EC" w:rsidRPr="00EE3978" w:rsidRDefault="00E879EC" w:rsidP="00EE3978">
      <w:pPr>
        <w:autoSpaceDE w:val="0"/>
        <w:autoSpaceDN w:val="0"/>
        <w:adjustRightInd w:val="0"/>
        <w:rPr>
          <w:rFonts w:ascii="Arial" w:hAnsi="Arial" w:cs="Arial"/>
          <w:sz w:val="24"/>
          <w:szCs w:val="24"/>
        </w:rPr>
      </w:pPr>
    </w:p>
    <w:p w14:paraId="4E936663"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 xml:space="preserve">MENDES, Bárbara Sofia Almeida. Profiling Criminal: técnica auxiliar de investigação criminal. Porto: Universidade do Porto, 2014. (Dissertação). Disponível em: </w:t>
      </w:r>
      <w:r w:rsidRPr="00EE3978">
        <w:rPr>
          <w:rFonts w:ascii="Arial" w:hAnsi="Arial" w:cs="Arial"/>
          <w:sz w:val="24"/>
          <w:szCs w:val="24"/>
        </w:rPr>
        <w:lastRenderedPageBreak/>
        <w:t>&lt;</w:t>
      </w:r>
      <w:hyperlink r:id="rId37" w:history="1">
        <w:r w:rsidRPr="00EE3978">
          <w:rPr>
            <w:rStyle w:val="Hyperlink"/>
            <w:rFonts w:ascii="Arial" w:hAnsi="Arial" w:cs="Arial"/>
            <w:sz w:val="24"/>
            <w:szCs w:val="24"/>
          </w:rPr>
          <w:t>https://sigarra.up.pt/ffup/pt/pub_geral.show_file?pi_gdoc_id=613955</w:t>
        </w:r>
      </w:hyperlink>
      <w:r w:rsidRPr="00EE3978">
        <w:rPr>
          <w:rFonts w:ascii="Arial" w:hAnsi="Arial" w:cs="Arial"/>
          <w:sz w:val="24"/>
          <w:szCs w:val="24"/>
        </w:rPr>
        <w:t>&gt;. &lt;Acesso em: 24 jan 2018)</w:t>
      </w:r>
    </w:p>
    <w:p w14:paraId="07CBB378" w14:textId="77777777" w:rsidR="00E879EC" w:rsidRPr="00EE3978" w:rsidRDefault="00E879EC" w:rsidP="00EE3978">
      <w:pPr>
        <w:autoSpaceDE w:val="0"/>
        <w:autoSpaceDN w:val="0"/>
        <w:adjustRightInd w:val="0"/>
        <w:rPr>
          <w:rFonts w:ascii="Arial" w:hAnsi="Arial" w:cs="Arial"/>
          <w:sz w:val="24"/>
          <w:szCs w:val="24"/>
        </w:rPr>
      </w:pPr>
    </w:p>
    <w:p w14:paraId="2CB0AB5B"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MOLINA, Antonio García-Pablos de; Gomes, Luiz Flávio. Criminologia. São Paulo: Revista dos Tribunais, 1997.</w:t>
      </w:r>
    </w:p>
    <w:p w14:paraId="10AA94B5" w14:textId="77777777" w:rsidR="00E879EC" w:rsidRPr="00EE3978" w:rsidRDefault="00E879EC" w:rsidP="00EE3978">
      <w:pPr>
        <w:autoSpaceDE w:val="0"/>
        <w:autoSpaceDN w:val="0"/>
        <w:adjustRightInd w:val="0"/>
        <w:rPr>
          <w:rFonts w:ascii="Arial" w:hAnsi="Arial" w:cs="Arial"/>
          <w:sz w:val="24"/>
          <w:szCs w:val="24"/>
        </w:rPr>
      </w:pPr>
    </w:p>
    <w:p w14:paraId="7B17A4A3"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PEREIRA, Ecília Silva. O profiling como expressão do paradigma indiciário. Campina Grande: UEPB, 2011. Disponível em: &lt;</w:t>
      </w:r>
      <w:hyperlink r:id="rId38" w:history="1">
        <w:r w:rsidRPr="00EE3978">
          <w:rPr>
            <w:rStyle w:val="Hyperlink"/>
            <w:rFonts w:ascii="Arial" w:hAnsi="Arial" w:cs="Arial"/>
            <w:sz w:val="24"/>
            <w:szCs w:val="24"/>
          </w:rPr>
          <w:t>http://dspace.bc.uepb.edu.br/jspui/bitstream/123456789/287/1/PDF%20-%20Ec%C3%ADlia%20Silva%20Pereira.pdf</w:t>
        </w:r>
      </w:hyperlink>
      <w:r w:rsidRPr="00EE3978">
        <w:rPr>
          <w:rFonts w:ascii="Arial" w:hAnsi="Arial" w:cs="Arial"/>
          <w:sz w:val="24"/>
          <w:szCs w:val="24"/>
        </w:rPr>
        <w:t>&gt;. &lt;Acesso em: 16 jan 2018&gt;. (Monografia)</w:t>
      </w:r>
    </w:p>
    <w:p w14:paraId="55140CF5" w14:textId="77777777" w:rsidR="00E879EC" w:rsidRPr="00EE3978" w:rsidRDefault="00E879EC" w:rsidP="00EE3978">
      <w:pPr>
        <w:autoSpaceDE w:val="0"/>
        <w:autoSpaceDN w:val="0"/>
        <w:adjustRightInd w:val="0"/>
        <w:rPr>
          <w:rFonts w:ascii="Arial" w:hAnsi="Arial" w:cs="Arial"/>
          <w:sz w:val="24"/>
          <w:szCs w:val="24"/>
        </w:rPr>
      </w:pPr>
    </w:p>
    <w:p w14:paraId="7D41E3B3"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PERIARD, Gustavo. O que é 5W2H e como ele é utilizado? Disponível em &lt;</w:t>
      </w:r>
      <w:hyperlink r:id="rId39" w:history="1">
        <w:r w:rsidRPr="00EE3978">
          <w:rPr>
            <w:rStyle w:val="Hyperlink"/>
            <w:rFonts w:ascii="Arial" w:hAnsi="Arial" w:cs="Arial"/>
            <w:sz w:val="24"/>
            <w:szCs w:val="24"/>
          </w:rPr>
          <w:t>http://www.sobreadministracao.com/o-que-e-o-5w2h-e-como-ele-e-utilizado/</w:t>
        </w:r>
      </w:hyperlink>
      <w:r w:rsidRPr="00EE3978">
        <w:rPr>
          <w:rFonts w:ascii="Arial" w:hAnsi="Arial" w:cs="Arial"/>
          <w:sz w:val="24"/>
          <w:szCs w:val="24"/>
        </w:rPr>
        <w:t>&gt; . &lt;Acesso em: 16 jan 2018&gt;. </w:t>
      </w:r>
    </w:p>
    <w:p w14:paraId="63C93BEB" w14:textId="77777777" w:rsidR="00E879EC" w:rsidRPr="00EE3978" w:rsidRDefault="00E879EC" w:rsidP="00EE3978">
      <w:pPr>
        <w:autoSpaceDE w:val="0"/>
        <w:autoSpaceDN w:val="0"/>
        <w:adjustRightInd w:val="0"/>
        <w:rPr>
          <w:rFonts w:ascii="Arial" w:hAnsi="Arial" w:cs="Arial"/>
          <w:sz w:val="24"/>
          <w:szCs w:val="24"/>
        </w:rPr>
      </w:pPr>
    </w:p>
    <w:p w14:paraId="3A0C83CF"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POPPER, Karl. A lógica da pesquisa científica. São Paulo: Cultrix, 1971.</w:t>
      </w:r>
    </w:p>
    <w:p w14:paraId="0D296316" w14:textId="77777777" w:rsidR="00E879EC" w:rsidRPr="00EE3978" w:rsidRDefault="00E879EC" w:rsidP="00EE3978">
      <w:pPr>
        <w:autoSpaceDE w:val="0"/>
        <w:autoSpaceDN w:val="0"/>
        <w:adjustRightInd w:val="0"/>
        <w:rPr>
          <w:rFonts w:ascii="Arial" w:hAnsi="Arial" w:cs="Arial"/>
          <w:sz w:val="24"/>
          <w:szCs w:val="24"/>
        </w:rPr>
      </w:pPr>
    </w:p>
    <w:p w14:paraId="07CAF007"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RODRIGUES, Márcia Barros Ferreira. Breve definição: paradigma indiciário. Disponível em &lt;</w:t>
      </w:r>
      <w:hyperlink r:id="rId40" w:history="1">
        <w:r w:rsidRPr="00EE3978">
          <w:rPr>
            <w:rStyle w:val="Hyperlink"/>
            <w:rFonts w:ascii="Arial" w:hAnsi="Arial" w:cs="Arial"/>
            <w:sz w:val="24"/>
            <w:szCs w:val="24"/>
          </w:rPr>
          <w:t>http://nei.ufes.br/sites/nei.ufes.br/files/RODRIGUES,%20M.B.F.%20e%20COELHO,%20C.M.%20Paradigma%20Indici%C3%A1rio_Breve%20defini%C3%A7ao.pdf</w:t>
        </w:r>
      </w:hyperlink>
      <w:r w:rsidRPr="00EE3978">
        <w:rPr>
          <w:rFonts w:ascii="Arial" w:hAnsi="Arial" w:cs="Arial"/>
          <w:sz w:val="24"/>
          <w:szCs w:val="24"/>
        </w:rPr>
        <w:t>&gt;&lt;Acesso em: 24 jan 2018&gt;. </w:t>
      </w:r>
    </w:p>
    <w:p w14:paraId="0F66F664" w14:textId="77777777" w:rsidR="00E879EC" w:rsidRPr="00EE3978" w:rsidRDefault="00E879EC" w:rsidP="00EE3978">
      <w:pPr>
        <w:autoSpaceDE w:val="0"/>
        <w:autoSpaceDN w:val="0"/>
        <w:adjustRightInd w:val="0"/>
        <w:rPr>
          <w:rFonts w:ascii="Arial" w:hAnsi="Arial" w:cs="Arial"/>
          <w:sz w:val="24"/>
          <w:szCs w:val="24"/>
        </w:rPr>
      </w:pPr>
    </w:p>
    <w:p w14:paraId="7C07167E"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SILVA, João Apolônio da Silva. Análise Criminal: teoria e prática. Salvador: Artpoesia, 2015.</w:t>
      </w:r>
    </w:p>
    <w:p w14:paraId="36F6DA82" w14:textId="77777777" w:rsidR="00E879EC" w:rsidRPr="00EE3978" w:rsidRDefault="00E879EC" w:rsidP="00EE3978">
      <w:pPr>
        <w:autoSpaceDE w:val="0"/>
        <w:autoSpaceDN w:val="0"/>
        <w:adjustRightInd w:val="0"/>
        <w:rPr>
          <w:rFonts w:ascii="Arial" w:hAnsi="Arial" w:cs="Arial"/>
          <w:sz w:val="24"/>
          <w:szCs w:val="24"/>
        </w:rPr>
      </w:pPr>
    </w:p>
    <w:p w14:paraId="37297515"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SUMARIVA, Paulo. Criminologia, Teoria e Prática. Niterói: Impetus, 2015.</w:t>
      </w:r>
    </w:p>
    <w:p w14:paraId="4C7D87E3" w14:textId="77777777" w:rsidR="00E879EC" w:rsidRPr="00EE3978" w:rsidRDefault="00E879EC" w:rsidP="00EE3978">
      <w:pPr>
        <w:autoSpaceDE w:val="0"/>
        <w:autoSpaceDN w:val="0"/>
        <w:adjustRightInd w:val="0"/>
        <w:rPr>
          <w:rFonts w:ascii="Arial" w:hAnsi="Arial" w:cs="Arial"/>
          <w:sz w:val="24"/>
          <w:szCs w:val="24"/>
        </w:rPr>
      </w:pPr>
    </w:p>
    <w:p w14:paraId="06D2E077" w14:textId="77777777" w:rsidR="00E879EC" w:rsidRPr="00EE3978" w:rsidRDefault="00E879EC" w:rsidP="00EE3978">
      <w:pPr>
        <w:autoSpaceDE w:val="0"/>
        <w:autoSpaceDN w:val="0"/>
        <w:adjustRightInd w:val="0"/>
        <w:rPr>
          <w:rFonts w:ascii="Arial" w:hAnsi="Arial" w:cs="Arial"/>
          <w:sz w:val="24"/>
          <w:szCs w:val="24"/>
        </w:rPr>
      </w:pPr>
      <w:r w:rsidRPr="00EE3978">
        <w:rPr>
          <w:rFonts w:ascii="Arial" w:hAnsi="Arial" w:cs="Arial"/>
          <w:sz w:val="24"/>
          <w:szCs w:val="24"/>
          <w:lang w:val="en-US"/>
        </w:rPr>
        <w:t xml:space="preserve">TURVEY, BRENT E. Criminal Profiling: na introduction to behavioral Science alalysis. </w:t>
      </w:r>
      <w:r w:rsidRPr="00EE3978">
        <w:rPr>
          <w:rFonts w:ascii="Arial" w:hAnsi="Arial" w:cs="Arial"/>
          <w:sz w:val="24"/>
          <w:szCs w:val="24"/>
        </w:rPr>
        <w:t>Boston, MA: Elsevier Academic Press, 2009.</w:t>
      </w:r>
    </w:p>
    <w:p w14:paraId="62F9F644" w14:textId="77777777" w:rsidR="00E879EC" w:rsidRPr="00EE3978" w:rsidRDefault="00E879EC" w:rsidP="00EE3978">
      <w:pPr>
        <w:autoSpaceDE w:val="0"/>
        <w:autoSpaceDN w:val="0"/>
        <w:adjustRightInd w:val="0"/>
        <w:rPr>
          <w:rFonts w:ascii="Arial" w:hAnsi="Arial" w:cs="Arial"/>
          <w:sz w:val="24"/>
          <w:szCs w:val="24"/>
        </w:rPr>
      </w:pPr>
    </w:p>
    <w:p w14:paraId="2A698205" w14:textId="77777777" w:rsidR="00E879EC" w:rsidRPr="00A55B43" w:rsidRDefault="00E879EC" w:rsidP="00EE3978">
      <w:pPr>
        <w:autoSpaceDE w:val="0"/>
        <w:autoSpaceDN w:val="0"/>
        <w:adjustRightInd w:val="0"/>
        <w:rPr>
          <w:rFonts w:ascii="Arial" w:hAnsi="Arial" w:cs="Arial"/>
          <w:sz w:val="24"/>
          <w:szCs w:val="24"/>
        </w:rPr>
      </w:pPr>
      <w:r w:rsidRPr="00EE3978">
        <w:rPr>
          <w:rFonts w:ascii="Arial" w:hAnsi="Arial" w:cs="Arial"/>
          <w:sz w:val="24"/>
          <w:szCs w:val="24"/>
        </w:rPr>
        <w:t xml:space="preserve">ZBINDEN, Karl. Criminalística: investigação criminal. </w:t>
      </w:r>
      <w:r w:rsidRPr="001B2696">
        <w:rPr>
          <w:rFonts w:ascii="Arial" w:hAnsi="Arial" w:cs="Arial"/>
          <w:sz w:val="24"/>
          <w:szCs w:val="24"/>
        </w:rPr>
        <w:t>Lisboa, S.ed, 1957.</w:t>
      </w:r>
    </w:p>
    <w:p w14:paraId="7F6C1455" w14:textId="25693455" w:rsidR="00E879EC" w:rsidRPr="00EE3978" w:rsidRDefault="006363D5" w:rsidP="00EE3978">
      <w:pPr>
        <w:pStyle w:val="Standard"/>
        <w:spacing w:line="360" w:lineRule="auto"/>
        <w:ind w:right="992"/>
        <w:rPr>
          <w:rFonts w:ascii="Arial" w:hAnsi="Arial" w:cs="Arial"/>
        </w:rPr>
      </w:pPr>
      <w:r w:rsidRPr="00EE3978">
        <w:rPr>
          <w:rFonts w:ascii="Arial" w:hAnsi="Arial" w:cs="Arial"/>
          <w:lang w:val="en-US"/>
        </w:rPr>
        <w:t>SHUTTERSTOCK.  [S.l.], 2019.  </w:t>
      </w:r>
      <w:r w:rsidRPr="001B2696">
        <w:rPr>
          <w:rFonts w:ascii="Arial" w:hAnsi="Arial" w:cs="Arial"/>
          <w:color w:val="auto"/>
          <w:lang w:val="en-US"/>
        </w:rPr>
        <w:t>Disponível em: </w:t>
      </w:r>
      <w:hyperlink r:id="rId41" w:tgtFrame="_blank" w:history="1">
        <w:r w:rsidRPr="001B2696">
          <w:rPr>
            <w:rFonts w:ascii="Arial" w:hAnsi="Arial" w:cs="Arial"/>
            <w:lang w:val="en-US"/>
          </w:rPr>
          <w:t>https://www.shutterstock.com/pt/</w:t>
        </w:r>
      </w:hyperlink>
      <w:r w:rsidRPr="001B2696">
        <w:rPr>
          <w:rFonts w:ascii="Arial" w:hAnsi="Arial" w:cs="Arial"/>
          <w:color w:val="auto"/>
          <w:lang w:val="en-US"/>
        </w:rPr>
        <w:t xml:space="preserve">. </w:t>
      </w:r>
      <w:r w:rsidRPr="00EE3978">
        <w:rPr>
          <w:rFonts w:ascii="Arial" w:hAnsi="Arial" w:cs="Arial"/>
          <w:color w:val="auto"/>
        </w:rPr>
        <w:t>Acesso em: 6 nov. 2019.</w:t>
      </w:r>
    </w:p>
    <w:p w14:paraId="705505E0" w14:textId="77777777" w:rsidR="00E879EC" w:rsidRPr="00EE3978" w:rsidRDefault="00E879EC" w:rsidP="00C027C4">
      <w:pPr>
        <w:pStyle w:val="Standard"/>
        <w:spacing w:after="200" w:line="360" w:lineRule="auto"/>
        <w:ind w:right="992"/>
        <w:rPr>
          <w:rFonts w:ascii="Arial" w:hAnsi="Arial" w:cs="Arial"/>
        </w:rPr>
      </w:pPr>
    </w:p>
    <w:p w14:paraId="7986334E" w14:textId="77777777" w:rsidR="000E61E0" w:rsidRPr="00EE3978" w:rsidRDefault="000E61E0" w:rsidP="00C027C4">
      <w:pPr>
        <w:pStyle w:val="Standard"/>
        <w:spacing w:after="200" w:line="360" w:lineRule="auto"/>
        <w:ind w:right="992"/>
        <w:rPr>
          <w:rFonts w:ascii="Arial" w:hAnsi="Arial" w:cs="Arial"/>
        </w:rPr>
      </w:pPr>
    </w:p>
    <w:p w14:paraId="4812358D" w14:textId="0A2C1004" w:rsidR="00C033F0" w:rsidRPr="00EE3978" w:rsidRDefault="00E879EC" w:rsidP="00C027C4">
      <w:pPr>
        <w:pStyle w:val="Standard"/>
        <w:spacing w:after="200" w:line="360" w:lineRule="auto"/>
        <w:ind w:right="992"/>
        <w:rPr>
          <w:rFonts w:ascii="Arial" w:hAnsi="Arial" w:cs="Arial"/>
          <w:b/>
        </w:rPr>
      </w:pPr>
      <w:r w:rsidRPr="00EE3978">
        <w:rPr>
          <w:rFonts w:ascii="Arial" w:eastAsia="Arial" w:hAnsi="Arial" w:cs="Arial"/>
          <w:b/>
          <w:shd w:val="clear" w:color="auto" w:fill="4A86E8"/>
        </w:rPr>
        <w:lastRenderedPageBreak/>
        <w:t>&lt;H1&gt;</w:t>
      </w:r>
      <w:r w:rsidRPr="00EE3978">
        <w:rPr>
          <w:rFonts w:ascii="Arial" w:eastAsia="Arial" w:hAnsi="Arial" w:cs="Arial"/>
          <w:b/>
        </w:rPr>
        <w:t>EXERCÍCIOS</w:t>
      </w:r>
      <w:r w:rsidRPr="00EE3978">
        <w:rPr>
          <w:rFonts w:ascii="Arial" w:eastAsia="Arial" w:hAnsi="Arial" w:cs="Arial"/>
          <w:b/>
          <w:shd w:val="clear" w:color="auto" w:fill="4A86E8"/>
        </w:rPr>
        <w:t>&lt;H1</w:t>
      </w:r>
      <w:r w:rsidR="00D200C2">
        <w:rPr>
          <w:rFonts w:ascii="Arial" w:eastAsia="Arial" w:hAnsi="Arial" w:cs="Arial"/>
          <w:b/>
          <w:shd w:val="clear" w:color="auto" w:fill="4A86E8"/>
        </w:rPr>
        <w:t>/</w:t>
      </w:r>
      <w:r w:rsidRPr="00EE3978">
        <w:rPr>
          <w:rFonts w:ascii="Arial" w:eastAsia="Arial" w:hAnsi="Arial" w:cs="Arial"/>
          <w:b/>
          <w:shd w:val="clear" w:color="auto" w:fill="4A86E8"/>
        </w:rPr>
        <w:t>&gt;</w:t>
      </w:r>
    </w:p>
    <w:p w14:paraId="3D6B3CB4" w14:textId="41162302" w:rsidR="009B7FA9" w:rsidRPr="00070DAA" w:rsidRDefault="008939D1" w:rsidP="00070DAA">
      <w:pPr>
        <w:pStyle w:val="Standard"/>
        <w:numPr>
          <w:ilvl w:val="0"/>
          <w:numId w:val="62"/>
        </w:numPr>
        <w:tabs>
          <w:tab w:val="left" w:pos="8504"/>
        </w:tabs>
        <w:spacing w:after="200" w:line="360" w:lineRule="auto"/>
        <w:ind w:left="284" w:right="992"/>
        <w:rPr>
          <w:rFonts w:ascii="Arial" w:eastAsia="Arial" w:hAnsi="Arial" w:cs="Arial"/>
          <w:b/>
          <w:sz w:val="28"/>
        </w:rPr>
      </w:pPr>
      <w:r w:rsidRPr="00070DAA">
        <w:rPr>
          <w:rFonts w:ascii="Arial" w:hAnsi="Arial" w:cs="Arial"/>
          <w:b/>
        </w:rPr>
        <w:t xml:space="preserve">Na construção do perfil criminal há um elemento de grande importância que é a análise do local do crime sustentado </w:t>
      </w:r>
      <w:r w:rsidR="00E879EC" w:rsidRPr="00070DAA">
        <w:rPr>
          <w:rFonts w:ascii="Arial" w:hAnsi="Arial" w:cs="Arial"/>
          <w:b/>
        </w:rPr>
        <w:t xml:space="preserve">por dois processos fundamentais: </w:t>
      </w:r>
      <w:r w:rsidRPr="00070DAA">
        <w:rPr>
          <w:rFonts w:ascii="Arial" w:hAnsi="Arial" w:cs="Arial"/>
          <w:b/>
        </w:rPr>
        <w:t xml:space="preserve">a </w:t>
      </w:r>
      <w:r w:rsidRPr="001B2696">
        <w:rPr>
          <w:rFonts w:ascii="Arial" w:hAnsi="Arial" w:cs="Arial"/>
          <w:b/>
          <w:bCs/>
        </w:rPr>
        <w:t>reconstrução do crime</w:t>
      </w:r>
      <w:r w:rsidRPr="00070DAA">
        <w:rPr>
          <w:rFonts w:ascii="Arial" w:hAnsi="Arial" w:cs="Arial"/>
          <w:b/>
        </w:rPr>
        <w:t xml:space="preserve"> e a </w:t>
      </w:r>
      <w:r w:rsidRPr="001B2696">
        <w:rPr>
          <w:rFonts w:ascii="Arial" w:hAnsi="Arial" w:cs="Arial"/>
          <w:b/>
          <w:bCs/>
        </w:rPr>
        <w:t>caracterização do crime</w:t>
      </w:r>
      <w:r w:rsidR="00E879EC" w:rsidRPr="00070DAA">
        <w:rPr>
          <w:rFonts w:ascii="Arial" w:hAnsi="Arial" w:cs="Arial"/>
          <w:b/>
        </w:rPr>
        <w:t>.</w:t>
      </w:r>
      <w:r w:rsidR="009B7FA9">
        <w:rPr>
          <w:rFonts w:ascii="Arial" w:hAnsi="Arial" w:cs="Arial"/>
          <w:b/>
        </w:rPr>
        <w:t xml:space="preserve"> </w:t>
      </w:r>
      <w:r w:rsidR="009B7FA9" w:rsidRPr="00070DAA">
        <w:rPr>
          <w:rFonts w:ascii="Arial" w:hAnsi="Arial" w:cs="Arial"/>
          <w:b/>
        </w:rPr>
        <w:t>Considerando essa afirmativa, podemos considerá-la:</w:t>
      </w:r>
    </w:p>
    <w:p w14:paraId="5604A646" w14:textId="77777777" w:rsidR="009B7FA9" w:rsidRPr="00070DAA" w:rsidRDefault="009B7FA9" w:rsidP="00070DAA">
      <w:pPr>
        <w:widowControl w:val="0"/>
        <w:tabs>
          <w:tab w:val="left" w:pos="8504"/>
        </w:tabs>
        <w:ind w:left="360" w:right="-1"/>
        <w:rPr>
          <w:rFonts w:ascii="Arial" w:eastAsia="Arial" w:hAnsi="Arial" w:cs="Arial"/>
          <w:sz w:val="24"/>
          <w:szCs w:val="24"/>
          <w:lang w:eastAsia="zh-CN"/>
        </w:rPr>
      </w:pPr>
      <w:r w:rsidRPr="00070DAA">
        <w:rPr>
          <w:rFonts w:ascii="Arial" w:eastAsia="Arial" w:hAnsi="Arial" w:cs="Arial"/>
          <w:sz w:val="24"/>
          <w:szCs w:val="24"/>
          <w:lang w:eastAsia="zh-CN"/>
        </w:rPr>
        <w:t>(</w:t>
      </w:r>
      <w:r w:rsidRPr="00070DAA">
        <w:rPr>
          <w:rFonts w:ascii="Arial" w:eastAsia="Arial" w:hAnsi="Arial" w:cs="Arial"/>
          <w:color w:val="FF0000"/>
          <w:sz w:val="24"/>
          <w:szCs w:val="24"/>
          <w:lang w:eastAsia="zh-CN"/>
        </w:rPr>
        <w:t>X</w:t>
      </w:r>
      <w:r w:rsidRPr="00070DAA">
        <w:rPr>
          <w:rFonts w:ascii="Arial" w:eastAsia="Arial" w:hAnsi="Arial" w:cs="Arial"/>
          <w:sz w:val="24"/>
          <w:szCs w:val="24"/>
          <w:lang w:eastAsia="zh-CN"/>
        </w:rPr>
        <w:t>) Verdadeira.</w:t>
      </w:r>
    </w:p>
    <w:p w14:paraId="0B6B9FF4" w14:textId="0522225F" w:rsidR="009B7FA9" w:rsidRPr="00070DAA" w:rsidRDefault="009B7FA9" w:rsidP="00070DAA">
      <w:pPr>
        <w:widowControl w:val="0"/>
        <w:tabs>
          <w:tab w:val="left" w:pos="8504"/>
        </w:tabs>
        <w:ind w:right="-1"/>
        <w:rPr>
          <w:rFonts w:ascii="Arial" w:eastAsia="Arial" w:hAnsi="Arial" w:cs="Arial"/>
          <w:sz w:val="24"/>
          <w:szCs w:val="24"/>
          <w:lang w:eastAsia="zh-CN"/>
        </w:rPr>
      </w:pPr>
      <w:r>
        <w:rPr>
          <w:rFonts w:ascii="Arial" w:eastAsia="Arial" w:hAnsi="Arial" w:cs="Arial"/>
          <w:sz w:val="24"/>
          <w:szCs w:val="24"/>
          <w:lang w:eastAsia="zh-CN"/>
        </w:rPr>
        <w:t xml:space="preserve">     </w:t>
      </w:r>
      <w:r w:rsidRPr="00070DAA">
        <w:rPr>
          <w:rFonts w:ascii="Arial" w:eastAsia="Arial" w:hAnsi="Arial" w:cs="Arial"/>
          <w:sz w:val="24"/>
          <w:szCs w:val="24"/>
          <w:lang w:eastAsia="zh-CN"/>
        </w:rPr>
        <w:t>(  ) Falsa.</w:t>
      </w:r>
    </w:p>
    <w:p w14:paraId="62758B8A" w14:textId="77777777" w:rsidR="008939D1" w:rsidRPr="00EE3978" w:rsidRDefault="008939D1" w:rsidP="00C027C4">
      <w:pPr>
        <w:pStyle w:val="Default"/>
        <w:tabs>
          <w:tab w:val="left" w:pos="8504"/>
        </w:tabs>
        <w:spacing w:line="360" w:lineRule="auto"/>
        <w:ind w:right="992"/>
        <w:rPr>
          <w:rFonts w:ascii="Arial" w:hAnsi="Arial" w:cs="Arial"/>
          <w:b/>
        </w:rPr>
      </w:pPr>
    </w:p>
    <w:p w14:paraId="52771F79" w14:textId="77777777" w:rsidR="008939D1" w:rsidRPr="00070DAA" w:rsidRDefault="008939D1" w:rsidP="00C027C4">
      <w:pPr>
        <w:pStyle w:val="Default"/>
        <w:tabs>
          <w:tab w:val="left" w:pos="8504"/>
        </w:tabs>
        <w:spacing w:line="360" w:lineRule="auto"/>
        <w:ind w:right="992"/>
        <w:rPr>
          <w:rFonts w:ascii="Arial" w:hAnsi="Arial" w:cs="Arial"/>
          <w:b/>
        </w:rPr>
      </w:pPr>
      <w:r w:rsidRPr="001B2696">
        <w:rPr>
          <w:rFonts w:ascii="Arial" w:hAnsi="Arial" w:cs="Arial"/>
          <w:b/>
        </w:rPr>
        <w:t xml:space="preserve">2. </w:t>
      </w:r>
      <w:r w:rsidRPr="00070DAA">
        <w:rPr>
          <w:rFonts w:ascii="Arial" w:hAnsi="Arial" w:cs="Arial"/>
          <w:b/>
        </w:rPr>
        <w:t>Considerando o processo de análise do local de crime, associe as duas colunas.</w:t>
      </w:r>
    </w:p>
    <w:p w14:paraId="3EFF45D7" w14:textId="77777777" w:rsidR="008939D1" w:rsidRPr="00EE3978" w:rsidRDefault="008939D1" w:rsidP="00C027C4">
      <w:pPr>
        <w:tabs>
          <w:tab w:val="left" w:pos="8504"/>
        </w:tabs>
        <w:ind w:right="992"/>
        <w:rPr>
          <w:rFonts w:ascii="Arial" w:eastAsia="Times New Roman" w:hAnsi="Arial" w:cs="Arial"/>
          <w:sz w:val="24"/>
          <w:szCs w:val="24"/>
          <w:lang w:eastAsia="ar-SA"/>
        </w:rPr>
      </w:pPr>
    </w:p>
    <w:p w14:paraId="62271D9F"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1.   Reconstrução do crime.</w:t>
      </w:r>
    </w:p>
    <w:p w14:paraId="11A858C5"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2.   Caracterização do crime.</w:t>
      </w:r>
    </w:p>
    <w:p w14:paraId="026248A6"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 xml:space="preserve">3.   Contramedidas forenses. </w:t>
      </w:r>
    </w:p>
    <w:p w14:paraId="0F89BBEF" w14:textId="52202D19"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4.   Meios de controle</w:t>
      </w:r>
      <w:r w:rsidR="00730702">
        <w:rPr>
          <w:rFonts w:ascii="Arial" w:eastAsia="Times New Roman" w:hAnsi="Arial" w:cs="Arial"/>
          <w:sz w:val="24"/>
          <w:szCs w:val="24"/>
          <w:lang w:eastAsia="ar-SA"/>
        </w:rPr>
        <w:t>.</w:t>
      </w:r>
    </w:p>
    <w:p w14:paraId="31FB7913"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5.   Elementos da caracterização.</w:t>
      </w:r>
    </w:p>
    <w:p w14:paraId="17608FB1" w14:textId="77777777" w:rsidR="00E879EC" w:rsidRPr="00EE3978" w:rsidRDefault="00E879EC" w:rsidP="00C027C4">
      <w:pPr>
        <w:tabs>
          <w:tab w:val="left" w:pos="8504"/>
        </w:tabs>
        <w:ind w:right="992"/>
        <w:rPr>
          <w:rFonts w:ascii="Arial" w:eastAsia="Times New Roman" w:hAnsi="Arial" w:cs="Arial"/>
          <w:sz w:val="24"/>
          <w:szCs w:val="24"/>
          <w:lang w:eastAsia="ar-SA"/>
        </w:rPr>
      </w:pPr>
    </w:p>
    <w:p w14:paraId="6E753F35"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w:t>
      </w:r>
      <w:r w:rsidR="00E879EC" w:rsidRPr="00EE3978">
        <w:rPr>
          <w:rFonts w:ascii="Arial" w:eastAsia="Times New Roman" w:hAnsi="Arial" w:cs="Arial"/>
          <w:color w:val="FF0000"/>
          <w:sz w:val="24"/>
          <w:szCs w:val="24"/>
          <w:lang w:eastAsia="ar-SA"/>
        </w:rPr>
        <w:t>2</w:t>
      </w:r>
      <w:r w:rsidRPr="00EE3978">
        <w:rPr>
          <w:rFonts w:ascii="Arial" w:eastAsia="Times New Roman" w:hAnsi="Arial" w:cs="Arial"/>
          <w:sz w:val="24"/>
          <w:szCs w:val="24"/>
          <w:lang w:eastAsia="ar-SA"/>
        </w:rPr>
        <w:t>)</w:t>
      </w:r>
      <w:r w:rsidR="00E879EC" w:rsidRPr="00EE3978">
        <w:rPr>
          <w:rFonts w:ascii="Arial" w:eastAsia="Times New Roman" w:hAnsi="Arial" w:cs="Arial"/>
          <w:sz w:val="24"/>
          <w:szCs w:val="24"/>
          <w:lang w:eastAsia="ar-SA"/>
        </w:rPr>
        <w:t xml:space="preserve"> </w:t>
      </w:r>
      <w:r w:rsidRPr="00EE3978">
        <w:rPr>
          <w:rFonts w:ascii="Arial" w:eastAsia="Times New Roman" w:hAnsi="Arial" w:cs="Arial"/>
          <w:sz w:val="24"/>
          <w:szCs w:val="24"/>
          <w:lang w:eastAsia="ar-SA"/>
        </w:rPr>
        <w:t xml:space="preserve">Estilo de Aproximação diz respeito às estratégias que o infrator adota para se aproximar e abordar a vítima.  </w:t>
      </w:r>
    </w:p>
    <w:p w14:paraId="2306C027" w14:textId="77777777" w:rsidR="008939D1" w:rsidRPr="00EE3978" w:rsidRDefault="00E879EC"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w:t>
      </w:r>
      <w:r w:rsidRPr="00EE3978">
        <w:rPr>
          <w:rFonts w:ascii="Arial" w:eastAsia="Times New Roman" w:hAnsi="Arial" w:cs="Arial"/>
          <w:color w:val="FF0000"/>
          <w:sz w:val="24"/>
          <w:szCs w:val="24"/>
          <w:lang w:eastAsia="ar-SA"/>
        </w:rPr>
        <w:t>4</w:t>
      </w:r>
      <w:r w:rsidRPr="00EE3978">
        <w:rPr>
          <w:rFonts w:ascii="Arial" w:eastAsia="Times New Roman" w:hAnsi="Arial" w:cs="Arial"/>
          <w:sz w:val="24"/>
          <w:szCs w:val="24"/>
          <w:lang w:eastAsia="ar-SA"/>
        </w:rPr>
        <w:t>) sugestivo</w:t>
      </w:r>
      <w:r w:rsidR="008939D1" w:rsidRPr="00EE3978">
        <w:rPr>
          <w:rFonts w:ascii="Arial" w:eastAsia="Times New Roman" w:hAnsi="Arial" w:cs="Arial"/>
          <w:sz w:val="24"/>
          <w:szCs w:val="24"/>
          <w:lang w:eastAsia="ar-SA"/>
        </w:rPr>
        <w:t xml:space="preserve"> ocorre quando o infrator faz uso de ameaça não verbal de agressão punitiva, sexual ou contra a integridade física ou a vida da vítima. </w:t>
      </w:r>
    </w:p>
    <w:p w14:paraId="55066139"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w:t>
      </w:r>
      <w:r w:rsidR="00E879EC" w:rsidRPr="00EE3978">
        <w:rPr>
          <w:rFonts w:ascii="Arial" w:eastAsia="Times New Roman" w:hAnsi="Arial" w:cs="Arial"/>
          <w:color w:val="FF0000"/>
          <w:sz w:val="24"/>
          <w:szCs w:val="24"/>
          <w:lang w:eastAsia="ar-SA"/>
        </w:rPr>
        <w:t>1</w:t>
      </w:r>
      <w:r w:rsidRPr="00EE3978">
        <w:rPr>
          <w:rFonts w:ascii="Arial" w:eastAsia="Times New Roman" w:hAnsi="Arial" w:cs="Arial"/>
          <w:sz w:val="24"/>
          <w:szCs w:val="24"/>
          <w:lang w:eastAsia="ar-SA"/>
        </w:rPr>
        <w:t>)</w:t>
      </w:r>
      <w:r w:rsidR="00E879EC" w:rsidRPr="00EE3978">
        <w:rPr>
          <w:rFonts w:ascii="Arial" w:eastAsia="Times New Roman" w:hAnsi="Arial" w:cs="Arial"/>
          <w:sz w:val="24"/>
          <w:szCs w:val="24"/>
          <w:lang w:eastAsia="ar-SA"/>
        </w:rPr>
        <w:t xml:space="preserve"> O</w:t>
      </w:r>
      <w:r w:rsidRPr="00EE3978">
        <w:rPr>
          <w:rFonts w:ascii="Arial" w:eastAsia="Times New Roman" w:hAnsi="Arial" w:cs="Arial"/>
          <w:sz w:val="24"/>
          <w:szCs w:val="24"/>
          <w:lang w:eastAsia="ar-SA"/>
        </w:rPr>
        <w:t xml:space="preserve"> analista criminal empregará declarações de testemunhas e vítimas, confissões de suspeitos e/ou as informações contidas nas provas materiais.  </w:t>
      </w:r>
    </w:p>
    <w:p w14:paraId="70CCA55D"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w:t>
      </w:r>
      <w:r w:rsidR="00E879EC" w:rsidRPr="00EE3978">
        <w:rPr>
          <w:rFonts w:ascii="Arial" w:eastAsia="Times New Roman" w:hAnsi="Arial" w:cs="Arial"/>
          <w:color w:val="FF0000"/>
          <w:sz w:val="24"/>
          <w:szCs w:val="24"/>
          <w:lang w:eastAsia="ar-SA"/>
        </w:rPr>
        <w:t>5</w:t>
      </w:r>
      <w:r w:rsidRPr="00EE3978">
        <w:rPr>
          <w:rFonts w:ascii="Arial" w:eastAsia="Times New Roman" w:hAnsi="Arial" w:cs="Arial"/>
          <w:sz w:val="24"/>
          <w:szCs w:val="24"/>
          <w:lang w:eastAsia="ar-SA"/>
        </w:rPr>
        <w:t>)</w:t>
      </w:r>
      <w:r w:rsidR="00E879EC" w:rsidRPr="00EE3978">
        <w:rPr>
          <w:rFonts w:ascii="Arial" w:eastAsia="Times New Roman" w:hAnsi="Arial" w:cs="Arial"/>
          <w:sz w:val="24"/>
          <w:szCs w:val="24"/>
          <w:lang w:eastAsia="ar-SA"/>
        </w:rPr>
        <w:t xml:space="preserve"> </w:t>
      </w:r>
      <w:r w:rsidRPr="00EE3978">
        <w:rPr>
          <w:rFonts w:ascii="Arial" w:eastAsia="Times New Roman" w:hAnsi="Arial" w:cs="Arial"/>
          <w:sz w:val="24"/>
          <w:szCs w:val="24"/>
          <w:lang w:eastAsia="ar-SA"/>
        </w:rPr>
        <w:t xml:space="preserve">Local de crime é a referência ao ambiente onde se encontra a cena do crime.  </w:t>
      </w:r>
    </w:p>
    <w:p w14:paraId="75F0E2EF" w14:textId="77777777" w:rsidR="008939D1" w:rsidRPr="00EE3978" w:rsidRDefault="008939D1" w:rsidP="00C027C4">
      <w:pPr>
        <w:tabs>
          <w:tab w:val="left" w:pos="8504"/>
        </w:tabs>
        <w:ind w:right="992"/>
        <w:rPr>
          <w:rFonts w:ascii="Arial" w:eastAsia="Times New Roman" w:hAnsi="Arial" w:cs="Arial"/>
          <w:sz w:val="24"/>
          <w:szCs w:val="24"/>
          <w:lang w:eastAsia="ar-SA"/>
        </w:rPr>
      </w:pPr>
      <w:r w:rsidRPr="00EE3978">
        <w:rPr>
          <w:rFonts w:ascii="Arial" w:eastAsia="Times New Roman" w:hAnsi="Arial" w:cs="Arial"/>
          <w:sz w:val="24"/>
          <w:szCs w:val="24"/>
          <w:lang w:eastAsia="ar-SA"/>
        </w:rPr>
        <w:t>(</w:t>
      </w:r>
      <w:r w:rsidR="00E879EC" w:rsidRPr="00EE3978">
        <w:rPr>
          <w:rFonts w:ascii="Arial" w:eastAsia="Times New Roman" w:hAnsi="Arial" w:cs="Arial"/>
          <w:color w:val="FF0000"/>
          <w:sz w:val="24"/>
          <w:szCs w:val="24"/>
          <w:lang w:eastAsia="ar-SA"/>
        </w:rPr>
        <w:t>3</w:t>
      </w:r>
      <w:r w:rsidRPr="00EE3978">
        <w:rPr>
          <w:rFonts w:ascii="Arial" w:eastAsia="Times New Roman" w:hAnsi="Arial" w:cs="Arial"/>
          <w:sz w:val="24"/>
          <w:szCs w:val="24"/>
          <w:lang w:eastAsia="ar-SA"/>
        </w:rPr>
        <w:t>)</w:t>
      </w:r>
      <w:r w:rsidR="00E879EC" w:rsidRPr="00EE3978">
        <w:rPr>
          <w:rFonts w:ascii="Arial" w:eastAsia="Times New Roman" w:hAnsi="Arial" w:cs="Arial"/>
          <w:sz w:val="24"/>
          <w:szCs w:val="24"/>
          <w:lang w:eastAsia="ar-SA"/>
        </w:rPr>
        <w:t xml:space="preserve"> </w:t>
      </w:r>
      <w:r w:rsidRPr="00EE3978">
        <w:rPr>
          <w:rFonts w:ascii="Arial" w:eastAsia="Times New Roman" w:hAnsi="Arial" w:cs="Arial"/>
          <w:sz w:val="24"/>
          <w:szCs w:val="24"/>
          <w:lang w:eastAsia="ar-SA"/>
        </w:rPr>
        <w:t>Alteração da voz.</w:t>
      </w:r>
    </w:p>
    <w:p w14:paraId="74EA3F73" w14:textId="77777777" w:rsidR="007712B6" w:rsidRPr="00EE3978" w:rsidRDefault="007712B6" w:rsidP="00C027C4">
      <w:pPr>
        <w:tabs>
          <w:tab w:val="left" w:pos="8504"/>
        </w:tabs>
        <w:ind w:right="992"/>
        <w:rPr>
          <w:rFonts w:ascii="Arial" w:eastAsia="Times New Roman" w:hAnsi="Arial" w:cs="Arial"/>
          <w:sz w:val="24"/>
          <w:szCs w:val="24"/>
          <w:lang w:eastAsia="ar-SA"/>
        </w:rPr>
      </w:pPr>
    </w:p>
    <w:p w14:paraId="6437B793" w14:textId="3307F348" w:rsidR="00FC62BB" w:rsidRPr="00070DAA" w:rsidRDefault="008939D1" w:rsidP="00C027C4">
      <w:pPr>
        <w:tabs>
          <w:tab w:val="left" w:pos="8504"/>
        </w:tabs>
        <w:ind w:right="992"/>
        <w:rPr>
          <w:rFonts w:ascii="Arial" w:hAnsi="Arial" w:cs="Arial"/>
          <w:b/>
          <w:sz w:val="24"/>
          <w:szCs w:val="24"/>
        </w:rPr>
      </w:pPr>
      <w:r w:rsidRPr="001B2696">
        <w:rPr>
          <w:rFonts w:ascii="Arial" w:eastAsia="Times New Roman" w:hAnsi="Arial" w:cs="Arial"/>
          <w:b/>
          <w:sz w:val="24"/>
          <w:szCs w:val="24"/>
          <w:lang w:eastAsia="ar-SA"/>
        </w:rPr>
        <w:t xml:space="preserve">3. </w:t>
      </w:r>
      <w:bookmarkStart w:id="68" w:name="_Hlk503358979"/>
      <w:r w:rsidRPr="00070DAA">
        <w:rPr>
          <w:rFonts w:ascii="Arial" w:hAnsi="Arial" w:cs="Arial"/>
          <w:b/>
          <w:sz w:val="24"/>
          <w:szCs w:val="24"/>
        </w:rPr>
        <w:t xml:space="preserve">Contramedidas forenses </w:t>
      </w:r>
      <w:bookmarkEnd w:id="68"/>
      <w:r w:rsidRPr="00070DAA">
        <w:rPr>
          <w:rFonts w:ascii="Arial" w:hAnsi="Arial" w:cs="Arial"/>
          <w:b/>
          <w:sz w:val="24"/>
          <w:szCs w:val="24"/>
        </w:rPr>
        <w:t xml:space="preserve">diz respeito ao comportamento do infrator, antes, durante e depois da execução do crime com o propósito de dificultar, impedir ou atrasar a investigação do crime. </w:t>
      </w:r>
      <w:r w:rsidR="00FC62BB" w:rsidRPr="00070DAA">
        <w:rPr>
          <w:rFonts w:ascii="Arial" w:hAnsi="Arial" w:cs="Arial"/>
          <w:b/>
          <w:sz w:val="24"/>
          <w:szCs w:val="24"/>
        </w:rPr>
        <w:t>Nes</w:t>
      </w:r>
      <w:r w:rsidR="00A72454">
        <w:rPr>
          <w:rFonts w:ascii="Arial" w:hAnsi="Arial" w:cs="Arial"/>
          <w:b/>
          <w:sz w:val="24"/>
          <w:szCs w:val="24"/>
        </w:rPr>
        <w:t>s</w:t>
      </w:r>
      <w:r w:rsidR="00FC62BB" w:rsidRPr="00070DAA">
        <w:rPr>
          <w:rFonts w:ascii="Arial" w:hAnsi="Arial" w:cs="Arial"/>
          <w:b/>
          <w:sz w:val="24"/>
          <w:szCs w:val="24"/>
        </w:rPr>
        <w:t>e contexto, assinale a alternativa correta que apresenta tipos de contramedidas forenses</w:t>
      </w:r>
      <w:r w:rsidR="00A72454">
        <w:rPr>
          <w:rFonts w:ascii="Arial" w:hAnsi="Arial" w:cs="Arial"/>
          <w:b/>
          <w:sz w:val="24"/>
          <w:szCs w:val="24"/>
        </w:rPr>
        <w:t>.</w:t>
      </w:r>
    </w:p>
    <w:p w14:paraId="488A61F0" w14:textId="77777777" w:rsidR="00FC62BB" w:rsidRPr="00EE3978" w:rsidRDefault="00FC62BB" w:rsidP="00C027C4">
      <w:pPr>
        <w:tabs>
          <w:tab w:val="left" w:pos="8504"/>
        </w:tabs>
        <w:ind w:right="992"/>
        <w:rPr>
          <w:rFonts w:ascii="Arial" w:hAnsi="Arial" w:cs="Arial"/>
          <w:sz w:val="24"/>
          <w:szCs w:val="24"/>
        </w:rPr>
      </w:pPr>
    </w:p>
    <w:p w14:paraId="4298F867" w14:textId="3E71FB69" w:rsidR="00730702" w:rsidRDefault="00730702" w:rsidP="00C027C4">
      <w:pPr>
        <w:tabs>
          <w:tab w:val="left" w:pos="8504"/>
        </w:tabs>
        <w:ind w:right="992"/>
        <w:rPr>
          <w:rFonts w:ascii="Arial" w:eastAsia="Times New Roman" w:hAnsi="Arial" w:cs="Arial"/>
          <w:sz w:val="24"/>
          <w:szCs w:val="24"/>
          <w:lang w:eastAsia="ar-SA"/>
        </w:rPr>
      </w:pPr>
      <w:r w:rsidRPr="00730702" w:rsidDel="00730702">
        <w:rPr>
          <w:rFonts w:ascii="Arial" w:eastAsia="Times New Roman" w:hAnsi="Arial" w:cs="Arial"/>
          <w:sz w:val="24"/>
          <w:szCs w:val="24"/>
          <w:lang w:eastAsia="ar-SA"/>
        </w:rPr>
        <w:t xml:space="preserve"> </w:t>
      </w:r>
      <w:r>
        <w:rPr>
          <w:rFonts w:ascii="Arial" w:eastAsia="Times New Roman" w:hAnsi="Arial" w:cs="Arial"/>
          <w:sz w:val="24"/>
          <w:szCs w:val="24"/>
          <w:lang w:eastAsia="ar-SA"/>
        </w:rPr>
        <w:t xml:space="preserve">(  </w:t>
      </w:r>
      <w:r w:rsidR="008939D1" w:rsidRPr="00EE3978">
        <w:rPr>
          <w:rFonts w:ascii="Arial" w:eastAsia="Times New Roman" w:hAnsi="Arial" w:cs="Arial"/>
          <w:sz w:val="24"/>
          <w:szCs w:val="24"/>
          <w:lang w:eastAsia="ar-SA"/>
        </w:rPr>
        <w:t>)</w:t>
      </w:r>
      <w:r w:rsidR="00DA40DC" w:rsidRPr="00EE3978">
        <w:rPr>
          <w:rFonts w:ascii="Arial" w:eastAsia="Times New Roman" w:hAnsi="Arial" w:cs="Arial"/>
          <w:sz w:val="24"/>
          <w:szCs w:val="24"/>
          <w:lang w:eastAsia="ar-SA"/>
        </w:rPr>
        <w:t xml:space="preserve"> </w:t>
      </w:r>
      <w:r w:rsidR="008939D1" w:rsidRPr="00EE3978">
        <w:rPr>
          <w:rFonts w:ascii="Arial" w:eastAsia="Times New Roman" w:hAnsi="Arial" w:cs="Arial"/>
          <w:sz w:val="24"/>
          <w:szCs w:val="24"/>
          <w:lang w:eastAsia="ar-SA"/>
        </w:rPr>
        <w:t xml:space="preserve">Utilização de vendas nas vítimas e verificar o que o autor levou para a cena do crime. </w:t>
      </w:r>
    </w:p>
    <w:p w14:paraId="42B3484C" w14:textId="35C6CF79" w:rsidR="008939D1" w:rsidRDefault="00730702" w:rsidP="00C027C4">
      <w:pPr>
        <w:tabs>
          <w:tab w:val="left" w:pos="8504"/>
        </w:tabs>
        <w:ind w:right="992"/>
        <w:rPr>
          <w:rFonts w:ascii="Arial" w:eastAsia="Times New Roman" w:hAnsi="Arial" w:cs="Arial"/>
          <w:sz w:val="24"/>
          <w:szCs w:val="24"/>
          <w:lang w:eastAsia="ar-SA"/>
        </w:rPr>
      </w:pPr>
      <w:r>
        <w:rPr>
          <w:rFonts w:ascii="Arial" w:eastAsia="Times New Roman" w:hAnsi="Arial" w:cs="Arial"/>
          <w:sz w:val="24"/>
          <w:szCs w:val="24"/>
          <w:lang w:eastAsia="ar-SA"/>
        </w:rPr>
        <w:t xml:space="preserve">( </w:t>
      </w:r>
      <w:r w:rsidR="008939D1" w:rsidRPr="00EE3978">
        <w:rPr>
          <w:rFonts w:ascii="Arial" w:eastAsia="Times New Roman" w:hAnsi="Arial" w:cs="Arial"/>
          <w:sz w:val="24"/>
          <w:szCs w:val="24"/>
          <w:lang w:eastAsia="ar-SA"/>
        </w:rPr>
        <w:t>) Uso de preservativos, usar a vítima como troféu e familiaridade com a residência e horários da vítima.</w:t>
      </w:r>
    </w:p>
    <w:p w14:paraId="53A8A0EB" w14:textId="2E9ED35F" w:rsidR="00730702" w:rsidRPr="00070DAA" w:rsidRDefault="00730702" w:rsidP="00C027C4">
      <w:pPr>
        <w:tabs>
          <w:tab w:val="left" w:pos="8504"/>
        </w:tabs>
        <w:ind w:right="992"/>
        <w:rPr>
          <w:rFonts w:ascii="Arial" w:eastAsia="Times New Roman" w:hAnsi="Arial" w:cs="Arial"/>
          <w:color w:val="FF0000"/>
          <w:sz w:val="24"/>
          <w:szCs w:val="24"/>
          <w:lang w:eastAsia="ar-SA"/>
        </w:rPr>
      </w:pPr>
      <w:r w:rsidRPr="00BB4608">
        <w:rPr>
          <w:rFonts w:ascii="Arial" w:eastAsia="Times New Roman" w:hAnsi="Arial" w:cs="Arial"/>
          <w:sz w:val="24"/>
          <w:szCs w:val="24"/>
          <w:lang w:eastAsia="ar-SA"/>
        </w:rPr>
        <w:lastRenderedPageBreak/>
        <w:t>(</w:t>
      </w:r>
      <w:r>
        <w:rPr>
          <w:rFonts w:ascii="Arial" w:eastAsia="Times New Roman" w:hAnsi="Arial" w:cs="Arial"/>
          <w:color w:val="FF0000"/>
          <w:sz w:val="24"/>
          <w:szCs w:val="24"/>
          <w:lang w:eastAsia="ar-SA"/>
        </w:rPr>
        <w:t>X</w:t>
      </w:r>
      <w:r w:rsidRPr="00BB4608">
        <w:rPr>
          <w:rFonts w:ascii="Arial" w:eastAsia="Times New Roman" w:hAnsi="Arial" w:cs="Arial"/>
          <w:sz w:val="24"/>
          <w:szCs w:val="24"/>
          <w:lang w:eastAsia="ar-SA"/>
        </w:rPr>
        <w:t>) Utilização de vendas nas vítimas, escolha adequada da hora do crime e escolha do local adequado do crime.</w:t>
      </w:r>
    </w:p>
    <w:p w14:paraId="72E95F3A" w14:textId="2712371D" w:rsidR="008939D1" w:rsidRPr="00EE3978" w:rsidRDefault="00730702" w:rsidP="00C027C4">
      <w:pPr>
        <w:tabs>
          <w:tab w:val="left" w:pos="8504"/>
        </w:tabs>
        <w:ind w:right="992"/>
        <w:rPr>
          <w:rFonts w:ascii="Arial" w:eastAsia="Times New Roman" w:hAnsi="Arial" w:cs="Arial"/>
          <w:sz w:val="24"/>
          <w:szCs w:val="24"/>
          <w:lang w:eastAsia="ar-SA"/>
        </w:rPr>
      </w:pPr>
      <w:r>
        <w:rPr>
          <w:rFonts w:ascii="Arial" w:eastAsia="Times New Roman" w:hAnsi="Arial" w:cs="Arial"/>
          <w:sz w:val="24"/>
          <w:szCs w:val="24"/>
          <w:lang w:eastAsia="ar-SA"/>
        </w:rPr>
        <w:t xml:space="preserve">(  </w:t>
      </w:r>
      <w:r w:rsidR="008939D1" w:rsidRPr="00EE3978">
        <w:rPr>
          <w:rFonts w:ascii="Arial" w:eastAsia="Times New Roman" w:hAnsi="Arial" w:cs="Arial"/>
          <w:sz w:val="24"/>
          <w:szCs w:val="24"/>
          <w:lang w:eastAsia="ar-SA"/>
        </w:rPr>
        <w:t>) Rapidez na prática do crime e proferir insultos sexuais para a vítima.</w:t>
      </w:r>
    </w:p>
    <w:p w14:paraId="7DF7292E" w14:textId="00D92B6E" w:rsidR="008939D1" w:rsidRPr="00EE3978" w:rsidRDefault="00730702" w:rsidP="00C027C4">
      <w:pPr>
        <w:tabs>
          <w:tab w:val="left" w:pos="8504"/>
        </w:tabs>
        <w:ind w:right="992"/>
        <w:rPr>
          <w:rFonts w:ascii="Arial" w:eastAsia="Times New Roman" w:hAnsi="Arial" w:cs="Arial"/>
          <w:sz w:val="24"/>
          <w:szCs w:val="24"/>
          <w:lang w:eastAsia="ar-SA"/>
        </w:rPr>
      </w:pPr>
      <w:r>
        <w:rPr>
          <w:rFonts w:ascii="Arial" w:eastAsia="Times New Roman" w:hAnsi="Arial" w:cs="Arial"/>
          <w:sz w:val="24"/>
          <w:szCs w:val="24"/>
          <w:lang w:eastAsia="ar-SA"/>
        </w:rPr>
        <w:t xml:space="preserve">(  </w:t>
      </w:r>
      <w:r w:rsidR="008939D1" w:rsidRPr="00EE3978">
        <w:rPr>
          <w:rFonts w:ascii="Arial" w:eastAsia="Times New Roman" w:hAnsi="Arial" w:cs="Arial"/>
          <w:sz w:val="24"/>
          <w:szCs w:val="24"/>
          <w:lang w:eastAsia="ar-SA"/>
        </w:rPr>
        <w:t>) Desorganização da cena do crime e abordagem da vítima com ardil.</w:t>
      </w:r>
    </w:p>
    <w:p w14:paraId="2FA57639" w14:textId="77777777" w:rsidR="00A72454" w:rsidRDefault="00A72454" w:rsidP="00070DAA">
      <w:pPr>
        <w:pStyle w:val="PargrafodaLista"/>
        <w:spacing w:after="160" w:line="259" w:lineRule="auto"/>
        <w:ind w:left="0"/>
        <w:rPr>
          <w:rFonts w:ascii="Arial" w:eastAsia="Times New Roman" w:hAnsi="Arial" w:cs="Arial"/>
          <w:sz w:val="24"/>
          <w:szCs w:val="24"/>
          <w:lang w:eastAsia="ar-SA"/>
        </w:rPr>
      </w:pPr>
    </w:p>
    <w:p w14:paraId="46511528" w14:textId="24522E83" w:rsidR="00A72454" w:rsidRDefault="004C73CF" w:rsidP="00070DAA">
      <w:pPr>
        <w:pStyle w:val="PargrafodaLista"/>
        <w:spacing w:after="160" w:line="259" w:lineRule="auto"/>
        <w:ind w:left="0"/>
        <w:rPr>
          <w:rFonts w:ascii="Arial" w:eastAsia="Arial" w:hAnsi="Arial" w:cs="Arial"/>
          <w:b/>
          <w:kern w:val="1"/>
          <w:sz w:val="24"/>
          <w:szCs w:val="24"/>
          <w:lang w:eastAsia="zh-CN"/>
        </w:rPr>
      </w:pPr>
      <w:r w:rsidRPr="00070DAA">
        <w:rPr>
          <w:rFonts w:ascii="Arial" w:eastAsia="Times New Roman" w:hAnsi="Arial" w:cs="Arial"/>
          <w:b/>
          <w:sz w:val="24"/>
          <w:szCs w:val="24"/>
          <w:lang w:eastAsia="ar-SA"/>
        </w:rPr>
        <w:t xml:space="preserve">4. </w:t>
      </w:r>
      <w:r w:rsidR="00A72454" w:rsidRPr="00A72454">
        <w:rPr>
          <w:rFonts w:ascii="Arial" w:eastAsia="Arial" w:hAnsi="Arial" w:cs="Arial"/>
          <w:b/>
          <w:kern w:val="1"/>
          <w:sz w:val="24"/>
          <w:szCs w:val="24"/>
          <w:lang w:eastAsia="zh-CN"/>
        </w:rPr>
        <w:t>Analise</w:t>
      </w:r>
      <w:r w:rsidR="00A72454" w:rsidRPr="0008565C">
        <w:rPr>
          <w:rFonts w:ascii="Arial" w:eastAsia="Arial" w:hAnsi="Arial" w:cs="Arial"/>
          <w:b/>
          <w:kern w:val="1"/>
          <w:sz w:val="24"/>
          <w:szCs w:val="24"/>
          <w:lang w:eastAsia="zh-CN"/>
        </w:rPr>
        <w:t xml:space="preserve"> as </w:t>
      </w:r>
      <w:r w:rsidR="00A72454">
        <w:rPr>
          <w:rFonts w:ascii="Arial" w:eastAsia="Arial" w:hAnsi="Arial" w:cs="Arial"/>
          <w:b/>
          <w:kern w:val="1"/>
          <w:sz w:val="24"/>
          <w:szCs w:val="24"/>
          <w:lang w:eastAsia="zh-CN"/>
        </w:rPr>
        <w:t>afirmações a seguir,</w:t>
      </w:r>
      <w:r w:rsidR="00A72454" w:rsidRPr="0008565C">
        <w:rPr>
          <w:rFonts w:ascii="Arial" w:eastAsia="Arial" w:hAnsi="Arial" w:cs="Arial"/>
          <w:b/>
          <w:kern w:val="1"/>
          <w:sz w:val="24"/>
          <w:szCs w:val="24"/>
          <w:lang w:eastAsia="zh-CN"/>
        </w:rPr>
        <w:t xml:space="preserve"> e assinale </w:t>
      </w:r>
      <w:r w:rsidR="00A72454">
        <w:rPr>
          <w:rFonts w:ascii="Arial" w:eastAsia="Arial" w:hAnsi="Arial" w:cs="Arial"/>
          <w:b/>
          <w:kern w:val="1"/>
          <w:sz w:val="24"/>
          <w:szCs w:val="24"/>
          <w:lang w:eastAsia="zh-CN"/>
        </w:rPr>
        <w:t>(</w:t>
      </w:r>
      <w:r w:rsidR="00A72454" w:rsidRPr="0008565C">
        <w:rPr>
          <w:rFonts w:ascii="Arial" w:eastAsia="Arial" w:hAnsi="Arial" w:cs="Arial"/>
          <w:b/>
          <w:kern w:val="1"/>
          <w:sz w:val="24"/>
          <w:szCs w:val="24"/>
          <w:lang w:eastAsia="zh-CN"/>
        </w:rPr>
        <w:t>V</w:t>
      </w:r>
      <w:r w:rsidR="00A72454">
        <w:rPr>
          <w:rFonts w:ascii="Arial" w:eastAsia="Arial" w:hAnsi="Arial" w:cs="Arial"/>
          <w:b/>
          <w:kern w:val="1"/>
          <w:sz w:val="24"/>
          <w:szCs w:val="24"/>
          <w:lang w:eastAsia="zh-CN"/>
        </w:rPr>
        <w:t>)</w:t>
      </w:r>
      <w:r w:rsidR="00A72454" w:rsidRPr="0008565C">
        <w:rPr>
          <w:rFonts w:ascii="Arial" w:eastAsia="Arial" w:hAnsi="Arial" w:cs="Arial"/>
          <w:b/>
          <w:kern w:val="1"/>
          <w:sz w:val="24"/>
          <w:szCs w:val="24"/>
          <w:lang w:eastAsia="zh-CN"/>
        </w:rPr>
        <w:t xml:space="preserve"> para verdadeiras e </w:t>
      </w:r>
      <w:r w:rsidR="00A72454">
        <w:rPr>
          <w:rFonts w:ascii="Arial" w:eastAsia="Arial" w:hAnsi="Arial" w:cs="Arial"/>
          <w:b/>
          <w:kern w:val="1"/>
          <w:sz w:val="24"/>
          <w:szCs w:val="24"/>
          <w:lang w:eastAsia="zh-CN"/>
        </w:rPr>
        <w:t>(</w:t>
      </w:r>
      <w:r w:rsidR="00A72454" w:rsidRPr="0008565C">
        <w:rPr>
          <w:rFonts w:ascii="Arial" w:eastAsia="Arial" w:hAnsi="Arial" w:cs="Arial"/>
          <w:b/>
          <w:kern w:val="1"/>
          <w:sz w:val="24"/>
          <w:szCs w:val="24"/>
          <w:lang w:eastAsia="zh-CN"/>
        </w:rPr>
        <w:t>F</w:t>
      </w:r>
      <w:r w:rsidR="00A72454">
        <w:rPr>
          <w:rFonts w:ascii="Arial" w:eastAsia="Arial" w:hAnsi="Arial" w:cs="Arial"/>
          <w:b/>
          <w:kern w:val="1"/>
          <w:sz w:val="24"/>
          <w:szCs w:val="24"/>
          <w:lang w:eastAsia="zh-CN"/>
        </w:rPr>
        <w:t>) para falsas.</w:t>
      </w:r>
    </w:p>
    <w:p w14:paraId="0CC3599B" w14:textId="77777777" w:rsidR="00A72454" w:rsidRPr="0008565C" w:rsidRDefault="00A72454" w:rsidP="00070DAA">
      <w:pPr>
        <w:pStyle w:val="PargrafodaLista"/>
        <w:spacing w:after="160" w:line="259" w:lineRule="auto"/>
        <w:ind w:left="0"/>
        <w:rPr>
          <w:rFonts w:ascii="Arial" w:eastAsia="Arial" w:hAnsi="Arial" w:cs="Arial"/>
          <w:b/>
          <w:kern w:val="1"/>
          <w:sz w:val="24"/>
          <w:szCs w:val="24"/>
          <w:lang w:eastAsia="zh-CN"/>
        </w:rPr>
      </w:pPr>
    </w:p>
    <w:p w14:paraId="2584FDB9" w14:textId="224890BA" w:rsidR="004C73CF" w:rsidRPr="00EE3978" w:rsidRDefault="00A72454" w:rsidP="00C027C4">
      <w:pPr>
        <w:tabs>
          <w:tab w:val="left" w:pos="8504"/>
        </w:tabs>
        <w:ind w:right="992"/>
        <w:rPr>
          <w:rFonts w:ascii="Arial" w:eastAsia="Times New Roman" w:hAnsi="Arial" w:cs="Arial"/>
          <w:sz w:val="24"/>
          <w:szCs w:val="24"/>
          <w:lang w:eastAsia="ar-SA"/>
        </w:rPr>
      </w:pPr>
      <w:r>
        <w:rPr>
          <w:rFonts w:ascii="Arial" w:eastAsia="Arial" w:hAnsi="Arial" w:cs="Arial"/>
          <w:bCs/>
          <w:kern w:val="1"/>
          <w:sz w:val="24"/>
          <w:szCs w:val="24"/>
          <w:lang w:eastAsia="zh-CN"/>
        </w:rPr>
        <w:t>(</w:t>
      </w:r>
      <w:r>
        <w:rPr>
          <w:rFonts w:ascii="Arial" w:eastAsia="Arial" w:hAnsi="Arial" w:cs="Arial"/>
          <w:bCs/>
          <w:color w:val="FF0000"/>
          <w:kern w:val="1"/>
          <w:sz w:val="24"/>
          <w:szCs w:val="24"/>
          <w:lang w:eastAsia="zh-CN"/>
        </w:rPr>
        <w:t>F</w:t>
      </w:r>
      <w:r>
        <w:rPr>
          <w:rFonts w:ascii="Arial" w:eastAsia="Arial" w:hAnsi="Arial" w:cs="Arial"/>
          <w:bCs/>
          <w:kern w:val="1"/>
          <w:sz w:val="24"/>
          <w:szCs w:val="24"/>
          <w:lang w:eastAsia="zh-CN"/>
        </w:rPr>
        <w:t xml:space="preserve">) </w:t>
      </w:r>
      <w:r w:rsidRPr="00C45B14">
        <w:rPr>
          <w:rFonts w:ascii="Arial" w:eastAsia="Arial" w:hAnsi="Arial" w:cs="Arial"/>
          <w:bCs/>
          <w:kern w:val="1"/>
          <w:sz w:val="24"/>
          <w:szCs w:val="24"/>
          <w:lang w:eastAsia="zh-CN"/>
        </w:rPr>
        <w:t>O processo da análise do local do crime f</w:t>
      </w:r>
      <w:r>
        <w:rPr>
          <w:rFonts w:ascii="Arial" w:eastAsia="Arial" w:hAnsi="Arial" w:cs="Arial"/>
          <w:bCs/>
          <w:kern w:val="1"/>
          <w:sz w:val="24"/>
          <w:szCs w:val="24"/>
          <w:lang w:eastAsia="zh-CN"/>
        </w:rPr>
        <w:t>eito pelo analista de perfil</w:t>
      </w:r>
      <w:r w:rsidRPr="00C45B14">
        <w:rPr>
          <w:rFonts w:ascii="Arial" w:eastAsia="Arial" w:hAnsi="Arial" w:cs="Arial"/>
          <w:bCs/>
          <w:kern w:val="1"/>
          <w:sz w:val="24"/>
          <w:szCs w:val="24"/>
          <w:lang w:eastAsia="zh-CN"/>
        </w:rPr>
        <w:t xml:space="preserve"> pode ser confundido com o processo do levantamento do local do crime feito pelo perito criminal.</w:t>
      </w:r>
    </w:p>
    <w:p w14:paraId="5C0BEDF6" w14:textId="7E34DC79" w:rsidR="008939D1" w:rsidRDefault="00A72454" w:rsidP="00C027C4">
      <w:pPr>
        <w:pStyle w:val="Standard"/>
        <w:spacing w:after="200" w:line="360" w:lineRule="auto"/>
        <w:ind w:right="992"/>
        <w:rPr>
          <w:rFonts w:ascii="Arial" w:eastAsia="Arial" w:hAnsi="Arial" w:cs="Arial"/>
          <w:bCs/>
        </w:rPr>
      </w:pPr>
      <w:r>
        <w:rPr>
          <w:rFonts w:ascii="Arial" w:eastAsia="Arial" w:hAnsi="Arial" w:cs="Arial"/>
          <w:bCs/>
        </w:rPr>
        <w:t>(</w:t>
      </w:r>
      <w:r w:rsidRPr="00070DAA">
        <w:rPr>
          <w:rFonts w:ascii="Arial" w:eastAsia="Arial" w:hAnsi="Arial" w:cs="Arial"/>
          <w:bCs/>
          <w:color w:val="FF0000"/>
        </w:rPr>
        <w:t>V</w:t>
      </w:r>
      <w:r>
        <w:rPr>
          <w:rFonts w:ascii="Arial" w:eastAsia="Arial" w:hAnsi="Arial" w:cs="Arial"/>
          <w:bCs/>
        </w:rPr>
        <w:t xml:space="preserve">) </w:t>
      </w:r>
      <w:r w:rsidRPr="00C45B14">
        <w:rPr>
          <w:rFonts w:ascii="Arial" w:eastAsia="Arial" w:hAnsi="Arial" w:cs="Arial"/>
          <w:bCs/>
        </w:rPr>
        <w:t>O levantamento do local de crime é o processo técnico-científico estabelecido na metodologia legal de apuração das provas penais e está previsto no Código de Processo Penal e nos regulamentos técnicos e administrativos.</w:t>
      </w:r>
    </w:p>
    <w:p w14:paraId="3C697D6E" w14:textId="4CFAFB80" w:rsidR="00A72454" w:rsidRDefault="00A72454" w:rsidP="00C027C4">
      <w:pPr>
        <w:pStyle w:val="Standard"/>
        <w:spacing w:after="200" w:line="360" w:lineRule="auto"/>
        <w:ind w:right="992"/>
        <w:rPr>
          <w:rFonts w:ascii="Arial" w:eastAsia="Arial" w:hAnsi="Arial" w:cs="Arial"/>
          <w:bCs/>
        </w:rPr>
      </w:pPr>
      <w:r>
        <w:rPr>
          <w:rFonts w:ascii="Arial" w:eastAsia="Arial" w:hAnsi="Arial" w:cs="Arial"/>
          <w:bCs/>
        </w:rPr>
        <w:t>(</w:t>
      </w:r>
      <w:r w:rsidRPr="00070DAA">
        <w:rPr>
          <w:rFonts w:ascii="Arial" w:eastAsia="Arial" w:hAnsi="Arial" w:cs="Arial"/>
          <w:bCs/>
          <w:color w:val="FF0000"/>
        </w:rPr>
        <w:t>F</w:t>
      </w:r>
      <w:r>
        <w:rPr>
          <w:rFonts w:ascii="Arial" w:eastAsia="Arial" w:hAnsi="Arial" w:cs="Arial"/>
          <w:bCs/>
        </w:rPr>
        <w:t>) A</w:t>
      </w:r>
      <w:r w:rsidRPr="00C45B14">
        <w:rPr>
          <w:rFonts w:ascii="Arial" w:eastAsia="Arial" w:hAnsi="Arial" w:cs="Arial"/>
          <w:bCs/>
        </w:rPr>
        <w:t xml:space="preserve"> investigação criminal é um atividade </w:t>
      </w:r>
      <w:r>
        <w:rPr>
          <w:rFonts w:ascii="Arial" w:eastAsia="Arial" w:hAnsi="Arial" w:cs="Arial"/>
          <w:bCs/>
        </w:rPr>
        <w:t xml:space="preserve">pessoal, </w:t>
      </w:r>
      <w:r w:rsidRPr="00C45B14">
        <w:rPr>
          <w:rFonts w:ascii="Arial" w:eastAsia="Arial" w:hAnsi="Arial" w:cs="Arial"/>
          <w:bCs/>
        </w:rPr>
        <w:t>o processo de reconstruir um evento criminoso de estupro de</w:t>
      </w:r>
      <w:r>
        <w:rPr>
          <w:rFonts w:ascii="Arial" w:eastAsia="Arial" w:hAnsi="Arial" w:cs="Arial"/>
          <w:bCs/>
        </w:rPr>
        <w:t>ve se dar de forma individual e interna e, neste ponto, inde</w:t>
      </w:r>
      <w:r w:rsidRPr="00C45B14">
        <w:rPr>
          <w:rFonts w:ascii="Arial" w:eastAsia="Arial" w:hAnsi="Arial" w:cs="Arial"/>
          <w:bCs/>
        </w:rPr>
        <w:t xml:space="preserve">pende da ação colaborativa de </w:t>
      </w:r>
      <w:r>
        <w:rPr>
          <w:rFonts w:ascii="Arial" w:eastAsia="Arial" w:hAnsi="Arial" w:cs="Arial"/>
          <w:bCs/>
        </w:rPr>
        <w:t>outros</w:t>
      </w:r>
      <w:r w:rsidRPr="00C45B14">
        <w:rPr>
          <w:rFonts w:ascii="Arial" w:eastAsia="Arial" w:hAnsi="Arial" w:cs="Arial"/>
          <w:bCs/>
        </w:rPr>
        <w:t xml:space="preserve"> profissionais</w:t>
      </w:r>
      <w:r>
        <w:rPr>
          <w:rFonts w:ascii="Arial" w:eastAsia="Arial" w:hAnsi="Arial" w:cs="Arial"/>
          <w:bCs/>
        </w:rPr>
        <w:t>.</w:t>
      </w:r>
    </w:p>
    <w:p w14:paraId="39425BB2" w14:textId="2AD6C7FF" w:rsidR="00A72454" w:rsidRDefault="00A72454" w:rsidP="00C027C4">
      <w:pPr>
        <w:pStyle w:val="Standard"/>
        <w:spacing w:after="200" w:line="360" w:lineRule="auto"/>
        <w:ind w:right="992"/>
        <w:rPr>
          <w:rFonts w:ascii="Arial" w:eastAsia="Arial" w:hAnsi="Arial" w:cs="Arial"/>
          <w:bCs/>
        </w:rPr>
      </w:pPr>
      <w:r>
        <w:rPr>
          <w:rFonts w:ascii="Arial" w:eastAsia="Arial" w:hAnsi="Arial" w:cs="Arial"/>
          <w:bCs/>
        </w:rPr>
        <w:t>(</w:t>
      </w:r>
      <w:r w:rsidRPr="00070DAA">
        <w:rPr>
          <w:rFonts w:ascii="Arial" w:eastAsia="Arial" w:hAnsi="Arial" w:cs="Arial"/>
          <w:bCs/>
          <w:color w:val="FF0000"/>
        </w:rPr>
        <w:t>V</w:t>
      </w:r>
      <w:r>
        <w:rPr>
          <w:rFonts w:ascii="Arial" w:eastAsia="Arial" w:hAnsi="Arial" w:cs="Arial"/>
          <w:bCs/>
        </w:rPr>
        <w:t xml:space="preserve">) </w:t>
      </w:r>
      <w:r w:rsidRPr="00C45B14">
        <w:rPr>
          <w:rFonts w:ascii="Arial" w:eastAsia="Arial" w:hAnsi="Arial" w:cs="Arial"/>
          <w:bCs/>
        </w:rPr>
        <w:t>A chamada reconstrução do crime termina por ser na verdade a reconstrução da cena do crime, envolvendo todos os locais existentes e conhecidos. Não significa que será reconstruída de forma absoluta, mas o mais próximo possível dos eventos que ali ocorreram.</w:t>
      </w:r>
    </w:p>
    <w:p w14:paraId="487FA0FA" w14:textId="77777777" w:rsidR="00521254" w:rsidRDefault="00521254" w:rsidP="00C027C4">
      <w:pPr>
        <w:pStyle w:val="Standard"/>
        <w:spacing w:after="200" w:line="360" w:lineRule="auto"/>
        <w:ind w:right="992"/>
        <w:rPr>
          <w:rFonts w:ascii="Arial" w:eastAsia="Arial" w:hAnsi="Arial" w:cs="Arial"/>
          <w:bCs/>
        </w:rPr>
      </w:pPr>
    </w:p>
    <w:p w14:paraId="0BF32A5F" w14:textId="77777777" w:rsidR="00521254" w:rsidRPr="00BB4608" w:rsidRDefault="00521254" w:rsidP="00521254">
      <w:pPr>
        <w:rPr>
          <w:rFonts w:ascii="Arial" w:eastAsia="Arial" w:hAnsi="Arial" w:cs="Arial"/>
          <w:b/>
          <w:bCs/>
          <w:kern w:val="1"/>
          <w:sz w:val="24"/>
          <w:szCs w:val="24"/>
          <w:lang w:eastAsia="zh-CN"/>
        </w:rPr>
      </w:pPr>
      <w:r>
        <w:rPr>
          <w:rFonts w:ascii="Arial" w:eastAsia="Arial" w:hAnsi="Arial" w:cs="Arial"/>
          <w:b/>
          <w:kern w:val="1"/>
          <w:sz w:val="24"/>
          <w:szCs w:val="24"/>
          <w:lang w:eastAsia="zh-CN"/>
        </w:rPr>
        <w:t xml:space="preserve">5. </w:t>
      </w:r>
      <w:r w:rsidRPr="00BB4608">
        <w:rPr>
          <w:rFonts w:ascii="Arial" w:eastAsia="Arial" w:hAnsi="Arial" w:cs="Arial"/>
          <w:b/>
          <w:bCs/>
          <w:kern w:val="1"/>
          <w:sz w:val="24"/>
          <w:szCs w:val="24"/>
          <w:lang w:eastAsia="zh-CN"/>
        </w:rPr>
        <w:t>Considerando a afirmativa a seguir, assinale a alternativa que preenche corretamente as lacunas abaixo.</w:t>
      </w:r>
    </w:p>
    <w:p w14:paraId="0AAD2CF9" w14:textId="77777777" w:rsidR="00521254" w:rsidRDefault="00521254" w:rsidP="00521254">
      <w:pPr>
        <w:rPr>
          <w:rFonts w:ascii="Arial" w:eastAsia="Arial" w:hAnsi="Arial" w:cs="Arial"/>
          <w:b/>
          <w:kern w:val="1"/>
          <w:sz w:val="24"/>
          <w:szCs w:val="24"/>
          <w:lang w:eastAsia="zh-CN"/>
        </w:rPr>
      </w:pPr>
    </w:p>
    <w:p w14:paraId="7906A783" w14:textId="63017AEE" w:rsidR="00521254" w:rsidRPr="0008565C" w:rsidRDefault="00521254" w:rsidP="00521254">
      <w:pPr>
        <w:rPr>
          <w:rFonts w:ascii="Arial" w:eastAsia="Arial" w:hAnsi="Arial" w:cs="Arial"/>
          <w:b/>
          <w:kern w:val="1"/>
          <w:sz w:val="24"/>
          <w:szCs w:val="24"/>
          <w:lang w:eastAsia="zh-CN"/>
        </w:rPr>
      </w:pPr>
      <w:r w:rsidRPr="0008565C">
        <w:rPr>
          <w:rFonts w:ascii="Arial" w:eastAsia="Arial" w:hAnsi="Arial" w:cs="Arial"/>
          <w:b/>
          <w:kern w:val="1"/>
          <w:sz w:val="24"/>
          <w:szCs w:val="24"/>
          <w:lang w:eastAsia="zh-CN"/>
        </w:rPr>
        <w:t>Quando falamos em elementos que caracterizam as características do local do crime, o investigador deve levar em consideração os vestígios próprios que vinculam as ações de ________, __________ e ___________ praticadas pelo criminoso.</w:t>
      </w:r>
    </w:p>
    <w:p w14:paraId="5405D539" w14:textId="3BA3997F" w:rsidR="00521254" w:rsidRPr="00070DAA" w:rsidRDefault="00521254" w:rsidP="00521254">
      <w:pPr>
        <w:rPr>
          <w:rFonts w:ascii="Arial" w:eastAsia="Arial" w:hAnsi="Arial" w:cs="Arial"/>
          <w:b/>
          <w:kern w:val="1"/>
          <w:sz w:val="24"/>
          <w:szCs w:val="24"/>
          <w:lang w:eastAsia="zh-CN"/>
        </w:rPr>
      </w:pPr>
      <w:r>
        <w:rPr>
          <w:rFonts w:ascii="Arial" w:eastAsia="Arial" w:hAnsi="Arial" w:cs="Arial"/>
          <w:b/>
          <w:kern w:val="1"/>
          <w:sz w:val="24"/>
          <w:szCs w:val="24"/>
          <w:lang w:eastAsia="zh-CN"/>
        </w:rPr>
        <w:t>Ess</w:t>
      </w:r>
      <w:r w:rsidRPr="0008565C">
        <w:rPr>
          <w:rFonts w:ascii="Arial" w:eastAsia="Arial" w:hAnsi="Arial" w:cs="Arial"/>
          <w:b/>
          <w:kern w:val="1"/>
          <w:sz w:val="24"/>
          <w:szCs w:val="24"/>
          <w:lang w:eastAsia="zh-CN"/>
        </w:rPr>
        <w:t>es elementos servem de ponto de partida para a investigação identificar a relação entre o local e o comportamento criminal.</w:t>
      </w:r>
    </w:p>
    <w:p w14:paraId="510FF7F8" w14:textId="77777777" w:rsidR="00521254" w:rsidRDefault="00521254" w:rsidP="00521254">
      <w:pPr>
        <w:rPr>
          <w:rFonts w:ascii="Arial" w:eastAsia="Arial" w:hAnsi="Arial" w:cs="Arial"/>
          <w:bCs/>
          <w:kern w:val="1"/>
          <w:sz w:val="24"/>
          <w:szCs w:val="24"/>
          <w:lang w:eastAsia="zh-CN"/>
        </w:rPr>
      </w:pPr>
    </w:p>
    <w:p w14:paraId="6CA8CD2B" w14:textId="3EC37476" w:rsidR="00521254" w:rsidRPr="00070DAA" w:rsidRDefault="00521254" w:rsidP="00070DAA">
      <w:pPr>
        <w:spacing w:after="160" w:line="259" w:lineRule="auto"/>
        <w:rPr>
          <w:rFonts w:ascii="Arial" w:eastAsia="Arial" w:hAnsi="Arial" w:cs="Arial"/>
          <w:bCs/>
          <w:kern w:val="1"/>
          <w:sz w:val="24"/>
          <w:szCs w:val="24"/>
          <w:lang w:eastAsia="zh-CN"/>
        </w:rPr>
      </w:pPr>
      <w:r>
        <w:rPr>
          <w:rFonts w:ascii="Arial" w:eastAsia="Arial" w:hAnsi="Arial" w:cs="Arial"/>
          <w:bCs/>
          <w:kern w:val="1"/>
          <w:sz w:val="24"/>
          <w:szCs w:val="24"/>
          <w:lang w:eastAsia="zh-CN"/>
        </w:rPr>
        <w:t xml:space="preserve">(  ) </w:t>
      </w:r>
      <w:r w:rsidRPr="00070DAA">
        <w:rPr>
          <w:rFonts w:ascii="Arial" w:eastAsia="Arial" w:hAnsi="Arial" w:cs="Arial"/>
          <w:bCs/>
          <w:kern w:val="1"/>
          <w:sz w:val="24"/>
          <w:szCs w:val="24"/>
          <w:lang w:eastAsia="zh-CN"/>
        </w:rPr>
        <w:t>Proposição, execução e finalização.</w:t>
      </w:r>
    </w:p>
    <w:p w14:paraId="22D3CFED" w14:textId="6B57B745" w:rsidR="00521254" w:rsidRDefault="00521254" w:rsidP="00070DAA">
      <w:pPr>
        <w:spacing w:after="160" w:line="259" w:lineRule="auto"/>
        <w:rPr>
          <w:rFonts w:ascii="Arial" w:eastAsia="Arial" w:hAnsi="Arial" w:cs="Arial"/>
          <w:bCs/>
          <w:kern w:val="1"/>
          <w:sz w:val="24"/>
          <w:szCs w:val="24"/>
          <w:lang w:eastAsia="zh-CN"/>
        </w:rPr>
      </w:pPr>
      <w:r>
        <w:rPr>
          <w:rFonts w:ascii="Arial" w:eastAsia="Arial" w:hAnsi="Arial" w:cs="Arial"/>
          <w:bCs/>
          <w:kern w:val="1"/>
          <w:sz w:val="24"/>
          <w:szCs w:val="24"/>
          <w:lang w:eastAsia="zh-CN"/>
        </w:rPr>
        <w:t xml:space="preserve">(  ) </w:t>
      </w:r>
      <w:r w:rsidRPr="00070DAA">
        <w:rPr>
          <w:rFonts w:ascii="Arial" w:eastAsia="Arial" w:hAnsi="Arial" w:cs="Arial"/>
          <w:bCs/>
          <w:kern w:val="1"/>
          <w:sz w:val="24"/>
          <w:szCs w:val="24"/>
          <w:lang w:eastAsia="zh-CN"/>
        </w:rPr>
        <w:t>Preparação, execução e finalização.</w:t>
      </w:r>
    </w:p>
    <w:p w14:paraId="4FD1E90A" w14:textId="42E5F57B" w:rsidR="00521254" w:rsidRPr="00070DAA" w:rsidRDefault="00521254" w:rsidP="00070DAA">
      <w:pPr>
        <w:spacing w:after="160" w:line="259" w:lineRule="auto"/>
        <w:rPr>
          <w:rFonts w:ascii="Arial" w:eastAsia="Arial" w:hAnsi="Arial" w:cs="Arial"/>
          <w:bCs/>
          <w:kern w:val="1"/>
          <w:sz w:val="24"/>
          <w:szCs w:val="24"/>
          <w:lang w:eastAsia="zh-CN"/>
        </w:rPr>
      </w:pPr>
      <w:r w:rsidRPr="00BB4608">
        <w:rPr>
          <w:rFonts w:ascii="Arial" w:eastAsia="Arial" w:hAnsi="Arial" w:cs="Arial"/>
          <w:bCs/>
          <w:kern w:val="1"/>
          <w:sz w:val="24"/>
          <w:szCs w:val="24"/>
          <w:lang w:eastAsia="zh-CN"/>
        </w:rPr>
        <w:t>(</w:t>
      </w:r>
      <w:r>
        <w:rPr>
          <w:rFonts w:ascii="Arial" w:eastAsia="Arial" w:hAnsi="Arial" w:cs="Arial"/>
          <w:bCs/>
          <w:color w:val="FF0000"/>
          <w:kern w:val="1"/>
          <w:sz w:val="24"/>
          <w:szCs w:val="24"/>
          <w:lang w:eastAsia="zh-CN"/>
        </w:rPr>
        <w:t>X</w:t>
      </w:r>
      <w:r w:rsidRPr="00BB4608">
        <w:rPr>
          <w:rFonts w:ascii="Arial" w:eastAsia="Arial" w:hAnsi="Arial" w:cs="Arial"/>
          <w:bCs/>
          <w:kern w:val="1"/>
          <w:sz w:val="24"/>
          <w:szCs w:val="24"/>
          <w:lang w:eastAsia="zh-CN"/>
        </w:rPr>
        <w:t>) Preparação, execução e consumação.</w:t>
      </w:r>
    </w:p>
    <w:p w14:paraId="504434CB" w14:textId="1E0B1892" w:rsidR="00521254" w:rsidRDefault="00521254" w:rsidP="00070DAA">
      <w:pPr>
        <w:spacing w:after="160" w:line="259" w:lineRule="auto"/>
        <w:rPr>
          <w:rFonts w:ascii="Arial" w:eastAsia="Arial" w:hAnsi="Arial" w:cs="Arial"/>
          <w:bCs/>
          <w:kern w:val="1"/>
          <w:sz w:val="24"/>
          <w:szCs w:val="24"/>
          <w:lang w:eastAsia="zh-CN"/>
        </w:rPr>
      </w:pPr>
      <w:r>
        <w:rPr>
          <w:rFonts w:ascii="Arial" w:eastAsia="Arial" w:hAnsi="Arial" w:cs="Arial"/>
          <w:bCs/>
          <w:kern w:val="1"/>
          <w:sz w:val="24"/>
          <w:szCs w:val="24"/>
          <w:lang w:eastAsia="zh-CN"/>
        </w:rPr>
        <w:t xml:space="preserve">(  ) </w:t>
      </w:r>
      <w:r w:rsidRPr="00070DAA">
        <w:rPr>
          <w:rFonts w:ascii="Arial" w:eastAsia="Arial" w:hAnsi="Arial" w:cs="Arial"/>
          <w:bCs/>
          <w:kern w:val="1"/>
          <w:sz w:val="24"/>
          <w:szCs w:val="24"/>
          <w:lang w:eastAsia="zh-CN"/>
        </w:rPr>
        <w:t>Ideia, planejamento e execução.</w:t>
      </w:r>
    </w:p>
    <w:p w14:paraId="4D6D0C44" w14:textId="77777777" w:rsidR="00521254" w:rsidRDefault="00521254" w:rsidP="00070DAA">
      <w:pPr>
        <w:spacing w:after="160" w:line="259" w:lineRule="auto"/>
        <w:rPr>
          <w:rFonts w:ascii="Arial" w:eastAsia="Arial" w:hAnsi="Arial" w:cs="Arial"/>
          <w:bCs/>
          <w:kern w:val="1"/>
          <w:sz w:val="24"/>
          <w:szCs w:val="24"/>
          <w:lang w:eastAsia="zh-CN"/>
        </w:rPr>
      </w:pPr>
    </w:p>
    <w:p w14:paraId="6B7C5FF2" w14:textId="1928D02B" w:rsidR="00521254" w:rsidRDefault="00521254" w:rsidP="00070DAA">
      <w:pPr>
        <w:spacing w:after="160" w:line="259" w:lineRule="auto"/>
        <w:rPr>
          <w:rFonts w:ascii="Arial" w:hAnsi="Arial" w:cs="Arial"/>
          <w:b/>
        </w:rPr>
      </w:pPr>
      <w:r w:rsidRPr="00070DAA">
        <w:rPr>
          <w:rFonts w:ascii="Arial" w:eastAsia="Arial" w:hAnsi="Arial" w:cs="Arial"/>
          <w:b/>
          <w:bCs/>
          <w:kern w:val="1"/>
          <w:sz w:val="24"/>
          <w:szCs w:val="24"/>
          <w:lang w:eastAsia="zh-CN"/>
        </w:rPr>
        <w:t>6.</w:t>
      </w:r>
      <w:r>
        <w:rPr>
          <w:rFonts w:ascii="Arial" w:eastAsia="Arial" w:hAnsi="Arial" w:cs="Arial"/>
          <w:bCs/>
          <w:kern w:val="1"/>
          <w:sz w:val="24"/>
          <w:szCs w:val="24"/>
          <w:lang w:eastAsia="zh-CN"/>
        </w:rPr>
        <w:t xml:space="preserve"> </w:t>
      </w:r>
      <w:r>
        <w:rPr>
          <w:rFonts w:ascii="Arial" w:eastAsia="Arial" w:hAnsi="Arial" w:cs="Arial"/>
          <w:b/>
          <w:kern w:val="1"/>
          <w:sz w:val="24"/>
          <w:szCs w:val="24"/>
          <w:lang w:eastAsia="zh-CN"/>
        </w:rPr>
        <w:t xml:space="preserve">De acordo com o que foi estudado, </w:t>
      </w:r>
      <w:r w:rsidRPr="0008565C">
        <w:rPr>
          <w:rFonts w:ascii="Arial" w:eastAsia="Arial" w:hAnsi="Arial" w:cs="Arial"/>
          <w:b/>
          <w:kern w:val="1"/>
          <w:sz w:val="24"/>
          <w:szCs w:val="24"/>
          <w:lang w:eastAsia="zh-CN"/>
        </w:rPr>
        <w:t>existem</w:t>
      </w:r>
      <w:r w:rsidRPr="0008565C">
        <w:rPr>
          <w:rFonts w:ascii="Arial" w:hAnsi="Arial" w:cs="Arial"/>
          <w:b/>
        </w:rPr>
        <w:t xml:space="preserve"> alguns fatores de influência no processo de tomada de decisão quanto à escolha da vítima</w:t>
      </w:r>
      <w:r>
        <w:rPr>
          <w:rFonts w:ascii="Arial" w:hAnsi="Arial" w:cs="Arial"/>
          <w:b/>
        </w:rPr>
        <w:t xml:space="preserve"> por parte do agressor</w:t>
      </w:r>
      <w:r w:rsidRPr="0008565C">
        <w:rPr>
          <w:rFonts w:ascii="Arial" w:hAnsi="Arial" w:cs="Arial"/>
          <w:b/>
        </w:rPr>
        <w:t>.</w:t>
      </w:r>
      <w:r>
        <w:rPr>
          <w:rFonts w:ascii="Arial" w:hAnsi="Arial" w:cs="Arial"/>
          <w:b/>
        </w:rPr>
        <w:t xml:space="preserve"> Assinale a alternativa que identifica alguns desses fatores.</w:t>
      </w:r>
    </w:p>
    <w:p w14:paraId="6898C1B5" w14:textId="77777777" w:rsidR="00521254" w:rsidRDefault="00521254" w:rsidP="00070DAA">
      <w:pPr>
        <w:spacing w:after="160" w:line="259" w:lineRule="auto"/>
        <w:rPr>
          <w:rFonts w:ascii="Arial" w:hAnsi="Arial" w:cs="Arial"/>
          <w:b/>
        </w:rPr>
      </w:pPr>
    </w:p>
    <w:p w14:paraId="4DC6C941" w14:textId="7F5593A1" w:rsidR="00521254" w:rsidRPr="00070DAA" w:rsidRDefault="00521254" w:rsidP="00070DAA">
      <w:pPr>
        <w:spacing w:after="160" w:line="259" w:lineRule="auto"/>
        <w:rPr>
          <w:rFonts w:ascii="Arial" w:hAnsi="Arial" w:cs="Arial"/>
        </w:rPr>
      </w:pPr>
      <w:r w:rsidRPr="00070DAA">
        <w:rPr>
          <w:rFonts w:ascii="Arial" w:hAnsi="Arial" w:cs="Arial"/>
        </w:rPr>
        <w:t>(  ) Volume, gênero, vulnerabilidade, simbolismo.</w:t>
      </w:r>
    </w:p>
    <w:p w14:paraId="15307718" w14:textId="171E38C4" w:rsidR="00521254" w:rsidRPr="00070DAA" w:rsidRDefault="00521254" w:rsidP="00070DAA">
      <w:pPr>
        <w:spacing w:after="160" w:line="259" w:lineRule="auto"/>
        <w:rPr>
          <w:rFonts w:ascii="Arial" w:hAnsi="Arial" w:cs="Arial"/>
        </w:rPr>
      </w:pPr>
      <w:r w:rsidRPr="00070DAA">
        <w:rPr>
          <w:rFonts w:ascii="Arial" w:hAnsi="Arial" w:cs="Arial"/>
        </w:rPr>
        <w:t>(  ) Formato, volume, gênero, vulnerabilidade, relacionamento.</w:t>
      </w:r>
    </w:p>
    <w:p w14:paraId="7D7475C4" w14:textId="60A908AC" w:rsidR="00521254" w:rsidRDefault="00521254" w:rsidP="00070DAA">
      <w:pPr>
        <w:spacing w:after="160" w:line="259" w:lineRule="auto"/>
        <w:rPr>
          <w:rFonts w:ascii="Arial" w:hAnsi="Arial" w:cs="Arial"/>
        </w:rPr>
      </w:pPr>
      <w:r>
        <w:rPr>
          <w:rFonts w:ascii="Arial" w:hAnsi="Arial" w:cs="Arial"/>
        </w:rPr>
        <w:t>(</w:t>
      </w:r>
      <w:r w:rsidRPr="00070DAA">
        <w:rPr>
          <w:rFonts w:ascii="Arial" w:hAnsi="Arial" w:cs="Arial"/>
          <w:color w:val="FF0000"/>
        </w:rPr>
        <w:t>X</w:t>
      </w:r>
      <w:r w:rsidRPr="00070DAA">
        <w:rPr>
          <w:rFonts w:ascii="Arial" w:hAnsi="Arial" w:cs="Arial"/>
        </w:rPr>
        <w:t xml:space="preserve">) </w:t>
      </w:r>
      <w:r>
        <w:rPr>
          <w:rFonts w:ascii="Arial" w:hAnsi="Arial" w:cs="Arial"/>
        </w:rPr>
        <w:t>Disponibilidade, vulnerabilidade, localização, fantasia.</w:t>
      </w:r>
    </w:p>
    <w:p w14:paraId="4DE32D31" w14:textId="42A90177" w:rsidR="00521254" w:rsidRPr="00070DAA" w:rsidRDefault="00521254" w:rsidP="00070DAA">
      <w:pPr>
        <w:spacing w:after="160" w:line="259" w:lineRule="auto"/>
        <w:rPr>
          <w:rFonts w:ascii="Arial" w:eastAsia="Arial" w:hAnsi="Arial" w:cs="Arial"/>
          <w:bCs/>
          <w:kern w:val="1"/>
          <w:sz w:val="24"/>
          <w:szCs w:val="24"/>
          <w:lang w:eastAsia="zh-CN"/>
        </w:rPr>
      </w:pPr>
      <w:r>
        <w:rPr>
          <w:rFonts w:ascii="Arial" w:hAnsi="Arial" w:cs="Arial"/>
        </w:rPr>
        <w:t>(  ) Disponibilidade, gênero, vulnerabilidade, relacionamento.</w:t>
      </w:r>
    </w:p>
    <w:p w14:paraId="634F6C9D" w14:textId="77777777" w:rsidR="00521254" w:rsidRDefault="00521254" w:rsidP="00C027C4">
      <w:pPr>
        <w:pStyle w:val="Standard"/>
        <w:spacing w:after="200" w:line="360" w:lineRule="auto"/>
        <w:ind w:right="992"/>
        <w:rPr>
          <w:rFonts w:ascii="Arial" w:hAnsi="Arial" w:cs="Arial"/>
          <w:b/>
        </w:rPr>
      </w:pPr>
    </w:p>
    <w:p w14:paraId="25ECCD89" w14:textId="77777777" w:rsidR="009B7FA9" w:rsidRPr="00BB4608" w:rsidRDefault="00521254" w:rsidP="00070DAA">
      <w:pPr>
        <w:pStyle w:val="Standard"/>
        <w:tabs>
          <w:tab w:val="left" w:pos="8504"/>
        </w:tabs>
        <w:spacing w:after="200" w:line="360" w:lineRule="auto"/>
        <w:ind w:right="992"/>
        <w:rPr>
          <w:rFonts w:ascii="Arial" w:eastAsia="Arial" w:hAnsi="Arial" w:cs="Arial"/>
          <w:b/>
          <w:sz w:val="28"/>
        </w:rPr>
      </w:pPr>
      <w:r w:rsidRPr="009B7FA9">
        <w:rPr>
          <w:rFonts w:ascii="Arial" w:hAnsi="Arial" w:cs="Arial"/>
          <w:b/>
        </w:rPr>
        <w:t xml:space="preserve">7. </w:t>
      </w:r>
      <w:r w:rsidR="009B7FA9" w:rsidRPr="00070DAA">
        <w:rPr>
          <w:rFonts w:ascii="Arial" w:eastAsia="Arial" w:hAnsi="Arial" w:cs="Arial"/>
          <w:b/>
          <w:bCs/>
        </w:rPr>
        <w:t>Reconstruir um crime em detalhes é fundamental para que o investigador possa compreender o que realmente aconteceu na cena do crime, analisando detalhadamente os comportamentos do infrator e da vítima naquele ambiente.</w:t>
      </w:r>
      <w:r w:rsidR="009B7FA9">
        <w:rPr>
          <w:rFonts w:ascii="Arial" w:eastAsia="Arial" w:hAnsi="Arial" w:cs="Arial"/>
          <w:b/>
          <w:bCs/>
        </w:rPr>
        <w:t xml:space="preserve"> </w:t>
      </w:r>
      <w:r w:rsidR="009B7FA9" w:rsidRPr="00BB4608">
        <w:rPr>
          <w:rFonts w:ascii="Arial" w:hAnsi="Arial" w:cs="Arial"/>
          <w:b/>
        </w:rPr>
        <w:t>Considerando essa afirmativa, podemos considerá-la:</w:t>
      </w:r>
    </w:p>
    <w:p w14:paraId="765A9193" w14:textId="77777777" w:rsidR="009128BB" w:rsidRDefault="009B7FA9">
      <w:pPr>
        <w:widowControl w:val="0"/>
        <w:tabs>
          <w:tab w:val="left" w:pos="8504"/>
        </w:tabs>
        <w:ind w:right="-1"/>
        <w:rPr>
          <w:rFonts w:ascii="Arial" w:eastAsia="Arial" w:hAnsi="Arial" w:cs="Arial"/>
          <w:sz w:val="24"/>
          <w:szCs w:val="24"/>
          <w:lang w:eastAsia="zh-CN"/>
        </w:rPr>
      </w:pPr>
      <w:r w:rsidRPr="00BB4608">
        <w:rPr>
          <w:rFonts w:ascii="Arial" w:eastAsia="Arial" w:hAnsi="Arial" w:cs="Arial"/>
          <w:sz w:val="24"/>
          <w:szCs w:val="24"/>
          <w:lang w:eastAsia="zh-CN"/>
        </w:rPr>
        <w:t>(</w:t>
      </w:r>
      <w:r w:rsidRPr="00BB4608">
        <w:rPr>
          <w:rFonts w:ascii="Arial" w:eastAsia="Arial" w:hAnsi="Arial" w:cs="Arial"/>
          <w:color w:val="FF0000"/>
          <w:sz w:val="24"/>
          <w:szCs w:val="24"/>
          <w:lang w:eastAsia="zh-CN"/>
        </w:rPr>
        <w:t>X</w:t>
      </w:r>
      <w:r w:rsidRPr="00BB4608">
        <w:rPr>
          <w:rFonts w:ascii="Arial" w:eastAsia="Arial" w:hAnsi="Arial" w:cs="Arial"/>
          <w:sz w:val="24"/>
          <w:szCs w:val="24"/>
          <w:lang w:eastAsia="zh-CN"/>
        </w:rPr>
        <w:t>) Verdadeira.</w:t>
      </w:r>
    </w:p>
    <w:p w14:paraId="77216DA7" w14:textId="0B8FA6D2" w:rsidR="009B7FA9" w:rsidRPr="00BB4608" w:rsidRDefault="009B7FA9">
      <w:pPr>
        <w:widowControl w:val="0"/>
        <w:tabs>
          <w:tab w:val="left" w:pos="8504"/>
        </w:tabs>
        <w:ind w:right="-1"/>
        <w:rPr>
          <w:rFonts w:ascii="Arial" w:eastAsia="Arial" w:hAnsi="Arial" w:cs="Arial"/>
          <w:sz w:val="24"/>
          <w:szCs w:val="24"/>
          <w:lang w:eastAsia="zh-CN"/>
        </w:rPr>
      </w:pPr>
      <w:r w:rsidRPr="00BB4608">
        <w:rPr>
          <w:rFonts w:ascii="Arial" w:eastAsia="Arial" w:hAnsi="Arial" w:cs="Arial"/>
          <w:sz w:val="24"/>
          <w:szCs w:val="24"/>
          <w:lang w:eastAsia="zh-CN"/>
        </w:rPr>
        <w:t>(  ) Falsa.</w:t>
      </w:r>
    </w:p>
    <w:p w14:paraId="6D78EAF2" w14:textId="3836B5E4" w:rsidR="00521254" w:rsidRDefault="00521254" w:rsidP="00C027C4">
      <w:pPr>
        <w:pStyle w:val="Standard"/>
        <w:spacing w:after="200" w:line="360" w:lineRule="auto"/>
        <w:ind w:right="992"/>
        <w:rPr>
          <w:rFonts w:ascii="Arial" w:eastAsia="Arial" w:hAnsi="Arial" w:cs="Arial"/>
          <w:b/>
          <w:bCs/>
        </w:rPr>
      </w:pPr>
    </w:p>
    <w:p w14:paraId="29A28D32" w14:textId="32D07AAF" w:rsidR="009128BB" w:rsidRDefault="009B7FA9" w:rsidP="009128BB">
      <w:pPr>
        <w:pStyle w:val="Standard"/>
        <w:spacing w:after="200" w:line="360" w:lineRule="auto"/>
        <w:ind w:right="992"/>
        <w:rPr>
          <w:rFonts w:ascii="Arial" w:eastAsia="Arial" w:hAnsi="Arial" w:cs="Arial"/>
          <w:b/>
          <w:bCs/>
        </w:rPr>
      </w:pPr>
      <w:r>
        <w:rPr>
          <w:rFonts w:ascii="Arial" w:eastAsia="Arial" w:hAnsi="Arial" w:cs="Arial"/>
          <w:b/>
          <w:bCs/>
        </w:rPr>
        <w:t xml:space="preserve">8. </w:t>
      </w:r>
      <w:r w:rsidR="009128BB">
        <w:rPr>
          <w:rFonts w:ascii="Arial" w:eastAsia="Arial" w:hAnsi="Arial" w:cs="Arial"/>
          <w:b/>
          <w:bCs/>
        </w:rPr>
        <w:t xml:space="preserve">Considerando o que foi estudado sobre os tipos de infratores, o </w:t>
      </w:r>
      <w:r w:rsidR="009128BB" w:rsidRPr="00070DAA">
        <w:rPr>
          <w:rFonts w:ascii="Arial" w:eastAsia="Arial" w:hAnsi="Arial" w:cs="Arial"/>
          <w:b/>
          <w:bCs/>
        </w:rPr>
        <w:t xml:space="preserve"> </w:t>
      </w:r>
      <w:r w:rsidR="009128BB" w:rsidRPr="00070DAA">
        <w:rPr>
          <w:rFonts w:ascii="Arial" w:eastAsia="Arial" w:hAnsi="Arial" w:cs="Arial"/>
          <w:b/>
          <w:bCs/>
          <w:i/>
          <w:highlight w:val="cyan"/>
        </w:rPr>
        <w:t>Federal Bureau of Investigation (FBI)</w:t>
      </w:r>
      <w:r w:rsidR="009128BB" w:rsidRPr="00070DAA">
        <w:rPr>
          <w:rFonts w:ascii="Arial" w:eastAsia="Arial" w:hAnsi="Arial" w:cs="Arial"/>
          <w:b/>
          <w:bCs/>
        </w:rPr>
        <w:t xml:space="preserve"> sugere que os agressores podem ser classificados em organizados ou desorganizados a partir do seu modo de agir e dependendo da alguns níveis observáveis na preparação do crime.</w:t>
      </w:r>
      <w:r w:rsidR="009128BB">
        <w:rPr>
          <w:rFonts w:ascii="Arial" w:eastAsia="Arial" w:hAnsi="Arial" w:cs="Arial"/>
          <w:b/>
          <w:bCs/>
        </w:rPr>
        <w:t xml:space="preserve"> Nesse contexto, assinale a alternativa que identifica esses níveis observáveis.</w:t>
      </w:r>
    </w:p>
    <w:p w14:paraId="02FF52C3" w14:textId="44DCCAFB" w:rsidR="009128BB" w:rsidRDefault="009128BB" w:rsidP="00C027C4">
      <w:pPr>
        <w:pStyle w:val="Standard"/>
        <w:spacing w:after="200" w:line="360" w:lineRule="auto"/>
        <w:ind w:right="992"/>
        <w:rPr>
          <w:rFonts w:ascii="Arial" w:hAnsi="Arial" w:cs="Arial"/>
        </w:rPr>
      </w:pPr>
      <w:r>
        <w:rPr>
          <w:rFonts w:ascii="Arial" w:hAnsi="Arial" w:cs="Arial"/>
        </w:rPr>
        <w:t xml:space="preserve"> (  ) Sofisticação, planejamento, competência ideológica e intelectual.</w:t>
      </w:r>
    </w:p>
    <w:p w14:paraId="08D24989" w14:textId="4E340C4E" w:rsidR="009128BB" w:rsidRDefault="009128BB" w:rsidP="00C027C4">
      <w:pPr>
        <w:pStyle w:val="Standard"/>
        <w:spacing w:after="200" w:line="360" w:lineRule="auto"/>
        <w:ind w:right="992"/>
        <w:rPr>
          <w:rFonts w:ascii="Arial" w:hAnsi="Arial" w:cs="Arial"/>
        </w:rPr>
      </w:pPr>
      <w:r>
        <w:rPr>
          <w:rFonts w:ascii="Arial" w:hAnsi="Arial" w:cs="Arial"/>
        </w:rPr>
        <w:t>(  ) Sutileza, planejamento, competência ideológica e intelectual.</w:t>
      </w:r>
    </w:p>
    <w:p w14:paraId="738C587A" w14:textId="17D5CC53" w:rsidR="009128BB" w:rsidRDefault="009128BB" w:rsidP="00C027C4">
      <w:pPr>
        <w:pStyle w:val="Standard"/>
        <w:spacing w:after="200" w:line="360" w:lineRule="auto"/>
        <w:ind w:right="992"/>
        <w:rPr>
          <w:rFonts w:ascii="Arial" w:hAnsi="Arial" w:cs="Arial"/>
        </w:rPr>
      </w:pPr>
      <w:r w:rsidRPr="00BB4608">
        <w:rPr>
          <w:rFonts w:ascii="Arial" w:hAnsi="Arial" w:cs="Arial"/>
        </w:rPr>
        <w:t>(</w:t>
      </w:r>
      <w:r w:rsidRPr="00BB4608">
        <w:rPr>
          <w:rFonts w:ascii="Arial" w:hAnsi="Arial" w:cs="Arial"/>
          <w:color w:val="FF0000"/>
        </w:rPr>
        <w:t>X</w:t>
      </w:r>
      <w:r w:rsidRPr="00BB4608">
        <w:rPr>
          <w:rFonts w:ascii="Arial" w:hAnsi="Arial" w:cs="Arial"/>
        </w:rPr>
        <w:t>) Sofisticação, planejamento, competências sociais e cognitivas.</w:t>
      </w:r>
    </w:p>
    <w:p w14:paraId="102DF59C" w14:textId="4808352E" w:rsidR="009128BB" w:rsidRDefault="009128BB" w:rsidP="00C027C4">
      <w:pPr>
        <w:pStyle w:val="Standard"/>
        <w:spacing w:after="200" w:line="360" w:lineRule="auto"/>
        <w:ind w:right="992"/>
        <w:rPr>
          <w:rFonts w:ascii="Arial" w:hAnsi="Arial" w:cs="Arial"/>
        </w:rPr>
      </w:pPr>
      <w:r>
        <w:rPr>
          <w:rFonts w:ascii="Arial" w:hAnsi="Arial" w:cs="Arial"/>
        </w:rPr>
        <w:t xml:space="preserve">(  ) Sofisticação, controle, </w:t>
      </w:r>
      <w:r w:rsidRPr="00BB4608">
        <w:rPr>
          <w:rFonts w:ascii="Arial" w:hAnsi="Arial" w:cs="Arial"/>
        </w:rPr>
        <w:t>competências sociais e cognitivas.</w:t>
      </w:r>
    </w:p>
    <w:p w14:paraId="6563D3B3" w14:textId="77777777" w:rsidR="009128BB" w:rsidRDefault="009128BB" w:rsidP="00C027C4">
      <w:pPr>
        <w:pStyle w:val="Standard"/>
        <w:spacing w:after="200" w:line="360" w:lineRule="auto"/>
        <w:ind w:right="992"/>
        <w:rPr>
          <w:rFonts w:ascii="Arial" w:hAnsi="Arial" w:cs="Arial"/>
        </w:rPr>
      </w:pPr>
    </w:p>
    <w:p w14:paraId="10DD655F" w14:textId="3E8F9668" w:rsidR="009128BB" w:rsidRDefault="009128BB" w:rsidP="009128BB">
      <w:pPr>
        <w:pStyle w:val="Standard"/>
        <w:spacing w:after="200" w:line="360" w:lineRule="auto"/>
        <w:ind w:right="992"/>
        <w:rPr>
          <w:rFonts w:ascii="Arial" w:hAnsi="Arial" w:cs="Arial"/>
          <w:b/>
        </w:rPr>
      </w:pPr>
      <w:r w:rsidRPr="00070DAA">
        <w:rPr>
          <w:rFonts w:ascii="Arial" w:hAnsi="Arial" w:cs="Arial"/>
          <w:b/>
        </w:rPr>
        <w:t xml:space="preserve">9. Para o investigador determinar a motivação é preciso analisar os objetivos e intenções do infrator durante a prática do crime, quando isso for possível de verificação.  Segundo O’Connell &amp; Soderman (1936 </w:t>
      </w:r>
      <w:r w:rsidRPr="00070DAA">
        <w:rPr>
          <w:rFonts w:ascii="Arial" w:hAnsi="Arial" w:cs="Arial"/>
          <w:b/>
          <w:i/>
          <w:highlight w:val="cyan"/>
        </w:rPr>
        <w:t>apud</w:t>
      </w:r>
      <w:r w:rsidRPr="00070DAA">
        <w:rPr>
          <w:rFonts w:ascii="Arial" w:hAnsi="Arial" w:cs="Arial"/>
          <w:b/>
          <w:i/>
        </w:rPr>
        <w:t xml:space="preserve"> </w:t>
      </w:r>
      <w:r w:rsidRPr="00070DAA">
        <w:rPr>
          <w:rFonts w:ascii="Arial" w:hAnsi="Arial" w:cs="Arial"/>
          <w:b/>
        </w:rPr>
        <w:t xml:space="preserve">KONVALINA-SIMAS, 2014), são dez os fundamentos da motivação do </w:t>
      </w:r>
      <w:r w:rsidRPr="00070DAA">
        <w:rPr>
          <w:rFonts w:ascii="Arial" w:hAnsi="Arial" w:cs="Arial"/>
          <w:b/>
        </w:rPr>
        <w:lastRenderedPageBreak/>
        <w:t>delinquente</w:t>
      </w:r>
      <w:r>
        <w:rPr>
          <w:rFonts w:ascii="Arial" w:hAnsi="Arial" w:cs="Arial"/>
          <w:b/>
        </w:rPr>
        <w:t>. Assim, assinale a alternativa que identifica três desses fundamentos.</w:t>
      </w:r>
    </w:p>
    <w:p w14:paraId="6A54495E" w14:textId="77777777" w:rsidR="009128BB" w:rsidRPr="00070DAA" w:rsidRDefault="009128BB" w:rsidP="009128BB">
      <w:pPr>
        <w:pStyle w:val="Standard"/>
        <w:spacing w:after="200" w:line="360" w:lineRule="auto"/>
        <w:ind w:right="992"/>
        <w:rPr>
          <w:rFonts w:ascii="Arial" w:hAnsi="Arial" w:cs="Arial"/>
          <w:b/>
        </w:rPr>
      </w:pPr>
    </w:p>
    <w:p w14:paraId="4A39FBA4" w14:textId="671C8B7E" w:rsidR="009128BB" w:rsidRPr="001B2696" w:rsidRDefault="009128BB" w:rsidP="00070DAA">
      <w:pPr>
        <w:pStyle w:val="Standard"/>
        <w:spacing w:after="200" w:line="360" w:lineRule="auto"/>
        <w:ind w:right="992"/>
        <w:rPr>
          <w:rFonts w:ascii="Arial" w:hAnsi="Arial" w:cs="Arial"/>
        </w:rPr>
      </w:pPr>
      <w:r>
        <w:rPr>
          <w:rFonts w:ascii="Arial" w:hAnsi="Arial" w:cs="Arial"/>
        </w:rPr>
        <w:t xml:space="preserve">(  ) </w:t>
      </w:r>
      <w:r w:rsidRPr="00BB4608">
        <w:rPr>
          <w:rFonts w:ascii="Arial" w:hAnsi="Arial" w:cs="Arial"/>
        </w:rPr>
        <w:t>Inveja/ciúme (raiva)</w:t>
      </w:r>
      <w:r>
        <w:rPr>
          <w:rFonts w:ascii="Arial" w:hAnsi="Arial" w:cs="Arial"/>
        </w:rPr>
        <w:t>, f</w:t>
      </w:r>
      <w:r w:rsidRPr="00BB4608">
        <w:rPr>
          <w:rFonts w:ascii="Arial" w:hAnsi="Arial" w:cs="Arial"/>
        </w:rPr>
        <w:t>anatismo (poder)</w:t>
      </w:r>
      <w:r>
        <w:rPr>
          <w:rFonts w:ascii="Arial" w:hAnsi="Arial" w:cs="Arial"/>
        </w:rPr>
        <w:t>, orgulho.</w:t>
      </w:r>
    </w:p>
    <w:p w14:paraId="614B1FF2" w14:textId="3DA39E78" w:rsidR="009128BB" w:rsidRDefault="009128BB" w:rsidP="00070DAA">
      <w:pPr>
        <w:pStyle w:val="Standard"/>
        <w:spacing w:after="200" w:line="360" w:lineRule="auto"/>
        <w:ind w:right="992"/>
        <w:rPr>
          <w:rFonts w:ascii="Arial" w:hAnsi="Arial" w:cs="Arial"/>
        </w:rPr>
      </w:pPr>
      <w:r>
        <w:rPr>
          <w:rFonts w:ascii="Arial" w:hAnsi="Arial" w:cs="Arial"/>
        </w:rPr>
        <w:t xml:space="preserve">(  ) </w:t>
      </w:r>
      <w:r w:rsidRPr="00BB4608">
        <w:rPr>
          <w:rFonts w:ascii="Arial" w:hAnsi="Arial" w:cs="Arial"/>
        </w:rPr>
        <w:t>Proveito (lucro)</w:t>
      </w:r>
      <w:r>
        <w:rPr>
          <w:rFonts w:ascii="Arial" w:hAnsi="Arial" w:cs="Arial"/>
        </w:rPr>
        <w:t>, b</w:t>
      </w:r>
      <w:r w:rsidRPr="00BB4608">
        <w:rPr>
          <w:rFonts w:ascii="Arial" w:hAnsi="Arial" w:cs="Arial"/>
        </w:rPr>
        <w:t>urla (lucro)</w:t>
      </w:r>
      <w:r>
        <w:rPr>
          <w:rFonts w:ascii="Arial" w:hAnsi="Arial" w:cs="Arial"/>
        </w:rPr>
        <w:t>, ilegalidade.</w:t>
      </w:r>
    </w:p>
    <w:p w14:paraId="29E88F13" w14:textId="77777777" w:rsidR="009128BB" w:rsidRPr="001B2696" w:rsidRDefault="009128BB" w:rsidP="009128BB">
      <w:pPr>
        <w:pStyle w:val="Standard"/>
        <w:spacing w:after="200" w:line="360" w:lineRule="auto"/>
        <w:ind w:right="992"/>
        <w:rPr>
          <w:rFonts w:ascii="Arial" w:hAnsi="Arial" w:cs="Arial"/>
        </w:rPr>
      </w:pPr>
      <w:r>
        <w:rPr>
          <w:rFonts w:ascii="Arial" w:hAnsi="Arial" w:cs="Arial"/>
        </w:rPr>
        <w:t>(</w:t>
      </w:r>
      <w:r w:rsidRPr="00BB4608">
        <w:rPr>
          <w:rFonts w:ascii="Arial" w:hAnsi="Arial" w:cs="Arial"/>
          <w:color w:val="FF0000"/>
        </w:rPr>
        <w:t>X</w:t>
      </w:r>
      <w:r>
        <w:rPr>
          <w:rFonts w:ascii="Arial" w:hAnsi="Arial" w:cs="Arial"/>
        </w:rPr>
        <w:t xml:space="preserve">) </w:t>
      </w:r>
      <w:r w:rsidRPr="00EE3978">
        <w:rPr>
          <w:rFonts w:ascii="Arial" w:hAnsi="Arial" w:cs="Arial"/>
        </w:rPr>
        <w:t>Vingança (raiva)</w:t>
      </w:r>
      <w:r>
        <w:rPr>
          <w:rFonts w:ascii="Arial" w:hAnsi="Arial" w:cs="Arial"/>
        </w:rPr>
        <w:t>, d</w:t>
      </w:r>
      <w:r w:rsidRPr="001B2696">
        <w:rPr>
          <w:rFonts w:ascii="Arial" w:hAnsi="Arial" w:cs="Arial"/>
        </w:rPr>
        <w:t>esentendimento (raiva)</w:t>
      </w:r>
      <w:r>
        <w:rPr>
          <w:rFonts w:ascii="Arial" w:hAnsi="Arial" w:cs="Arial"/>
        </w:rPr>
        <w:t>,</w:t>
      </w:r>
      <w:r w:rsidRPr="009128BB">
        <w:rPr>
          <w:rFonts w:ascii="Arial" w:hAnsi="Arial" w:cs="Arial"/>
        </w:rPr>
        <w:t xml:space="preserve"> </w:t>
      </w:r>
      <w:r>
        <w:rPr>
          <w:rFonts w:ascii="Arial" w:hAnsi="Arial" w:cs="Arial"/>
        </w:rPr>
        <w:t>s</w:t>
      </w:r>
      <w:r w:rsidRPr="00BB4608">
        <w:rPr>
          <w:rFonts w:ascii="Arial" w:hAnsi="Arial" w:cs="Arial"/>
        </w:rPr>
        <w:t>adismo</w:t>
      </w:r>
      <w:r>
        <w:rPr>
          <w:rFonts w:ascii="Arial" w:hAnsi="Arial" w:cs="Arial"/>
        </w:rPr>
        <w:t>.</w:t>
      </w:r>
    </w:p>
    <w:p w14:paraId="41BD7609" w14:textId="55426C0C" w:rsidR="009128BB" w:rsidRDefault="009128BB" w:rsidP="00C027C4">
      <w:pPr>
        <w:pStyle w:val="Standard"/>
        <w:spacing w:after="200" w:line="360" w:lineRule="auto"/>
        <w:ind w:right="992"/>
        <w:rPr>
          <w:rFonts w:ascii="Arial" w:hAnsi="Arial" w:cs="Arial"/>
        </w:rPr>
      </w:pPr>
      <w:r>
        <w:rPr>
          <w:rFonts w:ascii="Arial" w:hAnsi="Arial" w:cs="Arial"/>
        </w:rPr>
        <w:t xml:space="preserve">(  ) </w:t>
      </w:r>
      <w:r w:rsidRPr="001B2696">
        <w:rPr>
          <w:rFonts w:ascii="Arial" w:hAnsi="Arial" w:cs="Arial"/>
        </w:rPr>
        <w:t xml:space="preserve">Motivos sexuais </w:t>
      </w:r>
      <w:r>
        <w:rPr>
          <w:rFonts w:ascii="Arial" w:hAnsi="Arial" w:cs="Arial"/>
        </w:rPr>
        <w:t>sádicos, a</w:t>
      </w:r>
      <w:r w:rsidRPr="00BB4608">
        <w:rPr>
          <w:rFonts w:ascii="Arial" w:hAnsi="Arial" w:cs="Arial"/>
        </w:rPr>
        <w:t>utodefesa</w:t>
      </w:r>
      <w:r>
        <w:rPr>
          <w:rFonts w:ascii="Arial" w:hAnsi="Arial" w:cs="Arial"/>
        </w:rPr>
        <w:t>, fantasias.</w:t>
      </w:r>
    </w:p>
    <w:p w14:paraId="4D205DC1" w14:textId="77777777" w:rsidR="009128BB" w:rsidRDefault="009128BB" w:rsidP="00C027C4">
      <w:pPr>
        <w:pStyle w:val="Standard"/>
        <w:spacing w:after="200" w:line="360" w:lineRule="auto"/>
        <w:ind w:right="992"/>
        <w:rPr>
          <w:rFonts w:ascii="Arial" w:hAnsi="Arial" w:cs="Arial"/>
        </w:rPr>
      </w:pPr>
    </w:p>
    <w:p w14:paraId="444BF24E" w14:textId="66F56E3F" w:rsidR="00CE0E09" w:rsidRPr="00CE0E09" w:rsidRDefault="009128BB" w:rsidP="00CE0E09">
      <w:pPr>
        <w:pStyle w:val="Standard"/>
        <w:tabs>
          <w:tab w:val="left" w:pos="8504"/>
        </w:tabs>
        <w:spacing w:after="200" w:line="360" w:lineRule="auto"/>
        <w:ind w:right="992"/>
        <w:rPr>
          <w:rFonts w:ascii="Arial" w:eastAsia="Arial" w:hAnsi="Arial" w:cs="Arial"/>
          <w:b/>
          <w:sz w:val="28"/>
        </w:rPr>
      </w:pPr>
      <w:r w:rsidRPr="00070DAA">
        <w:rPr>
          <w:rFonts w:ascii="Arial" w:hAnsi="Arial" w:cs="Arial"/>
          <w:b/>
        </w:rPr>
        <w:t xml:space="preserve">10. </w:t>
      </w:r>
      <w:r w:rsidR="00CE0E09" w:rsidRPr="00070DAA">
        <w:rPr>
          <w:rFonts w:ascii="Arial" w:hAnsi="Arial" w:cs="Arial"/>
          <w:b/>
        </w:rPr>
        <w:t xml:space="preserve">Os meios de controle se refere aos métodos que o infrator utiliza para manipular, prender, controlar e subjugar a vítima para a prática do crime. Estes poderão ter a seguinte tipologia: </w:t>
      </w:r>
      <w:r w:rsidR="00CE0E09" w:rsidRPr="00CE0E09">
        <w:rPr>
          <w:rFonts w:ascii="Arial" w:hAnsi="Arial" w:cs="Arial"/>
          <w:b/>
        </w:rPr>
        <w:t>controlador</w:t>
      </w:r>
      <w:r w:rsidR="00CE0E09" w:rsidRPr="00070DAA">
        <w:rPr>
          <w:rFonts w:ascii="Arial" w:hAnsi="Arial" w:cs="Arial"/>
          <w:b/>
        </w:rPr>
        <w:t xml:space="preserve">, </w:t>
      </w:r>
      <w:r w:rsidR="00CE0E09">
        <w:rPr>
          <w:rFonts w:ascii="Arial" w:hAnsi="Arial" w:cs="Arial"/>
          <w:b/>
        </w:rPr>
        <w:t>conquistador, verbal</w:t>
      </w:r>
      <w:r w:rsidR="00CE0E09" w:rsidRPr="00070DAA">
        <w:rPr>
          <w:rFonts w:ascii="Arial" w:hAnsi="Arial" w:cs="Arial"/>
          <w:b/>
        </w:rPr>
        <w:t xml:space="preserve"> e a</w:t>
      </w:r>
      <w:r w:rsidR="00CE0E09" w:rsidRPr="00CE0E09">
        <w:rPr>
          <w:rFonts w:ascii="Arial" w:hAnsi="Arial" w:cs="Arial"/>
          <w:b/>
        </w:rPr>
        <w:t>rmado.</w:t>
      </w:r>
      <w:r w:rsidR="00CE0E09" w:rsidRPr="00070DAA">
        <w:rPr>
          <w:rFonts w:ascii="Arial" w:hAnsi="Arial" w:cs="Arial"/>
          <w:b/>
        </w:rPr>
        <w:t xml:space="preserve"> </w:t>
      </w:r>
      <w:r w:rsidR="00CE0E09" w:rsidRPr="00CE0E09">
        <w:rPr>
          <w:rFonts w:ascii="Arial" w:hAnsi="Arial" w:cs="Arial"/>
          <w:b/>
        </w:rPr>
        <w:t>Considerando essa afirmativa, podemos considerá-la:</w:t>
      </w:r>
    </w:p>
    <w:p w14:paraId="309B6A49" w14:textId="66875344" w:rsidR="00CE0E09" w:rsidRDefault="00CE0E09" w:rsidP="00CE0E09">
      <w:pPr>
        <w:widowControl w:val="0"/>
        <w:tabs>
          <w:tab w:val="left" w:pos="8504"/>
        </w:tabs>
        <w:ind w:right="-1"/>
        <w:rPr>
          <w:rFonts w:ascii="Arial" w:eastAsia="Arial" w:hAnsi="Arial" w:cs="Arial"/>
          <w:sz w:val="24"/>
          <w:szCs w:val="24"/>
          <w:lang w:eastAsia="zh-CN"/>
        </w:rPr>
      </w:pPr>
      <w:r w:rsidRPr="00BB4608">
        <w:rPr>
          <w:rFonts w:ascii="Arial" w:eastAsia="Arial" w:hAnsi="Arial" w:cs="Arial"/>
          <w:sz w:val="24"/>
          <w:szCs w:val="24"/>
          <w:lang w:eastAsia="zh-CN"/>
        </w:rPr>
        <w:t>(</w:t>
      </w:r>
      <w:r>
        <w:rPr>
          <w:rFonts w:ascii="Arial" w:eastAsia="Arial" w:hAnsi="Arial" w:cs="Arial"/>
          <w:color w:val="FF0000"/>
          <w:sz w:val="24"/>
          <w:szCs w:val="24"/>
          <w:lang w:eastAsia="zh-CN"/>
        </w:rPr>
        <w:t xml:space="preserve">  </w:t>
      </w:r>
      <w:r w:rsidRPr="00BB4608">
        <w:rPr>
          <w:rFonts w:ascii="Arial" w:eastAsia="Arial" w:hAnsi="Arial" w:cs="Arial"/>
          <w:sz w:val="24"/>
          <w:szCs w:val="24"/>
          <w:lang w:eastAsia="zh-CN"/>
        </w:rPr>
        <w:t>) Verdadeira.</w:t>
      </w:r>
    </w:p>
    <w:p w14:paraId="55494517" w14:textId="2B5FF6B8" w:rsidR="00CE0E09" w:rsidRPr="00BB4608" w:rsidRDefault="00CE0E09" w:rsidP="00CE0E09">
      <w:pPr>
        <w:widowControl w:val="0"/>
        <w:tabs>
          <w:tab w:val="left" w:pos="8504"/>
        </w:tabs>
        <w:ind w:right="-1"/>
        <w:rPr>
          <w:rFonts w:ascii="Arial" w:eastAsia="Arial" w:hAnsi="Arial" w:cs="Arial"/>
          <w:sz w:val="24"/>
          <w:szCs w:val="24"/>
          <w:lang w:eastAsia="zh-CN"/>
        </w:rPr>
      </w:pPr>
      <w:r>
        <w:rPr>
          <w:rFonts w:ascii="Arial" w:eastAsia="Arial" w:hAnsi="Arial" w:cs="Arial"/>
          <w:sz w:val="24"/>
          <w:szCs w:val="24"/>
          <w:lang w:eastAsia="zh-CN"/>
        </w:rPr>
        <w:t>(</w:t>
      </w:r>
      <w:r w:rsidRPr="00BB4608">
        <w:rPr>
          <w:rFonts w:ascii="Arial" w:eastAsia="Arial" w:hAnsi="Arial" w:cs="Arial"/>
          <w:color w:val="FF0000"/>
          <w:sz w:val="24"/>
          <w:szCs w:val="24"/>
          <w:lang w:eastAsia="zh-CN"/>
        </w:rPr>
        <w:t>X</w:t>
      </w:r>
      <w:r w:rsidRPr="00BB4608">
        <w:rPr>
          <w:rFonts w:ascii="Arial" w:eastAsia="Arial" w:hAnsi="Arial" w:cs="Arial"/>
          <w:sz w:val="24"/>
          <w:szCs w:val="24"/>
          <w:lang w:eastAsia="zh-CN"/>
        </w:rPr>
        <w:t>) Falsa.</w:t>
      </w:r>
    </w:p>
    <w:p w14:paraId="7E4CF73E" w14:textId="39963393" w:rsidR="00CE0E09" w:rsidRPr="00EE3978" w:rsidRDefault="00CE0E09" w:rsidP="00070DAA">
      <w:pPr>
        <w:pStyle w:val="Standard"/>
        <w:spacing w:after="200" w:line="360" w:lineRule="auto"/>
        <w:ind w:right="992"/>
        <w:rPr>
          <w:rFonts w:ascii="Arial" w:hAnsi="Arial" w:cs="Arial"/>
        </w:rPr>
      </w:pPr>
    </w:p>
    <w:p w14:paraId="6DB98E0D" w14:textId="3516D604" w:rsidR="009128BB" w:rsidRPr="00070DAA" w:rsidRDefault="009128BB" w:rsidP="00C027C4">
      <w:pPr>
        <w:pStyle w:val="Standard"/>
        <w:spacing w:after="200" w:line="360" w:lineRule="auto"/>
        <w:ind w:right="992"/>
        <w:rPr>
          <w:rFonts w:ascii="Arial" w:hAnsi="Arial" w:cs="Arial"/>
        </w:rPr>
      </w:pPr>
    </w:p>
    <w:sectPr w:rsidR="009128BB" w:rsidRPr="00070DAA" w:rsidSect="00EE3978">
      <w:pgSz w:w="11906" w:h="16838"/>
      <w:pgMar w:top="851" w:right="1274" w:bottom="851"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nrley" w:date="2019-11-10T22:16:00Z" w:initials="D">
    <w:p w14:paraId="7A65D790" w14:textId="7172D8EB" w:rsidR="00F76512" w:rsidRDefault="00F76512">
      <w:pPr>
        <w:pStyle w:val="Textodecomentrio"/>
      </w:pPr>
      <w:r>
        <w:rPr>
          <w:rStyle w:val="Refdecomentrio"/>
        </w:rPr>
        <w:annotationRef/>
      </w:r>
      <w:r>
        <w:t>DG: Favor desfocar a imagem como fundo e inserir as seguintes informações no canto esquerdo ou inferior. Obrigado.</w:t>
      </w:r>
    </w:p>
    <w:p w14:paraId="63849C73" w14:textId="77777777" w:rsidR="00F76512" w:rsidRDefault="00F76512">
      <w:pPr>
        <w:pStyle w:val="Textodecomentrio"/>
      </w:pPr>
    </w:p>
    <w:p w14:paraId="477BC39A" w14:textId="3C96F00F" w:rsidR="00F76512" w:rsidRDefault="00F76512">
      <w:pPr>
        <w:pStyle w:val="Textodecomentrio"/>
        <w:rPr>
          <w:rFonts w:ascii="Verdana" w:hAnsi="Verdana" w:cs="Arial"/>
          <w:sz w:val="22"/>
          <w:szCs w:val="22"/>
        </w:rPr>
      </w:pPr>
      <w:r>
        <w:t>-</w:t>
      </w:r>
      <w:r w:rsidRPr="00CF0CEA">
        <w:rPr>
          <w:rFonts w:ascii="Verdana" w:hAnsi="Verdana" w:cs="Arial"/>
          <w:sz w:val="22"/>
          <w:szCs w:val="22"/>
        </w:rPr>
        <w:t xml:space="preserve"> </w:t>
      </w:r>
      <w:r>
        <w:rPr>
          <w:rFonts w:ascii="Verdana" w:hAnsi="Verdana" w:cs="Arial"/>
          <w:sz w:val="22"/>
          <w:szCs w:val="22"/>
        </w:rPr>
        <w:t>F</w:t>
      </w:r>
      <w:r w:rsidRPr="00293ACA">
        <w:rPr>
          <w:rFonts w:ascii="Verdana" w:hAnsi="Verdana" w:cs="Arial"/>
          <w:sz w:val="22"/>
          <w:szCs w:val="22"/>
        </w:rPr>
        <w:t>orma de abordage</w:t>
      </w:r>
      <w:r>
        <w:rPr>
          <w:rFonts w:ascii="Verdana" w:hAnsi="Verdana" w:cs="Arial"/>
          <w:sz w:val="22"/>
          <w:szCs w:val="22"/>
        </w:rPr>
        <w:t>m do infrator sobre a vítima</w:t>
      </w:r>
    </w:p>
    <w:p w14:paraId="551D7B37" w14:textId="77777777" w:rsidR="00F76512" w:rsidRDefault="00F76512">
      <w:pPr>
        <w:pStyle w:val="Textodecomentrio"/>
        <w:rPr>
          <w:rFonts w:ascii="Verdana" w:hAnsi="Verdana" w:cs="Arial"/>
          <w:sz w:val="22"/>
          <w:szCs w:val="22"/>
        </w:rPr>
      </w:pPr>
      <w:r>
        <w:rPr>
          <w:rFonts w:ascii="Verdana" w:hAnsi="Verdana" w:cs="Arial"/>
          <w:sz w:val="22"/>
          <w:szCs w:val="22"/>
        </w:rPr>
        <w:t>- Tipo de arma utilizada</w:t>
      </w:r>
    </w:p>
    <w:p w14:paraId="1DA2B51D" w14:textId="77777777" w:rsidR="00F76512" w:rsidRDefault="00F76512">
      <w:pPr>
        <w:pStyle w:val="Textodecomentrio"/>
        <w:rPr>
          <w:rFonts w:ascii="Verdana" w:hAnsi="Verdana" w:cs="Arial"/>
          <w:sz w:val="22"/>
          <w:szCs w:val="22"/>
        </w:rPr>
      </w:pPr>
      <w:r>
        <w:rPr>
          <w:rFonts w:ascii="Verdana" w:hAnsi="Verdana" w:cs="Arial"/>
          <w:sz w:val="22"/>
          <w:szCs w:val="22"/>
        </w:rPr>
        <w:t>- G</w:t>
      </w:r>
      <w:r w:rsidRPr="00293ACA">
        <w:rPr>
          <w:rFonts w:ascii="Verdana" w:hAnsi="Verdana" w:cs="Arial"/>
          <w:sz w:val="22"/>
          <w:szCs w:val="22"/>
        </w:rPr>
        <w:t>rau da</w:t>
      </w:r>
      <w:r>
        <w:rPr>
          <w:rFonts w:ascii="Verdana" w:hAnsi="Verdana" w:cs="Arial"/>
          <w:sz w:val="22"/>
          <w:szCs w:val="22"/>
        </w:rPr>
        <w:t xml:space="preserve"> força utilizada para conter a vítima</w:t>
      </w:r>
    </w:p>
    <w:p w14:paraId="5DF893D9" w14:textId="0C783474" w:rsidR="00F76512" w:rsidRDefault="00F76512">
      <w:pPr>
        <w:pStyle w:val="Textodecomentrio"/>
      </w:pPr>
      <w:r>
        <w:rPr>
          <w:rFonts w:ascii="Verdana" w:hAnsi="Verdana" w:cs="Arial"/>
          <w:sz w:val="22"/>
          <w:szCs w:val="22"/>
        </w:rPr>
        <w:t>- T</w:t>
      </w:r>
      <w:r w:rsidRPr="00293ACA">
        <w:rPr>
          <w:rFonts w:ascii="Verdana" w:hAnsi="Verdana" w:cs="Arial"/>
          <w:sz w:val="22"/>
          <w:szCs w:val="22"/>
        </w:rPr>
        <w:t>ipo de substância utilizada pelo infra</w:t>
      </w:r>
      <w:r>
        <w:rPr>
          <w:rFonts w:ascii="Verdana" w:hAnsi="Verdana" w:cs="Arial"/>
          <w:sz w:val="22"/>
          <w:szCs w:val="22"/>
        </w:rPr>
        <w:t>tor e eventualmente pela vítima</w:t>
      </w:r>
    </w:p>
    <w:p w14:paraId="4C254398" w14:textId="77777777" w:rsidR="00F76512" w:rsidRDefault="00F76512">
      <w:pPr>
        <w:pStyle w:val="Textodecomentrio"/>
      </w:pPr>
    </w:p>
    <w:p w14:paraId="0809DB5C" w14:textId="260265F8" w:rsidR="00F76512" w:rsidRDefault="00F76512">
      <w:pPr>
        <w:pStyle w:val="Textodecomentrio"/>
      </w:pPr>
      <w:r>
        <w:t>A ideia é representar a equipe investigativa analisando vestígios na cena do crime.</w:t>
      </w:r>
    </w:p>
    <w:p w14:paraId="24617B26" w14:textId="77777777" w:rsidR="00F76512" w:rsidRDefault="00F76512">
      <w:pPr>
        <w:pStyle w:val="Textodecomentrio"/>
      </w:pPr>
    </w:p>
    <w:p w14:paraId="1E6045D9" w14:textId="14DAA048" w:rsidR="00F76512" w:rsidRDefault="00F76512">
      <w:pPr>
        <w:pStyle w:val="Textodecomentrio"/>
      </w:pPr>
      <w:r>
        <w:t>FONTE:</w:t>
      </w:r>
      <w:r w:rsidRPr="00CF0CEA">
        <w:t xml:space="preserve"> </w:t>
      </w:r>
      <w:hyperlink r:id="rId1" w:history="1">
        <w:r>
          <w:rPr>
            <w:rStyle w:val="Hyperlink"/>
          </w:rPr>
          <w:t>https://www.shutterstock.com/pt/image-photo/crime-scene-investigation-collecting-bullet-sleeve-1021812277</w:t>
        </w:r>
      </w:hyperlink>
    </w:p>
  </w:comment>
  <w:comment w:id="2" w:author="Cíntia" w:date="2019-12-17T09:31:00Z" w:initials="C">
    <w:p w14:paraId="350B8284" w14:textId="66EECE5C" w:rsidR="00F76512" w:rsidRPr="00F76512" w:rsidRDefault="00F76512">
      <w:pPr>
        <w:pStyle w:val="Textodecomentrio"/>
        <w:rPr>
          <w:color w:val="FF0000"/>
        </w:rPr>
      </w:pPr>
      <w:r>
        <w:rPr>
          <w:rStyle w:val="Refdecomentrio"/>
        </w:rPr>
        <w:annotationRef/>
      </w:r>
      <w:r w:rsidRPr="00F76512">
        <w:rPr>
          <w:color w:val="FF0000"/>
        </w:rPr>
        <w:t>ONLINE: Composição</w:t>
      </w:r>
    </w:p>
    <w:p w14:paraId="25DE945F" w14:textId="3DB64108" w:rsidR="00F76512" w:rsidRPr="00F76512" w:rsidRDefault="00F76512">
      <w:pPr>
        <w:pStyle w:val="Textodecomentrio"/>
        <w:rPr>
          <w:color w:val="FF0000"/>
        </w:rPr>
      </w:pPr>
      <w:r w:rsidRPr="00F76512">
        <w:rPr>
          <w:color w:val="FF0000"/>
        </w:rPr>
        <w:t>Imagem estática e aparecem os textos</w:t>
      </w:r>
    </w:p>
  </w:comment>
  <w:comment w:id="3" w:author="Danrley" w:date="2019-11-10T22:16:00Z" w:initials="D">
    <w:p w14:paraId="3DEE56F5" w14:textId="3D5A9689" w:rsidR="00F76512" w:rsidRDefault="00F76512" w:rsidP="00EE1E2D">
      <w:pPr>
        <w:pStyle w:val="Textodecomentrio"/>
      </w:pPr>
      <w:r>
        <w:rPr>
          <w:rStyle w:val="Refdecomentrio"/>
        </w:rPr>
        <w:annotationRef/>
      </w:r>
      <w:r>
        <w:t>DG: Favor inserir as seguintes informações no canto inferior esquerdo. Obrigado.</w:t>
      </w:r>
    </w:p>
    <w:p w14:paraId="7B8AD369" w14:textId="77777777" w:rsidR="00F76512" w:rsidRDefault="00F76512" w:rsidP="00EE1E2D">
      <w:pPr>
        <w:pStyle w:val="Textodecomentrio"/>
      </w:pPr>
    </w:p>
    <w:p w14:paraId="5FDDFF57" w14:textId="41EB497A" w:rsidR="00F76512" w:rsidRDefault="00F76512" w:rsidP="00EE1E2D">
      <w:pPr>
        <w:pStyle w:val="Textodecomentrio"/>
        <w:rPr>
          <w:rFonts w:ascii="Verdana" w:hAnsi="Verdana" w:cs="Arial"/>
          <w:sz w:val="22"/>
          <w:szCs w:val="22"/>
        </w:rPr>
      </w:pPr>
      <w:r>
        <w:t>-</w:t>
      </w:r>
      <w:r w:rsidRPr="00CF0CEA">
        <w:rPr>
          <w:rFonts w:ascii="Verdana" w:hAnsi="Verdana" w:cs="Arial"/>
          <w:sz w:val="22"/>
          <w:szCs w:val="22"/>
        </w:rPr>
        <w:t xml:space="preserve"> </w:t>
      </w:r>
      <w:r>
        <w:rPr>
          <w:rFonts w:ascii="Verdana" w:hAnsi="Verdana" w:cs="Arial"/>
          <w:sz w:val="22"/>
          <w:szCs w:val="22"/>
        </w:rPr>
        <w:t>Identificação dos vestígios</w:t>
      </w:r>
    </w:p>
    <w:p w14:paraId="52F0985C" w14:textId="7311E646" w:rsidR="00F76512" w:rsidRDefault="00F76512" w:rsidP="00EE1E2D">
      <w:pPr>
        <w:pStyle w:val="Textodecomentrio"/>
        <w:rPr>
          <w:rFonts w:ascii="Verdana" w:hAnsi="Verdana" w:cs="Arial"/>
          <w:sz w:val="22"/>
          <w:szCs w:val="22"/>
        </w:rPr>
      </w:pPr>
      <w:r>
        <w:rPr>
          <w:rFonts w:ascii="Verdana" w:hAnsi="Verdana" w:cs="Arial"/>
          <w:sz w:val="22"/>
          <w:szCs w:val="22"/>
        </w:rPr>
        <w:t>- Recolhimento dos vestígios</w:t>
      </w:r>
    </w:p>
    <w:p w14:paraId="536AD543" w14:textId="47F5FD28" w:rsidR="00F76512" w:rsidRDefault="00F76512" w:rsidP="00EE1E2D">
      <w:pPr>
        <w:pStyle w:val="Textodecomentrio"/>
        <w:rPr>
          <w:rFonts w:ascii="Verdana" w:hAnsi="Verdana" w:cs="Arial"/>
          <w:sz w:val="22"/>
          <w:szCs w:val="22"/>
        </w:rPr>
      </w:pPr>
      <w:r>
        <w:rPr>
          <w:rFonts w:ascii="Verdana" w:hAnsi="Verdana" w:cs="Arial"/>
          <w:sz w:val="22"/>
          <w:szCs w:val="22"/>
        </w:rPr>
        <w:t>- Preservação dos vestígios</w:t>
      </w:r>
    </w:p>
    <w:p w14:paraId="157B9AB8" w14:textId="1BC7ECFF" w:rsidR="00F76512" w:rsidRDefault="00F76512" w:rsidP="00EE1E2D">
      <w:pPr>
        <w:pStyle w:val="Textodecomentrio"/>
        <w:rPr>
          <w:rFonts w:ascii="Verdana" w:hAnsi="Verdana" w:cs="Arial"/>
          <w:sz w:val="22"/>
          <w:szCs w:val="22"/>
        </w:rPr>
      </w:pPr>
      <w:r>
        <w:rPr>
          <w:rFonts w:ascii="Verdana" w:hAnsi="Verdana" w:cs="Arial"/>
          <w:sz w:val="22"/>
          <w:szCs w:val="22"/>
        </w:rPr>
        <w:t>- Análise dos vestígios</w:t>
      </w:r>
    </w:p>
    <w:p w14:paraId="5B3DFE46" w14:textId="7C39CDC3" w:rsidR="00F76512" w:rsidRDefault="00F76512" w:rsidP="00EE1E2D">
      <w:pPr>
        <w:pStyle w:val="Textodecomentrio"/>
        <w:rPr>
          <w:rFonts w:ascii="Verdana" w:hAnsi="Verdana" w:cs="Arial"/>
          <w:sz w:val="22"/>
          <w:szCs w:val="22"/>
        </w:rPr>
      </w:pPr>
      <w:r>
        <w:rPr>
          <w:rFonts w:ascii="Verdana" w:hAnsi="Verdana" w:cs="Arial"/>
          <w:sz w:val="22"/>
          <w:szCs w:val="22"/>
        </w:rPr>
        <w:t>- Relatórios</w:t>
      </w:r>
    </w:p>
    <w:p w14:paraId="38E67596" w14:textId="5F4ACB6C" w:rsidR="00F76512" w:rsidRDefault="00F76512" w:rsidP="00EE1E2D">
      <w:pPr>
        <w:pStyle w:val="Textodecomentrio"/>
        <w:rPr>
          <w:rFonts w:ascii="Verdana" w:hAnsi="Verdana" w:cs="Arial"/>
          <w:sz w:val="22"/>
          <w:szCs w:val="22"/>
        </w:rPr>
      </w:pPr>
      <w:r>
        <w:rPr>
          <w:rFonts w:ascii="Verdana" w:hAnsi="Verdana" w:cs="Arial"/>
          <w:sz w:val="22"/>
          <w:szCs w:val="22"/>
        </w:rPr>
        <w:t>- Depoimentos</w:t>
      </w:r>
    </w:p>
    <w:p w14:paraId="50979C9D" w14:textId="75EF09A6" w:rsidR="00F76512" w:rsidRPr="00EE1E2D" w:rsidRDefault="00F76512" w:rsidP="00EE1E2D">
      <w:pPr>
        <w:pStyle w:val="Textodecomentrio"/>
        <w:rPr>
          <w:rFonts w:ascii="Verdana" w:hAnsi="Verdana" w:cs="Arial"/>
          <w:sz w:val="22"/>
          <w:szCs w:val="22"/>
        </w:rPr>
      </w:pPr>
      <w:r>
        <w:rPr>
          <w:rFonts w:ascii="Verdana" w:hAnsi="Verdana" w:cs="Arial"/>
          <w:sz w:val="22"/>
          <w:szCs w:val="22"/>
        </w:rPr>
        <w:t xml:space="preserve">- Laudos </w:t>
      </w:r>
    </w:p>
    <w:p w14:paraId="5F3E5478" w14:textId="77777777" w:rsidR="00F76512" w:rsidRDefault="00F76512" w:rsidP="00EE1E2D">
      <w:pPr>
        <w:pStyle w:val="Textodecomentrio"/>
      </w:pPr>
    </w:p>
    <w:p w14:paraId="753B5C21" w14:textId="7230B4AD" w:rsidR="00F76512" w:rsidRDefault="00F76512" w:rsidP="00EE1E2D">
      <w:pPr>
        <w:pStyle w:val="Textodecomentrio"/>
      </w:pPr>
      <w:r>
        <w:t>A ideia é representar os critérios apontados pela análise do crime, identificando-os e representando na figura uma cena depoimento, já com uma evidência prévia da cena do crime.</w:t>
      </w:r>
    </w:p>
    <w:p w14:paraId="450E9DDB" w14:textId="77777777" w:rsidR="00F76512" w:rsidRDefault="00F76512" w:rsidP="00EE1E2D">
      <w:pPr>
        <w:pStyle w:val="Textodecomentrio"/>
      </w:pPr>
    </w:p>
    <w:p w14:paraId="679D3BAF" w14:textId="014A4458" w:rsidR="00F76512" w:rsidRDefault="00F76512" w:rsidP="00EE1E2D">
      <w:pPr>
        <w:pStyle w:val="Textodecomentrio"/>
      </w:pPr>
      <w:r>
        <w:t>FONTE:</w:t>
      </w:r>
      <w:r w:rsidRPr="00CF0CEA">
        <w:t xml:space="preserve"> </w:t>
      </w:r>
      <w:hyperlink r:id="rId2" w:history="1">
        <w:r>
          <w:rPr>
            <w:rStyle w:val="Hyperlink"/>
          </w:rPr>
          <w:t>https://www.shutterstock.com/pt/image-photo/crime-scene-investigation-collecting-bullet-sleeve-1021812277</w:t>
        </w:r>
      </w:hyperlink>
    </w:p>
  </w:comment>
  <w:comment w:id="4" w:author="Cíntia" w:date="2019-12-17T09:33:00Z" w:initials="C">
    <w:p w14:paraId="13E9AEFE" w14:textId="101EC147" w:rsidR="00F76512" w:rsidRPr="00F76512" w:rsidRDefault="00F76512">
      <w:pPr>
        <w:pStyle w:val="Textodecomentrio"/>
        <w:rPr>
          <w:b/>
          <w:color w:val="FF0000"/>
        </w:rPr>
      </w:pPr>
      <w:r>
        <w:rPr>
          <w:rStyle w:val="Refdecomentrio"/>
        </w:rPr>
        <w:annotationRef/>
      </w:r>
      <w:r w:rsidRPr="00F76512">
        <w:rPr>
          <w:b/>
          <w:color w:val="FF0000"/>
        </w:rPr>
        <w:t>FLIP CARD</w:t>
      </w:r>
    </w:p>
    <w:p w14:paraId="34BEA077" w14:textId="44EEDEDF" w:rsidR="00F76512" w:rsidRPr="00F76512" w:rsidRDefault="00F76512">
      <w:pPr>
        <w:pStyle w:val="Textodecomentrio"/>
        <w:rPr>
          <w:b/>
          <w:color w:val="FF0000"/>
        </w:rPr>
      </w:pPr>
      <w:r w:rsidRPr="00F76512">
        <w:rPr>
          <w:b/>
          <w:color w:val="FF0000"/>
        </w:rPr>
        <w:t>Textos atrás</w:t>
      </w:r>
    </w:p>
  </w:comment>
  <w:comment w:id="5" w:author="SEAD" w:date="2019-12-05T16:33:00Z" w:initials="S">
    <w:p w14:paraId="25B7E1A5" w14:textId="65FF80A8" w:rsidR="00F76512" w:rsidRDefault="00F76512">
      <w:pPr>
        <w:pStyle w:val="Textodecomentrio"/>
      </w:pPr>
      <w:r>
        <w:rPr>
          <w:rStyle w:val="Refdecomentrio"/>
        </w:rPr>
        <w:annotationRef/>
      </w:r>
      <w:r>
        <w:t xml:space="preserve">FONTE: </w:t>
      </w:r>
      <w:hyperlink r:id="rId3" w:history="1">
        <w:r>
          <w:rPr>
            <w:rStyle w:val="Hyperlink"/>
          </w:rPr>
          <w:t>https://www.shutterstock.com/pt/image-photo/hands-diverse-people-assembling-jigsaw-puzzle-1022439433</w:t>
        </w:r>
      </w:hyperlink>
    </w:p>
  </w:comment>
  <w:comment w:id="6" w:author="SEAD" w:date="2019-12-05T16:33:00Z" w:initials="S">
    <w:p w14:paraId="15F7988E" w14:textId="60F26B45" w:rsidR="00F76512" w:rsidRDefault="00F76512">
      <w:pPr>
        <w:pStyle w:val="Textodecomentrio"/>
      </w:pPr>
      <w:r>
        <w:rPr>
          <w:rStyle w:val="Refdecomentrio"/>
        </w:rPr>
        <w:annotationRef/>
      </w:r>
      <w:r>
        <w:t>A ideia é representar a reconstrução de um fato por meio das “peças” encontradas durante a análise do local do crime.</w:t>
      </w:r>
    </w:p>
  </w:comment>
  <w:comment w:id="7" w:author="Danrley" w:date="2019-12-13T17:18:00Z" w:initials="D">
    <w:p w14:paraId="0A58DAF9" w14:textId="28016C21" w:rsidR="00F76512" w:rsidRPr="007E0C19" w:rsidRDefault="00F76512" w:rsidP="008777DE">
      <w:pPr>
        <w:pStyle w:val="Ttulo2"/>
        <w:shd w:val="clear" w:color="auto" w:fill="FFFFFF"/>
        <w:rPr>
          <w:b/>
          <w:caps/>
          <w:color w:val="191919"/>
          <w:sz w:val="27"/>
          <w:szCs w:val="27"/>
        </w:rPr>
      </w:pPr>
      <w:r w:rsidRPr="008777DE">
        <w:rPr>
          <w:rStyle w:val="Refdecomentrio"/>
          <w:color w:val="FF0000"/>
        </w:rPr>
        <w:annotationRef/>
      </w:r>
      <w:r w:rsidRPr="007E0C19">
        <w:rPr>
          <w:b/>
          <w:color w:val="FF0000"/>
        </w:rPr>
        <w:t xml:space="preserve">Online: </w:t>
      </w:r>
      <w:r w:rsidRPr="007E0C19">
        <w:rPr>
          <w:b/>
          <w:caps/>
          <w:color w:val="FF0000"/>
          <w:sz w:val="27"/>
          <w:szCs w:val="27"/>
        </w:rPr>
        <w:t>Acordeon</w:t>
      </w:r>
    </w:p>
  </w:comment>
  <w:comment w:id="8" w:author="SEAD" w:date="2019-12-05T16:19:00Z" w:initials="S">
    <w:p w14:paraId="73491317" w14:textId="6EDCFC6C" w:rsidR="00F76512" w:rsidRDefault="00F76512">
      <w:pPr>
        <w:pStyle w:val="Textodecomentrio"/>
      </w:pPr>
      <w:r>
        <w:rPr>
          <w:rStyle w:val="Refdecomentrio"/>
        </w:rPr>
        <w:annotationRef/>
      </w:r>
      <w:r>
        <w:t>DG: Favor elaborar um infográfico de sequência, conforme modelo e informações abaixo. Obrigado.</w:t>
      </w:r>
    </w:p>
    <w:p w14:paraId="413827BF" w14:textId="77777777" w:rsidR="00F76512" w:rsidRDefault="00F76512">
      <w:pPr>
        <w:pStyle w:val="Textodecomentrio"/>
      </w:pPr>
    </w:p>
    <w:p w14:paraId="225996F7" w14:textId="49AB5442" w:rsidR="00F76512" w:rsidRDefault="00F76512">
      <w:pPr>
        <w:pStyle w:val="Textodecomentrio"/>
      </w:pPr>
      <w:r>
        <w:t>(Pode inserir um ícone que represente cada frase)</w:t>
      </w:r>
    </w:p>
    <w:p w14:paraId="1DE868FD" w14:textId="77777777" w:rsidR="00F76512" w:rsidRDefault="00F76512" w:rsidP="00D200C2">
      <w:pPr>
        <w:pStyle w:val="Standard"/>
        <w:spacing w:after="200" w:line="360" w:lineRule="auto"/>
        <w:ind w:right="992"/>
        <w:rPr>
          <w:rFonts w:ascii="Arial" w:hAnsi="Arial" w:cs="Arial"/>
          <w:color w:val="auto"/>
        </w:rPr>
      </w:pPr>
    </w:p>
    <w:p w14:paraId="1C8352AC" w14:textId="608343AE" w:rsidR="00F76512" w:rsidRDefault="00F76512" w:rsidP="00D200C2">
      <w:pPr>
        <w:pStyle w:val="Standard"/>
        <w:spacing w:after="200" w:line="360" w:lineRule="auto"/>
        <w:ind w:right="992"/>
        <w:rPr>
          <w:rFonts w:ascii="Arial" w:hAnsi="Arial" w:cs="Arial"/>
          <w:color w:val="auto"/>
        </w:rPr>
      </w:pPr>
      <w:r>
        <w:rPr>
          <w:rFonts w:ascii="Arial" w:hAnsi="Arial" w:cs="Arial"/>
          <w:color w:val="auto"/>
        </w:rPr>
        <w:t xml:space="preserve">1 - </w:t>
      </w:r>
      <w:r w:rsidRPr="00EE3978">
        <w:rPr>
          <w:rFonts w:ascii="Arial" w:hAnsi="Arial" w:cs="Arial"/>
          <w:color w:val="auto"/>
        </w:rPr>
        <w:t>Estabelecer prováveis eventos e momentos específicos</w:t>
      </w:r>
      <w:r>
        <w:rPr>
          <w:rFonts w:ascii="Arial" w:hAnsi="Arial" w:cs="Arial"/>
          <w:color w:val="auto"/>
        </w:rPr>
        <w:t>.</w:t>
      </w:r>
    </w:p>
    <w:p w14:paraId="747F585B" w14:textId="77777777" w:rsidR="00F76512" w:rsidRPr="00EE3978" w:rsidRDefault="00F76512" w:rsidP="00D200C2">
      <w:pPr>
        <w:pStyle w:val="Standard"/>
        <w:spacing w:after="200" w:line="360" w:lineRule="auto"/>
        <w:ind w:right="992"/>
        <w:rPr>
          <w:rFonts w:ascii="Arial" w:hAnsi="Arial" w:cs="Arial"/>
          <w:color w:val="auto"/>
        </w:rPr>
      </w:pPr>
    </w:p>
    <w:p w14:paraId="750763F4" w14:textId="29CBE498" w:rsidR="00F76512" w:rsidRDefault="00F76512" w:rsidP="00D200C2">
      <w:pPr>
        <w:pStyle w:val="Standard"/>
        <w:spacing w:after="200" w:line="360" w:lineRule="auto"/>
        <w:ind w:right="992"/>
        <w:rPr>
          <w:rFonts w:ascii="Arial" w:hAnsi="Arial" w:cs="Arial"/>
          <w:color w:val="auto"/>
        </w:rPr>
      </w:pPr>
      <w:r>
        <w:rPr>
          <w:rFonts w:ascii="Arial" w:hAnsi="Arial" w:cs="Arial"/>
          <w:color w:val="auto"/>
        </w:rPr>
        <w:t xml:space="preserve">2 - </w:t>
      </w:r>
      <w:r w:rsidRPr="00EE3978">
        <w:rPr>
          <w:rFonts w:ascii="Arial" w:hAnsi="Arial" w:cs="Arial"/>
          <w:color w:val="auto"/>
        </w:rPr>
        <w:t>Estabelecer uma ordem cronológica da sequência dos eventos.</w:t>
      </w:r>
    </w:p>
    <w:p w14:paraId="546D8E39" w14:textId="77777777" w:rsidR="00F76512" w:rsidRPr="00EE3978" w:rsidRDefault="00F76512" w:rsidP="00D200C2">
      <w:pPr>
        <w:pStyle w:val="Standard"/>
        <w:spacing w:after="200" w:line="360" w:lineRule="auto"/>
        <w:ind w:right="992"/>
        <w:rPr>
          <w:rFonts w:ascii="Arial" w:hAnsi="Arial" w:cs="Arial"/>
          <w:color w:val="auto"/>
        </w:rPr>
      </w:pPr>
    </w:p>
    <w:p w14:paraId="09F60198" w14:textId="26C849E5" w:rsidR="00F76512" w:rsidRDefault="00F76512" w:rsidP="00D200C2">
      <w:pPr>
        <w:pStyle w:val="Standard"/>
        <w:spacing w:after="200" w:line="360" w:lineRule="auto"/>
        <w:ind w:right="992"/>
        <w:rPr>
          <w:rFonts w:ascii="Arial" w:hAnsi="Arial" w:cs="Arial"/>
          <w:color w:val="auto"/>
        </w:rPr>
      </w:pPr>
      <w:r>
        <w:rPr>
          <w:rFonts w:ascii="Arial" w:hAnsi="Arial" w:cs="Arial"/>
          <w:color w:val="auto"/>
        </w:rPr>
        <w:t xml:space="preserve">3 - </w:t>
      </w:r>
      <w:r w:rsidRPr="00EE3978">
        <w:rPr>
          <w:rFonts w:ascii="Arial" w:hAnsi="Arial" w:cs="Arial"/>
          <w:color w:val="auto"/>
        </w:rPr>
        <w:t>Considerar todas as sequências possíveis e, quando surgir sequências contraditórias, testar as provas para determinar qual é a mais provável</w:t>
      </w:r>
      <w:r>
        <w:rPr>
          <w:rFonts w:ascii="Arial" w:hAnsi="Arial" w:cs="Arial"/>
          <w:color w:val="auto"/>
        </w:rPr>
        <w:t>.</w:t>
      </w:r>
    </w:p>
    <w:p w14:paraId="37926ED1" w14:textId="3DA7D260" w:rsidR="00F76512" w:rsidRPr="00EE3978" w:rsidRDefault="00F76512" w:rsidP="00D200C2">
      <w:pPr>
        <w:pStyle w:val="Standard"/>
        <w:spacing w:after="200" w:line="360" w:lineRule="auto"/>
        <w:ind w:right="992"/>
        <w:rPr>
          <w:rFonts w:ascii="Arial" w:hAnsi="Arial" w:cs="Arial"/>
          <w:color w:val="auto"/>
        </w:rPr>
      </w:pPr>
      <w:r w:rsidRPr="00EE3978">
        <w:rPr>
          <w:rFonts w:ascii="Arial" w:hAnsi="Arial" w:cs="Arial"/>
          <w:color w:val="auto"/>
        </w:rPr>
        <w:t>.</w:t>
      </w:r>
    </w:p>
    <w:p w14:paraId="07B2266A" w14:textId="4376D78D" w:rsidR="00F76512" w:rsidRDefault="00F76512" w:rsidP="00D200C2">
      <w:pPr>
        <w:pStyle w:val="Standard"/>
        <w:spacing w:after="200" w:line="360" w:lineRule="auto"/>
        <w:ind w:right="992"/>
        <w:rPr>
          <w:rFonts w:ascii="Arial" w:hAnsi="Arial" w:cs="Arial"/>
          <w:color w:val="auto"/>
        </w:rPr>
      </w:pPr>
      <w:r>
        <w:rPr>
          <w:rFonts w:ascii="Arial" w:hAnsi="Arial" w:cs="Arial"/>
          <w:color w:val="auto"/>
        </w:rPr>
        <w:t xml:space="preserve">4 - </w:t>
      </w:r>
      <w:r w:rsidRPr="00EE3978">
        <w:rPr>
          <w:rFonts w:ascii="Arial" w:hAnsi="Arial" w:cs="Arial"/>
          <w:color w:val="auto"/>
        </w:rPr>
        <w:t>Estabelecer a ordem ou a sequência final dos próprios eventos</w:t>
      </w:r>
      <w:r>
        <w:rPr>
          <w:rFonts w:ascii="Arial" w:hAnsi="Arial" w:cs="Arial"/>
          <w:color w:val="auto"/>
        </w:rPr>
        <w:t>.</w:t>
      </w:r>
    </w:p>
    <w:p w14:paraId="6A3E8284" w14:textId="77777777" w:rsidR="00F76512" w:rsidRPr="00EE3978" w:rsidRDefault="00F76512" w:rsidP="00D200C2">
      <w:pPr>
        <w:pStyle w:val="Standard"/>
        <w:spacing w:after="200" w:line="360" w:lineRule="auto"/>
        <w:ind w:right="992"/>
        <w:rPr>
          <w:rFonts w:ascii="Arial" w:hAnsi="Arial" w:cs="Arial"/>
          <w:color w:val="auto"/>
        </w:rPr>
      </w:pPr>
    </w:p>
    <w:p w14:paraId="587865DB" w14:textId="560AB99B" w:rsidR="00F76512" w:rsidRPr="00EE3978" w:rsidRDefault="00F76512" w:rsidP="00D200C2">
      <w:pPr>
        <w:pStyle w:val="Standard"/>
        <w:spacing w:after="200" w:line="360" w:lineRule="auto"/>
        <w:ind w:right="992"/>
        <w:rPr>
          <w:rFonts w:ascii="Arial" w:hAnsi="Arial" w:cs="Arial"/>
          <w:color w:val="auto"/>
        </w:rPr>
      </w:pPr>
      <w:r>
        <w:rPr>
          <w:rFonts w:ascii="Arial" w:hAnsi="Arial" w:cs="Arial"/>
          <w:color w:val="auto"/>
        </w:rPr>
        <w:t xml:space="preserve">5 - </w:t>
      </w:r>
      <w:r w:rsidRPr="00EE3978">
        <w:rPr>
          <w:rFonts w:ascii="Arial" w:hAnsi="Arial" w:cs="Arial"/>
          <w:color w:val="auto"/>
        </w:rPr>
        <w:t>Criar um fluxograma global do evento com base no sequenciamento dos seguimentos do evento.</w:t>
      </w:r>
    </w:p>
    <w:p w14:paraId="51095A60" w14:textId="77777777" w:rsidR="00F76512" w:rsidRDefault="00F76512">
      <w:pPr>
        <w:pStyle w:val="Textodecomentrio"/>
      </w:pPr>
    </w:p>
    <w:p w14:paraId="4BC37E74" w14:textId="77777777" w:rsidR="00F76512" w:rsidRDefault="00F76512">
      <w:pPr>
        <w:pStyle w:val="Textodecomentrio"/>
      </w:pPr>
    </w:p>
    <w:p w14:paraId="25D6FE63" w14:textId="6BBF5FAF" w:rsidR="00F76512" w:rsidRDefault="00F76512">
      <w:pPr>
        <w:pStyle w:val="Textodecomentrio"/>
      </w:pPr>
      <w:r>
        <w:t>A ideia é representar um sequência de ações.</w:t>
      </w:r>
    </w:p>
    <w:p w14:paraId="06F12259" w14:textId="77777777" w:rsidR="00F76512" w:rsidRDefault="00F76512">
      <w:pPr>
        <w:pStyle w:val="Textodecomentrio"/>
      </w:pPr>
    </w:p>
    <w:p w14:paraId="2ECCBC7D" w14:textId="7A8E9A54" w:rsidR="00F76512" w:rsidRDefault="00F76512">
      <w:pPr>
        <w:pStyle w:val="Textodecomentrio"/>
      </w:pPr>
      <w:r>
        <w:t xml:space="preserve">FONTE: </w:t>
      </w:r>
      <w:hyperlink r:id="rId4" w:history="1">
        <w:r>
          <w:rPr>
            <w:rStyle w:val="Hyperlink"/>
          </w:rPr>
          <w:t>https://www.shutterstock.com/pt/image-vector/timeline-infographic-design-template-5-options-739570633</w:t>
        </w:r>
      </w:hyperlink>
    </w:p>
  </w:comment>
  <w:comment w:id="9" w:author="Danrley" w:date="2019-12-13T17:21:00Z" w:initials="D">
    <w:p w14:paraId="397D6651" w14:textId="7697D145" w:rsidR="00F76512" w:rsidRPr="00E87605" w:rsidRDefault="00F76512">
      <w:pPr>
        <w:pStyle w:val="Textodecomentrio"/>
        <w:rPr>
          <w:b/>
        </w:rPr>
      </w:pPr>
      <w:r>
        <w:rPr>
          <w:rStyle w:val="Refdecomentrio"/>
        </w:rPr>
        <w:annotationRef/>
      </w:r>
      <w:r w:rsidRPr="00E87605">
        <w:rPr>
          <w:b/>
          <w:color w:val="FF0000"/>
        </w:rPr>
        <w:t>Online: Composição</w:t>
      </w:r>
    </w:p>
  </w:comment>
  <w:comment w:id="11" w:author="Danrley" w:date="2019-11-10T22:16:00Z" w:initials="D">
    <w:p w14:paraId="72287D80" w14:textId="77777777" w:rsidR="00F76512" w:rsidRDefault="00F76512" w:rsidP="00EE3028">
      <w:pPr>
        <w:pStyle w:val="Textodecomentrio"/>
      </w:pPr>
      <w:r>
        <w:rPr>
          <w:rStyle w:val="Refdecomentrio"/>
        </w:rPr>
        <w:annotationRef/>
      </w:r>
      <w:r>
        <w:t>DG: Favor no infográfico (conforme modelo) inserir as seguintes informações, separado em quatro partes, porém os números das partes não precisam ser evidenciados. Obrigado.</w:t>
      </w:r>
    </w:p>
    <w:p w14:paraId="16638340" w14:textId="77777777" w:rsidR="00F76512" w:rsidRDefault="00F76512" w:rsidP="00EE3028">
      <w:pPr>
        <w:pStyle w:val="Textodecomentrio"/>
      </w:pPr>
    </w:p>
    <w:p w14:paraId="02AEE986" w14:textId="77777777" w:rsidR="00F76512" w:rsidRPr="00627E97" w:rsidRDefault="00F76512" w:rsidP="00EE3028">
      <w:pPr>
        <w:pStyle w:val="Textodecomentrio"/>
        <w:rPr>
          <w:b/>
        </w:rPr>
      </w:pPr>
      <w:r>
        <w:t xml:space="preserve">Inserir na bola ao centro </w:t>
      </w:r>
      <w:r w:rsidRPr="00627E97">
        <w:rPr>
          <w:b/>
        </w:rPr>
        <w:t>“ELEMENTOS DE CARACTERIZAÇÃO”</w:t>
      </w:r>
    </w:p>
    <w:p w14:paraId="0B4160CC" w14:textId="77777777" w:rsidR="00F76512" w:rsidRDefault="00F76512" w:rsidP="00EE3028">
      <w:pPr>
        <w:pStyle w:val="Textodecomentrio"/>
      </w:pPr>
    </w:p>
    <w:p w14:paraId="662B1E8B" w14:textId="77777777" w:rsidR="00F76512" w:rsidRDefault="00F76512" w:rsidP="00EE3028">
      <w:pPr>
        <w:pStyle w:val="Textodecomentrio"/>
      </w:pPr>
      <w:r>
        <w:t xml:space="preserve">1 </w:t>
      </w:r>
    </w:p>
    <w:p w14:paraId="1F3FA051"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Local de crime</w:t>
      </w:r>
    </w:p>
    <w:p w14:paraId="66F60835"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Localização do crime</w:t>
      </w:r>
    </w:p>
    <w:p w14:paraId="07A5CFB8"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Seleção da vida</w:t>
      </w:r>
    </w:p>
    <w:p w14:paraId="7F1E7FFC"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Local do contato</w:t>
      </w:r>
    </w:p>
    <w:p w14:paraId="5020E4F3" w14:textId="77777777" w:rsidR="00F76512" w:rsidRPr="00627E97" w:rsidRDefault="00F76512" w:rsidP="00EE3028">
      <w:pPr>
        <w:pStyle w:val="Textodecomentrio"/>
      </w:pPr>
    </w:p>
    <w:p w14:paraId="18FC289A" w14:textId="77777777" w:rsidR="00F76512" w:rsidRPr="00627E97" w:rsidRDefault="00F76512" w:rsidP="00EE3028">
      <w:pPr>
        <w:pStyle w:val="Textodecomentrio"/>
      </w:pPr>
    </w:p>
    <w:p w14:paraId="1CAE6C1F" w14:textId="77777777" w:rsidR="00F76512" w:rsidRPr="00627E97" w:rsidRDefault="00F76512" w:rsidP="00EE3028">
      <w:pPr>
        <w:pStyle w:val="Textodecomentrio"/>
      </w:pPr>
      <w:r w:rsidRPr="00627E97">
        <w:t>2 –</w:t>
      </w:r>
    </w:p>
    <w:p w14:paraId="6A76A25F"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Estilo de Aproximação</w:t>
      </w:r>
    </w:p>
    <w:p w14:paraId="644010CB"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Método de ataque</w:t>
      </w:r>
    </w:p>
    <w:p w14:paraId="08D1265F"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Força utilizada</w:t>
      </w:r>
    </w:p>
    <w:p w14:paraId="5AB9D032"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Meios de controle</w:t>
      </w:r>
    </w:p>
    <w:p w14:paraId="2574E528"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Resistência da vítima</w:t>
      </w:r>
    </w:p>
    <w:p w14:paraId="108804F4"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Tipo e sequência de atos sexuais</w:t>
      </w:r>
    </w:p>
    <w:p w14:paraId="4D32BAD0" w14:textId="77777777" w:rsidR="00F76512" w:rsidRPr="00627E97" w:rsidRDefault="00F76512" w:rsidP="00EE3028">
      <w:pPr>
        <w:pStyle w:val="Textodecomentrio"/>
      </w:pPr>
    </w:p>
    <w:p w14:paraId="2E35A3EA" w14:textId="77777777" w:rsidR="00F76512" w:rsidRPr="00627E97" w:rsidRDefault="00F76512" w:rsidP="00EE3028">
      <w:pPr>
        <w:pStyle w:val="Textodecomentrio"/>
      </w:pPr>
      <w:r>
        <w:t>3</w:t>
      </w:r>
    </w:p>
    <w:p w14:paraId="5ADE267E"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 xml:space="preserve">Preparativos e planejamento </w:t>
      </w:r>
    </w:p>
    <w:p w14:paraId="17778B7D"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Corpo/cadáver</w:t>
      </w:r>
    </w:p>
    <w:p w14:paraId="602EFA79" w14:textId="77777777" w:rsidR="00F76512" w:rsidRPr="00627E97" w:rsidRDefault="00F76512" w:rsidP="00EE3028">
      <w:pPr>
        <w:pStyle w:val="PargrafodaLista"/>
        <w:ind w:left="0" w:right="992"/>
        <w:rPr>
          <w:rFonts w:ascii="Verdana" w:hAnsi="Verdana" w:cs="Arial"/>
        </w:rPr>
      </w:pPr>
      <w:r w:rsidRPr="00627E97">
        <w:rPr>
          <w:rFonts w:ascii="Verdana" w:hAnsi="Verdana" w:cs="Arial"/>
          <w:i/>
          <w:iCs/>
          <w:highlight w:val="cyan"/>
        </w:rPr>
        <w:t>Scripting</w:t>
      </w:r>
    </w:p>
    <w:p w14:paraId="054BD96A" w14:textId="77777777" w:rsidR="00F76512" w:rsidRPr="00627E97" w:rsidRDefault="00F76512" w:rsidP="00EE3028">
      <w:pPr>
        <w:pStyle w:val="Textodecomentrio"/>
      </w:pPr>
    </w:p>
    <w:p w14:paraId="49E068BC" w14:textId="77777777" w:rsidR="00F76512" w:rsidRPr="00627E97" w:rsidRDefault="00F76512" w:rsidP="00EE3028">
      <w:pPr>
        <w:pStyle w:val="Textodecomentrio"/>
      </w:pPr>
    </w:p>
    <w:p w14:paraId="411EDB19" w14:textId="77777777" w:rsidR="00F76512" w:rsidRPr="00627E97" w:rsidRDefault="00F76512" w:rsidP="00EE3028">
      <w:pPr>
        <w:pStyle w:val="Textodecomentrio"/>
      </w:pPr>
      <w:r>
        <w:t>4</w:t>
      </w:r>
    </w:p>
    <w:p w14:paraId="57C83003"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Contramedidas forenses</w:t>
      </w:r>
    </w:p>
    <w:p w14:paraId="35E6CC71" w14:textId="77777777" w:rsidR="00F76512" w:rsidRPr="00627E97" w:rsidRDefault="00F76512" w:rsidP="00EE3028">
      <w:pPr>
        <w:pStyle w:val="PargrafodaLista"/>
        <w:ind w:left="0" w:right="992"/>
        <w:rPr>
          <w:rFonts w:ascii="Verdana" w:hAnsi="Verdana" w:cs="Arial"/>
        </w:rPr>
      </w:pPr>
      <w:r w:rsidRPr="00627E97">
        <w:rPr>
          <w:rFonts w:ascii="Verdana" w:hAnsi="Verdana" w:cs="Arial"/>
        </w:rPr>
        <w:t>Objetos recolhidos</w:t>
      </w:r>
    </w:p>
    <w:p w14:paraId="723DCD5C" w14:textId="77777777" w:rsidR="00F76512" w:rsidRDefault="00F76512" w:rsidP="00EE3028">
      <w:pPr>
        <w:pStyle w:val="Textodecomentrio"/>
      </w:pPr>
      <w:r w:rsidRPr="00627E97">
        <w:rPr>
          <w:rFonts w:ascii="Verdana" w:hAnsi="Verdana" w:cs="Arial"/>
        </w:rPr>
        <w:t>Elementos oportunistas</w:t>
      </w:r>
    </w:p>
    <w:p w14:paraId="47FC391C" w14:textId="77777777" w:rsidR="00F76512" w:rsidRDefault="00F76512" w:rsidP="00EE3028">
      <w:pPr>
        <w:pStyle w:val="Textodecomentrio"/>
      </w:pPr>
    </w:p>
    <w:p w14:paraId="3227B639" w14:textId="77777777" w:rsidR="00F76512" w:rsidRDefault="00F76512" w:rsidP="00EE3028">
      <w:pPr>
        <w:pStyle w:val="Textodecomentrio"/>
      </w:pPr>
    </w:p>
    <w:p w14:paraId="38867463" w14:textId="77777777" w:rsidR="00F76512" w:rsidRDefault="00F76512" w:rsidP="00EE3028">
      <w:pPr>
        <w:pStyle w:val="Textodecomentrio"/>
      </w:pPr>
    </w:p>
    <w:p w14:paraId="1EF7F39A" w14:textId="192BBEFA" w:rsidR="00F76512" w:rsidRDefault="00F76512" w:rsidP="00EE3028">
      <w:pPr>
        <w:pStyle w:val="Textodecomentrio"/>
      </w:pPr>
      <w:r>
        <w:t xml:space="preserve">FONTE: </w:t>
      </w:r>
      <w:hyperlink r:id="rId5" w:history="1">
        <w:r>
          <w:rPr>
            <w:rStyle w:val="Hyperlink"/>
          </w:rPr>
          <w:t>https://www.shutterstock.com/pt/image-vector/circle-infographic-template-four-steps-options-1291381723</w:t>
        </w:r>
      </w:hyperlink>
    </w:p>
  </w:comment>
  <w:comment w:id="12" w:author="Danrley" w:date="2019-12-13T17:24:00Z" w:initials="D">
    <w:p w14:paraId="39444A44" w14:textId="40D6F30F" w:rsidR="00F76512" w:rsidRDefault="00F76512">
      <w:pPr>
        <w:pStyle w:val="Textodecomentrio"/>
      </w:pPr>
      <w:r>
        <w:rPr>
          <w:rStyle w:val="Refdecomentrio"/>
        </w:rPr>
        <w:annotationRef/>
      </w:r>
      <w:r w:rsidRPr="00E71F17">
        <w:rPr>
          <w:color w:val="FF0000"/>
        </w:rPr>
        <w:t>Online: Composição</w:t>
      </w:r>
    </w:p>
  </w:comment>
  <w:comment w:id="13" w:author="Danrley" w:date="2019-11-10T22:16:00Z" w:initials="D">
    <w:p w14:paraId="2F830A56" w14:textId="5F239520" w:rsidR="00F76512" w:rsidRDefault="00F76512">
      <w:pPr>
        <w:pStyle w:val="Textodecomentrio"/>
      </w:pPr>
      <w:r>
        <w:rPr>
          <w:rStyle w:val="Refdecomentrio"/>
        </w:rPr>
        <w:annotationRef/>
      </w:r>
      <w:r>
        <w:t>DG: Favor elaborar um infográfico, conforme modelo e seguintes informações. Obrigado</w:t>
      </w:r>
    </w:p>
    <w:p w14:paraId="47A34F3C" w14:textId="77777777" w:rsidR="00F76512" w:rsidRDefault="00F76512">
      <w:pPr>
        <w:pStyle w:val="Textodecomentrio"/>
      </w:pPr>
    </w:p>
    <w:p w14:paraId="63558CBE" w14:textId="731CCEC7" w:rsidR="00F76512" w:rsidRDefault="00F76512">
      <w:pPr>
        <w:pStyle w:val="Textodecomentrio"/>
      </w:pPr>
      <w:r>
        <w:t xml:space="preserve">Inserir ícones que representam cada ambiente. </w:t>
      </w:r>
    </w:p>
    <w:p w14:paraId="51A994CC" w14:textId="77777777" w:rsidR="00F76512" w:rsidRDefault="00F76512">
      <w:pPr>
        <w:pStyle w:val="Textodecomentrio"/>
      </w:pPr>
    </w:p>
    <w:p w14:paraId="2A4D776A" w14:textId="163074A4" w:rsidR="00F76512" w:rsidRDefault="00F76512">
      <w:pPr>
        <w:pStyle w:val="Textodecomentrio"/>
      </w:pPr>
      <w:r>
        <w:t>- INTERIOR (ícone casa)</w:t>
      </w:r>
    </w:p>
    <w:p w14:paraId="3335A68C" w14:textId="77777777" w:rsidR="00F76512" w:rsidRDefault="00F76512">
      <w:pPr>
        <w:pStyle w:val="Textodecomentrio"/>
      </w:pPr>
      <w:r>
        <w:t xml:space="preserve">A cena do crime é um local fechado. </w:t>
      </w:r>
    </w:p>
    <w:p w14:paraId="11421FEA" w14:textId="2C43253F" w:rsidR="00F76512" w:rsidRDefault="00F76512">
      <w:pPr>
        <w:pStyle w:val="Textodecomentrio"/>
      </w:pPr>
      <w:r>
        <w:t>Ex: Casa, garagem, apartamento...</w:t>
      </w:r>
    </w:p>
    <w:p w14:paraId="38E79705" w14:textId="4370D5F9" w:rsidR="00F76512" w:rsidRDefault="00F76512">
      <w:pPr>
        <w:pStyle w:val="Textodecomentrio"/>
      </w:pPr>
    </w:p>
    <w:p w14:paraId="5ACD8B12" w14:textId="40622C46" w:rsidR="00F76512" w:rsidRDefault="00F76512">
      <w:pPr>
        <w:pStyle w:val="Textodecomentrio"/>
      </w:pPr>
      <w:r>
        <w:t>- MÓVEL (ícone carro)</w:t>
      </w:r>
    </w:p>
    <w:p w14:paraId="26F8BA4E" w14:textId="77777777" w:rsidR="00F76512" w:rsidRDefault="00F76512">
      <w:pPr>
        <w:pStyle w:val="Textodecomentrio"/>
      </w:pPr>
      <w:r>
        <w:t xml:space="preserve">A cena do crime é um ambiente móvel. </w:t>
      </w:r>
    </w:p>
    <w:p w14:paraId="62C6B597" w14:textId="2F1002B3" w:rsidR="00F76512" w:rsidRDefault="00F76512">
      <w:pPr>
        <w:pStyle w:val="Textodecomentrio"/>
      </w:pPr>
      <w:r>
        <w:t>Ex: Avião, automóvel, barco...</w:t>
      </w:r>
    </w:p>
    <w:p w14:paraId="0069D185" w14:textId="77777777" w:rsidR="00F76512" w:rsidRDefault="00F76512">
      <w:pPr>
        <w:pStyle w:val="Textodecomentrio"/>
      </w:pPr>
    </w:p>
    <w:p w14:paraId="76978C17" w14:textId="4226B11B" w:rsidR="00F76512" w:rsidRDefault="00F76512">
      <w:pPr>
        <w:pStyle w:val="Textodecomentrio"/>
      </w:pPr>
      <w:r>
        <w:t>- EXTERIOR (ícone montanha)</w:t>
      </w:r>
    </w:p>
    <w:p w14:paraId="144467FE" w14:textId="77777777" w:rsidR="00F76512" w:rsidRDefault="00F76512">
      <w:pPr>
        <w:pStyle w:val="Textodecomentrio"/>
      </w:pPr>
      <w:r>
        <w:t xml:space="preserve">A cena do crime é um ambiente exposto à elementos naturais. </w:t>
      </w:r>
    </w:p>
    <w:p w14:paraId="0BBCFBFF" w14:textId="1F564262" w:rsidR="00F76512" w:rsidRDefault="00F76512">
      <w:pPr>
        <w:pStyle w:val="Textodecomentrio"/>
      </w:pPr>
      <w:r>
        <w:t>Ex: Praias, vias públicas...</w:t>
      </w:r>
    </w:p>
    <w:p w14:paraId="2EE65814" w14:textId="77777777" w:rsidR="00F76512" w:rsidRDefault="00F76512">
      <w:pPr>
        <w:pStyle w:val="Textodecomentrio"/>
      </w:pPr>
    </w:p>
    <w:p w14:paraId="4F6F3D6F" w14:textId="009FEFA3" w:rsidR="00F76512" w:rsidRDefault="00F76512">
      <w:pPr>
        <w:pStyle w:val="Textodecomentrio"/>
      </w:pPr>
      <w:r>
        <w:t>- SUBAQUÁTICO (ícone ondas)</w:t>
      </w:r>
    </w:p>
    <w:p w14:paraId="4B3D6B8A" w14:textId="77777777" w:rsidR="00F76512" w:rsidRDefault="00F76512">
      <w:pPr>
        <w:pStyle w:val="Textodecomentrio"/>
      </w:pPr>
      <w:r>
        <w:t xml:space="preserve">A cena do crime é um ambiente aquático. </w:t>
      </w:r>
    </w:p>
    <w:p w14:paraId="781D5663" w14:textId="0E5360FB" w:rsidR="00F76512" w:rsidRDefault="00F76512">
      <w:pPr>
        <w:pStyle w:val="Textodecomentrio"/>
      </w:pPr>
      <w:r>
        <w:t>Ex: Mar, rio, lagoa...</w:t>
      </w:r>
    </w:p>
    <w:p w14:paraId="352B3D89" w14:textId="77777777" w:rsidR="00F76512" w:rsidRDefault="00F76512">
      <w:pPr>
        <w:pStyle w:val="Textodecomentrio"/>
      </w:pPr>
    </w:p>
    <w:p w14:paraId="2FBC3A7A" w14:textId="4A835A35" w:rsidR="00F76512" w:rsidRDefault="00F76512">
      <w:pPr>
        <w:pStyle w:val="Textodecomentrio"/>
      </w:pPr>
      <w:r>
        <w:t>A ideia é representar a classificação dos possíveis locais de crime de estupro.</w:t>
      </w:r>
    </w:p>
    <w:p w14:paraId="631C241F" w14:textId="77777777" w:rsidR="00F76512" w:rsidRDefault="00F76512">
      <w:pPr>
        <w:pStyle w:val="Textodecomentrio"/>
      </w:pPr>
    </w:p>
    <w:p w14:paraId="00F4EA44" w14:textId="75A77B1F" w:rsidR="00F76512" w:rsidRDefault="00F76512">
      <w:pPr>
        <w:pStyle w:val="Textodecomentrio"/>
      </w:pPr>
      <w:r>
        <w:t xml:space="preserve">FONTE: </w:t>
      </w:r>
      <w:hyperlink r:id="rId6" w:anchor="page=1&amp;query=infografico&amp;position=44" w:history="1">
        <w:r>
          <w:rPr>
            <w:rStyle w:val="Hyperlink"/>
          </w:rPr>
          <w:t>https://br.freepik.com/vetores-gratis/passo-plano-infografico_3825761.htm#page=1&amp;query=infografico&amp;position=44</w:t>
        </w:r>
      </w:hyperlink>
    </w:p>
  </w:comment>
  <w:comment w:id="14" w:author="Danrley" w:date="2019-12-13T17:27:00Z" w:initials="D">
    <w:p w14:paraId="48BC735B" w14:textId="77777777" w:rsidR="00F76512" w:rsidRPr="00E71F17" w:rsidRDefault="00F76512" w:rsidP="00E71F17">
      <w:pPr>
        <w:pStyle w:val="Ttulo2"/>
        <w:shd w:val="clear" w:color="auto" w:fill="FFFFFF"/>
        <w:rPr>
          <w:caps/>
          <w:color w:val="FF0000"/>
          <w:sz w:val="27"/>
          <w:szCs w:val="27"/>
        </w:rPr>
      </w:pPr>
      <w:r>
        <w:rPr>
          <w:rStyle w:val="Refdecomentrio"/>
        </w:rPr>
        <w:annotationRef/>
      </w:r>
      <w:r w:rsidRPr="00E71F17">
        <w:rPr>
          <w:color w:val="FF0000"/>
        </w:rPr>
        <w:t xml:space="preserve">Online: </w:t>
      </w:r>
      <w:r w:rsidRPr="00E71F17">
        <w:rPr>
          <w:caps/>
          <w:color w:val="FF0000"/>
          <w:sz w:val="27"/>
          <w:szCs w:val="27"/>
        </w:rPr>
        <w:t>4.6 - FLIP CARD</w:t>
      </w:r>
    </w:p>
    <w:p w14:paraId="12B8FFD5" w14:textId="23939DA3" w:rsidR="00F76512" w:rsidRPr="00E71F17" w:rsidRDefault="00F76512">
      <w:pPr>
        <w:pStyle w:val="Textodecomentrio"/>
        <w:rPr>
          <w:color w:val="FF0000"/>
        </w:rPr>
      </w:pPr>
    </w:p>
    <w:p w14:paraId="00A23644" w14:textId="43264216" w:rsidR="00F76512" w:rsidRDefault="00F76512">
      <w:pPr>
        <w:pStyle w:val="Textodecomentrio"/>
      </w:pPr>
      <w:r w:rsidRPr="00E71F17">
        <w:rPr>
          <w:color w:val="FF0000"/>
        </w:rPr>
        <w:t>Inserir ícones de um lado e descrição do outro.</w:t>
      </w:r>
    </w:p>
  </w:comment>
  <w:comment w:id="16" w:author="Danrley" w:date="2019-11-10T22:16:00Z" w:initials="D">
    <w:p w14:paraId="62163D2F" w14:textId="3F2A8DEC" w:rsidR="00F76512" w:rsidRDefault="00F76512">
      <w:pPr>
        <w:pStyle w:val="Textodecomentrio"/>
      </w:pPr>
      <w:r>
        <w:rPr>
          <w:rStyle w:val="Refdecomentrio"/>
        </w:rPr>
        <w:annotationRef/>
      </w:r>
      <w:r>
        <w:t>DG: Favor inserir uma bola que represente uma área de cobertura. Aonde esteja indicado “Local do Crime” num ponto específico e no raio (ao redor), indique “Área de Abrangência”.</w:t>
      </w:r>
    </w:p>
    <w:p w14:paraId="392AEF49" w14:textId="77777777" w:rsidR="00F76512" w:rsidRDefault="00F76512">
      <w:pPr>
        <w:pStyle w:val="Textodecomentrio"/>
      </w:pPr>
    </w:p>
    <w:p w14:paraId="5E937EBC" w14:textId="5B71D0A1" w:rsidR="00F76512" w:rsidRDefault="00F76512">
      <w:pPr>
        <w:pStyle w:val="Textodecomentrio"/>
      </w:pPr>
      <w:r>
        <w:t>Obrigado.</w:t>
      </w:r>
    </w:p>
    <w:p w14:paraId="4DC42112" w14:textId="319D5C73" w:rsidR="00F76512" w:rsidRDefault="00F76512">
      <w:pPr>
        <w:pStyle w:val="Textodecomentrio"/>
      </w:pPr>
    </w:p>
    <w:p w14:paraId="549A276B" w14:textId="77777777" w:rsidR="00F76512" w:rsidRDefault="00F76512">
      <w:pPr>
        <w:pStyle w:val="Textodecomentrio"/>
      </w:pPr>
    </w:p>
    <w:p w14:paraId="2DA82D5D" w14:textId="7EDD513E" w:rsidR="00F76512" w:rsidRDefault="00F76512">
      <w:pPr>
        <w:pStyle w:val="Textodecomentrio"/>
      </w:pPr>
      <w:r>
        <w:t xml:space="preserve">FONTE: </w:t>
      </w:r>
      <w:hyperlink r:id="rId7" w:history="1">
        <w:r>
          <w:rPr>
            <w:rStyle w:val="Hyperlink"/>
          </w:rPr>
          <w:t>https://www.shutterstock.com/pt/image-photo/top-view-aerial-photo-flying-drone-484958662</w:t>
        </w:r>
      </w:hyperlink>
      <w:r>
        <w:t xml:space="preserve"> </w:t>
      </w:r>
    </w:p>
  </w:comment>
  <w:comment w:id="17" w:author="Danrley" w:date="2019-12-13T17:29:00Z" w:initials="D">
    <w:p w14:paraId="2B9D30FA" w14:textId="77777777" w:rsidR="00F76512" w:rsidRPr="00D25FBC" w:rsidRDefault="00F76512" w:rsidP="00E71F17">
      <w:pPr>
        <w:pStyle w:val="Ttulo2"/>
        <w:shd w:val="clear" w:color="auto" w:fill="FFFFFF"/>
        <w:rPr>
          <w:caps/>
          <w:color w:val="191919"/>
          <w:sz w:val="27"/>
          <w:szCs w:val="27"/>
        </w:rPr>
      </w:pPr>
      <w:r>
        <w:rPr>
          <w:rStyle w:val="Refdecomentrio"/>
        </w:rPr>
        <w:annotationRef/>
      </w:r>
      <w:r w:rsidRPr="005B3971">
        <w:rPr>
          <w:color w:val="FF0000"/>
        </w:rPr>
        <w:t xml:space="preserve">Online: </w:t>
      </w:r>
      <w:r w:rsidRPr="00D25FBC">
        <w:rPr>
          <w:caps/>
          <w:color w:val="FF0000"/>
          <w:sz w:val="27"/>
          <w:szCs w:val="27"/>
        </w:rPr>
        <w:t>4.3 - JESUS SLIDER BOTÃO NUMERADO</w:t>
      </w:r>
      <w:r>
        <w:rPr>
          <w:caps/>
          <w:color w:val="FF0000"/>
          <w:sz w:val="27"/>
          <w:szCs w:val="27"/>
        </w:rPr>
        <w:t xml:space="preserve"> REDONDO</w:t>
      </w:r>
    </w:p>
    <w:p w14:paraId="486CA3E3" w14:textId="77777777" w:rsidR="00F76512" w:rsidRPr="005B3971" w:rsidRDefault="00F76512" w:rsidP="00E71F17">
      <w:pPr>
        <w:pStyle w:val="Textodecomentrio"/>
        <w:rPr>
          <w:color w:val="FF0000"/>
        </w:rPr>
      </w:pPr>
    </w:p>
    <w:p w14:paraId="12B3FD86" w14:textId="0AD816BB" w:rsidR="00F76512" w:rsidRDefault="00F76512" w:rsidP="00E71F17">
      <w:pPr>
        <w:pStyle w:val="Textodecomentrio"/>
      </w:pPr>
      <w:r w:rsidRPr="005B3971">
        <w:rPr>
          <w:color w:val="FF0000"/>
        </w:rPr>
        <w:t>Favor, usar o s</w:t>
      </w:r>
      <w:r>
        <w:rPr>
          <w:color w:val="FF0000"/>
        </w:rPr>
        <w:t>ímbolo redondo para inserir os números. Obrigado.</w:t>
      </w:r>
    </w:p>
  </w:comment>
  <w:comment w:id="19" w:author="Danrley" w:date="2019-11-10T22:16:00Z" w:initials="D">
    <w:p w14:paraId="6DB1960E" w14:textId="061705D6" w:rsidR="00F76512" w:rsidRDefault="00F76512">
      <w:pPr>
        <w:pStyle w:val="Textodecomentrio"/>
      </w:pPr>
      <w:r>
        <w:rPr>
          <w:rStyle w:val="Refdecomentrio"/>
        </w:rPr>
        <w:annotationRef/>
      </w:r>
      <w:r>
        <w:t>DG: Favor elabora um infográfico, conforme modelo, que evidencia as informações a seguir, em volta de um ícone que represente um indivíduo.</w:t>
      </w:r>
    </w:p>
    <w:p w14:paraId="2D508BFC" w14:textId="77777777" w:rsidR="00F76512" w:rsidRDefault="00F76512">
      <w:pPr>
        <w:pStyle w:val="Textodecomentrio"/>
      </w:pPr>
    </w:p>
    <w:p w14:paraId="3C479A90" w14:textId="4BC6ED14" w:rsidR="00F76512" w:rsidRDefault="00F76512">
      <w:pPr>
        <w:pStyle w:val="Textodecomentrio"/>
      </w:pPr>
      <w:r>
        <w:t xml:space="preserve">TÍTULO – FATORES QUE INFLUENCIAM UM INFRATOR AO COMETER UM CRIME </w:t>
      </w:r>
    </w:p>
    <w:p w14:paraId="44566DCA" w14:textId="77777777" w:rsidR="00F76512" w:rsidRDefault="00F76512">
      <w:pPr>
        <w:pStyle w:val="Textodecomentrio"/>
      </w:pPr>
    </w:p>
    <w:p w14:paraId="42BEABA2" w14:textId="3CE6C8FF" w:rsidR="00F76512" w:rsidRDefault="00F76512">
      <w:pPr>
        <w:pStyle w:val="Textodecomentrio"/>
      </w:pPr>
      <w:r>
        <w:t xml:space="preserve">DENTRO DO FORMATO REDONDO AO CENTRO </w:t>
      </w:r>
    </w:p>
    <w:p w14:paraId="27CB4A1B" w14:textId="3AD9A455" w:rsidR="00F76512" w:rsidRDefault="00F76512">
      <w:pPr>
        <w:pStyle w:val="Textodecomentrio"/>
      </w:pPr>
      <w:r>
        <w:t>Ícone de um indivíduo humano.</w:t>
      </w:r>
    </w:p>
    <w:p w14:paraId="17EEAFC4" w14:textId="77777777" w:rsidR="00F76512" w:rsidRDefault="00F76512">
      <w:pPr>
        <w:pStyle w:val="Textodecomentrio"/>
      </w:pPr>
    </w:p>
    <w:p w14:paraId="4A822F37" w14:textId="2B689AF8" w:rsidR="00F76512" w:rsidRDefault="00F76512">
      <w:pPr>
        <w:pStyle w:val="Textodecomentrio"/>
      </w:pPr>
      <w:r>
        <w:t>NAS FORMAS REDONDAS AO REDOR (pode buscar ícones para cada um)</w:t>
      </w:r>
    </w:p>
    <w:p w14:paraId="097A1447" w14:textId="77777777" w:rsidR="00F76512" w:rsidRDefault="00F76512">
      <w:pPr>
        <w:pStyle w:val="Textodecomentrio"/>
      </w:pPr>
    </w:p>
    <w:p w14:paraId="7F5A1EC1" w14:textId="107BE0D5" w:rsidR="00F76512" w:rsidRDefault="00F76512">
      <w:pPr>
        <w:pStyle w:val="Textodecomentrio"/>
      </w:pPr>
      <w:r>
        <w:t>- Disponibilidade (ícone check)</w:t>
      </w:r>
    </w:p>
    <w:p w14:paraId="17A29D70" w14:textId="6C49A89B" w:rsidR="00F76512" w:rsidRDefault="00F76512">
      <w:pPr>
        <w:pStyle w:val="Textodecomentrio"/>
      </w:pPr>
      <w:r>
        <w:t>- Localização (ícone ponto de localização)</w:t>
      </w:r>
    </w:p>
    <w:p w14:paraId="63000DAF" w14:textId="2C77CA4B" w:rsidR="00F76512" w:rsidRDefault="00F76512">
      <w:pPr>
        <w:pStyle w:val="Textodecomentrio"/>
      </w:pPr>
      <w:r>
        <w:t>- Vulnerabilidade (ícone cadeado aberto)</w:t>
      </w:r>
    </w:p>
    <w:p w14:paraId="3E1700EB" w14:textId="121982EF" w:rsidR="00F76512" w:rsidRDefault="00F76512">
      <w:pPr>
        <w:pStyle w:val="Textodecomentrio"/>
      </w:pPr>
      <w:r>
        <w:t>- Relacionamento (ícone duas pessoas)</w:t>
      </w:r>
    </w:p>
    <w:p w14:paraId="5AEC0198" w14:textId="12BD23B6" w:rsidR="00F76512" w:rsidRDefault="00F76512">
      <w:pPr>
        <w:pStyle w:val="Textodecomentrio"/>
      </w:pPr>
      <w:r>
        <w:t>- Simbolismo (ícone de uma mulher com rabo de cavalo)</w:t>
      </w:r>
    </w:p>
    <w:p w14:paraId="248AE219" w14:textId="73DC6427" w:rsidR="00F76512" w:rsidRDefault="00F76512">
      <w:pPr>
        <w:pStyle w:val="Textodecomentrio"/>
      </w:pPr>
      <w:r>
        <w:t>- Fantasia (ícone de uma mulher de óculos)</w:t>
      </w:r>
    </w:p>
    <w:p w14:paraId="4E7A7D0D" w14:textId="77777777" w:rsidR="00F76512" w:rsidRDefault="00F76512">
      <w:pPr>
        <w:pStyle w:val="Textodecomentrio"/>
      </w:pPr>
    </w:p>
    <w:p w14:paraId="22C11780" w14:textId="50D67605" w:rsidR="00F76512" w:rsidRDefault="00F76512">
      <w:pPr>
        <w:pStyle w:val="Textodecomentrio"/>
      </w:pPr>
      <w:r>
        <w:t xml:space="preserve">FONTE: </w:t>
      </w:r>
      <w:hyperlink r:id="rId8" w:anchor="page=2&amp;query=infogr%C3%A1fico&amp;position=22" w:history="1">
        <w:r>
          <w:rPr>
            <w:rStyle w:val="Hyperlink"/>
          </w:rPr>
          <w:t>https://br.freepik.com/vetores-gratis/diagrama-colorido-com-ideia-e-circulos_1290370.htm#page=2&amp;query=infogr%C3%A1fico&amp;position=22</w:t>
        </w:r>
      </w:hyperlink>
    </w:p>
  </w:comment>
  <w:comment w:id="20" w:author="Danrley" w:date="2019-12-13T17:31:00Z" w:initials="D">
    <w:p w14:paraId="033813F7" w14:textId="218EFA27" w:rsidR="00F76512" w:rsidRDefault="00F76512">
      <w:pPr>
        <w:pStyle w:val="Textodecomentrio"/>
      </w:pPr>
      <w:r>
        <w:rPr>
          <w:rStyle w:val="Refdecomentrio"/>
        </w:rPr>
        <w:annotationRef/>
      </w:r>
      <w:r w:rsidRPr="00E71F17">
        <w:rPr>
          <w:color w:val="FF0000"/>
        </w:rPr>
        <w:t>Online: Composição</w:t>
      </w:r>
    </w:p>
  </w:comment>
  <w:comment w:id="21" w:author="Danrley" w:date="2019-11-10T22:16:00Z" w:initials="D">
    <w:p w14:paraId="77C0119F" w14:textId="6AB52C70" w:rsidR="00F76512" w:rsidRDefault="00F76512">
      <w:pPr>
        <w:pStyle w:val="Textodecomentrio"/>
      </w:pPr>
      <w:r>
        <w:rPr>
          <w:rStyle w:val="Refdecomentrio"/>
        </w:rPr>
        <w:annotationRef/>
      </w:r>
      <w:r>
        <w:t xml:space="preserve">FONTE: </w:t>
      </w:r>
      <w:hyperlink r:id="rId9" w:history="1">
        <w:r>
          <w:rPr>
            <w:rStyle w:val="Hyperlink"/>
          </w:rPr>
          <w:t>https://www.shutterstock.com/pt/image-photo/woman-calling-help-on-mobile-phone-1177718800</w:t>
        </w:r>
      </w:hyperlink>
    </w:p>
    <w:p w14:paraId="4376B7DA" w14:textId="77777777" w:rsidR="00F76512" w:rsidRDefault="00F76512">
      <w:pPr>
        <w:pStyle w:val="Textodecomentrio"/>
      </w:pPr>
    </w:p>
    <w:p w14:paraId="3C780701" w14:textId="77777777" w:rsidR="00F76512" w:rsidRDefault="00F76512">
      <w:pPr>
        <w:pStyle w:val="Textodecomentrio"/>
      </w:pPr>
    </w:p>
    <w:p w14:paraId="63B17EEA" w14:textId="0C5E325E" w:rsidR="00F76512" w:rsidRDefault="00F76512">
      <w:pPr>
        <w:pStyle w:val="Textodecomentrio"/>
      </w:pPr>
      <w:r>
        <w:t>A ideia é representar um agressor analisando a vítima para identificar sua vulnerabilidade.</w:t>
      </w:r>
    </w:p>
  </w:comment>
  <w:comment w:id="23" w:author="Danrley" w:date="2019-11-12T15:39:00Z" w:initials="D">
    <w:p w14:paraId="1DBBFE71" w14:textId="11BF9C17" w:rsidR="00F76512" w:rsidRDefault="00F76512">
      <w:pPr>
        <w:pStyle w:val="Textodecomentrio"/>
        <w:rPr>
          <w:rStyle w:val="Hyperlink"/>
        </w:rPr>
      </w:pPr>
      <w:r>
        <w:rPr>
          <w:rStyle w:val="Refdecomentrio"/>
        </w:rPr>
        <w:annotationRef/>
      </w:r>
      <w:r>
        <w:t xml:space="preserve">FONTE: </w:t>
      </w:r>
      <w:hyperlink r:id="rId10" w:history="1">
        <w:r>
          <w:rPr>
            <w:rStyle w:val="Hyperlink"/>
          </w:rPr>
          <w:t>https://www.shutterstock.com/pt/image-photo/medium-shot-hacker-watching-hacked-security-1501789370</w:t>
        </w:r>
      </w:hyperlink>
    </w:p>
    <w:p w14:paraId="61A6FDA5" w14:textId="77777777" w:rsidR="00F76512" w:rsidRDefault="00F76512">
      <w:pPr>
        <w:pStyle w:val="Textodecomentrio"/>
        <w:rPr>
          <w:rStyle w:val="Hyperlink"/>
        </w:rPr>
      </w:pPr>
    </w:p>
    <w:p w14:paraId="5E5D968E" w14:textId="7020ED0F" w:rsidR="00F76512" w:rsidRPr="00D2322A" w:rsidRDefault="00F76512">
      <w:pPr>
        <w:pStyle w:val="Textodecomentrio"/>
      </w:pPr>
      <w:r w:rsidRPr="00D2322A">
        <w:rPr>
          <w:rStyle w:val="Hyperlink"/>
          <w:color w:val="auto"/>
          <w:u w:val="none"/>
        </w:rPr>
        <w:t>A ideia é representar uma análise de filmagem de câmera de segurança.</w:t>
      </w:r>
    </w:p>
  </w:comment>
  <w:comment w:id="24" w:author="Danrley" w:date="2019-11-10T22:16:00Z" w:initials="D">
    <w:p w14:paraId="70B07D1F" w14:textId="53363D3A" w:rsidR="00F76512" w:rsidRDefault="00F76512">
      <w:pPr>
        <w:pStyle w:val="Textodecomentrio"/>
      </w:pPr>
      <w:r>
        <w:rPr>
          <w:rStyle w:val="Refdecomentrio"/>
        </w:rPr>
        <w:annotationRef/>
      </w:r>
      <w:r>
        <w:t>DG: Favor deixar em preto e branco. Obrigado.</w:t>
      </w:r>
    </w:p>
    <w:p w14:paraId="22672892" w14:textId="77777777" w:rsidR="00F76512" w:rsidRDefault="00F76512">
      <w:pPr>
        <w:pStyle w:val="Textodecomentrio"/>
      </w:pPr>
    </w:p>
    <w:p w14:paraId="573122BA" w14:textId="3DBD06BF" w:rsidR="00F76512" w:rsidRDefault="00F76512">
      <w:pPr>
        <w:pStyle w:val="Textodecomentrio"/>
        <w:rPr>
          <w:rStyle w:val="Hyperlink"/>
        </w:rPr>
      </w:pPr>
      <w:r>
        <w:t xml:space="preserve">FONTE: </w:t>
      </w:r>
      <w:hyperlink r:id="rId11" w:history="1">
        <w:r>
          <w:rPr>
            <w:rStyle w:val="Hyperlink"/>
          </w:rPr>
          <w:t>https://www.shutterstock.com/pt/image-photo/little-girl-rope-tied-legs-hands-1050353549</w:t>
        </w:r>
      </w:hyperlink>
    </w:p>
    <w:p w14:paraId="44858881" w14:textId="77777777" w:rsidR="00F76512" w:rsidRDefault="00F76512">
      <w:pPr>
        <w:pStyle w:val="Textodecomentrio"/>
        <w:rPr>
          <w:rStyle w:val="Hyperlink"/>
        </w:rPr>
      </w:pPr>
    </w:p>
    <w:p w14:paraId="51D290DB" w14:textId="5BF1662B" w:rsidR="00F76512" w:rsidRPr="00EE6CBB" w:rsidRDefault="00F76512">
      <w:pPr>
        <w:pStyle w:val="Textodecomentrio"/>
      </w:pPr>
      <w:r w:rsidRPr="00EE6CBB">
        <w:rPr>
          <w:rStyle w:val="Hyperlink"/>
          <w:color w:val="auto"/>
          <w:u w:val="none"/>
        </w:rPr>
        <w:t>A ideia é representar uma vítima sendo transportada num veículo.</w:t>
      </w:r>
    </w:p>
  </w:comment>
  <w:comment w:id="25" w:author="Danrley" w:date="2019-12-13T17:31:00Z" w:initials="D">
    <w:p w14:paraId="536CCB4E" w14:textId="77777777" w:rsidR="00F76512" w:rsidRPr="00E71F17" w:rsidRDefault="00F76512" w:rsidP="00E71F17">
      <w:pPr>
        <w:rPr>
          <w:rFonts w:ascii="Courier New" w:eastAsia="Times New Roman" w:hAnsi="Courier New" w:cs="Courier New"/>
          <w:color w:val="FF0000"/>
          <w:sz w:val="27"/>
          <w:szCs w:val="27"/>
          <w:lang w:eastAsia="pt-BR"/>
        </w:rPr>
      </w:pPr>
      <w:r>
        <w:rPr>
          <w:rStyle w:val="Refdecomentrio"/>
        </w:rPr>
        <w:annotationRef/>
      </w:r>
      <w:r w:rsidRPr="00E71F17">
        <w:rPr>
          <w:color w:val="FF0000"/>
        </w:rPr>
        <w:t xml:space="preserve">Online: </w:t>
      </w:r>
      <w:r w:rsidRPr="00E71F17">
        <w:rPr>
          <w:rFonts w:ascii="Courier New" w:eastAsia="Times New Roman" w:hAnsi="Courier New" w:cs="Courier New"/>
          <w:color w:val="FF0000"/>
          <w:sz w:val="27"/>
          <w:szCs w:val="27"/>
          <w:lang w:eastAsia="pt-BR"/>
        </w:rPr>
        <w:t>&lt;div data-aos="fade-left"</w:t>
      </w:r>
    </w:p>
    <w:p w14:paraId="0FC03ED7" w14:textId="77777777" w:rsidR="00F76512" w:rsidRPr="00E71F17" w:rsidRDefault="00F76512" w:rsidP="00E71F17">
      <w:pPr>
        <w:spacing w:line="240" w:lineRule="auto"/>
        <w:jc w:val="left"/>
        <w:rPr>
          <w:rFonts w:ascii="Courier New" w:eastAsia="Times New Roman" w:hAnsi="Courier New" w:cs="Courier New"/>
          <w:color w:val="FF0000"/>
          <w:sz w:val="27"/>
          <w:szCs w:val="27"/>
          <w:lang w:eastAsia="pt-BR"/>
        </w:rPr>
      </w:pPr>
      <w:r w:rsidRPr="00E71F17">
        <w:rPr>
          <w:rFonts w:ascii="Courier New" w:eastAsia="Times New Roman" w:hAnsi="Courier New" w:cs="Courier New"/>
          <w:color w:val="FF0000"/>
          <w:sz w:val="27"/>
          <w:szCs w:val="27"/>
          <w:lang w:eastAsia="pt-BR"/>
        </w:rPr>
        <w:t>     data-aos-anchor="#example-anchor"</w:t>
      </w:r>
    </w:p>
    <w:p w14:paraId="5D3766DD" w14:textId="77777777" w:rsidR="00F76512" w:rsidRPr="00E71F17" w:rsidRDefault="00F76512" w:rsidP="00E71F17">
      <w:pPr>
        <w:spacing w:line="240" w:lineRule="auto"/>
        <w:jc w:val="left"/>
        <w:rPr>
          <w:rFonts w:ascii="Courier New" w:eastAsia="Times New Roman" w:hAnsi="Courier New" w:cs="Courier New"/>
          <w:color w:val="FF0000"/>
          <w:sz w:val="27"/>
          <w:szCs w:val="27"/>
          <w:lang w:eastAsia="pt-BR"/>
        </w:rPr>
      </w:pPr>
      <w:r w:rsidRPr="00E71F17">
        <w:rPr>
          <w:rFonts w:ascii="Courier New" w:eastAsia="Times New Roman" w:hAnsi="Courier New" w:cs="Courier New"/>
          <w:color w:val="FF0000"/>
          <w:sz w:val="27"/>
          <w:szCs w:val="27"/>
          <w:lang w:eastAsia="pt-BR"/>
        </w:rPr>
        <w:t>     data-aos-offset="500"</w:t>
      </w:r>
    </w:p>
    <w:p w14:paraId="3172254C" w14:textId="77777777" w:rsidR="00F76512" w:rsidRPr="00E71F17" w:rsidRDefault="00F76512" w:rsidP="00E71F17">
      <w:pPr>
        <w:spacing w:line="240" w:lineRule="auto"/>
        <w:jc w:val="left"/>
        <w:rPr>
          <w:rFonts w:ascii="Courier New" w:eastAsia="Times New Roman" w:hAnsi="Courier New" w:cs="Courier New"/>
          <w:color w:val="FF0000"/>
          <w:sz w:val="27"/>
          <w:szCs w:val="27"/>
          <w:shd w:val="clear" w:color="auto" w:fill="202746"/>
          <w:lang w:eastAsia="pt-BR"/>
        </w:rPr>
      </w:pPr>
      <w:r w:rsidRPr="00E71F17">
        <w:rPr>
          <w:rFonts w:ascii="Courier New" w:eastAsia="Times New Roman" w:hAnsi="Courier New" w:cs="Courier New"/>
          <w:color w:val="FF0000"/>
          <w:sz w:val="27"/>
          <w:szCs w:val="27"/>
          <w:lang w:eastAsia="pt-BR"/>
        </w:rPr>
        <w:t>     data-aos-duration="500"&gt;</w:t>
      </w:r>
    </w:p>
    <w:p w14:paraId="637E6E97" w14:textId="030D9580" w:rsidR="00F76512" w:rsidRDefault="00F76512" w:rsidP="00E71F17">
      <w:pPr>
        <w:pStyle w:val="Textodecomentrio"/>
      </w:pPr>
      <w:r w:rsidRPr="00E71F17">
        <w:rPr>
          <w:rFonts w:ascii="Courier New" w:eastAsia="Times New Roman" w:hAnsi="Courier New" w:cs="Courier New"/>
          <w:color w:val="FF0000"/>
          <w:sz w:val="27"/>
          <w:szCs w:val="27"/>
          <w:lang w:eastAsia="pt-BR"/>
        </w:rPr>
        <w:t>&lt;/div&gt;</w:t>
      </w:r>
    </w:p>
  </w:comment>
  <w:comment w:id="26" w:author="Danrley" w:date="2019-11-10T22:16:00Z" w:initials="D">
    <w:p w14:paraId="4CD2D7D2" w14:textId="5AFA33D6" w:rsidR="00F76512" w:rsidRDefault="00F76512">
      <w:pPr>
        <w:pStyle w:val="Textodecomentrio"/>
      </w:pPr>
      <w:r>
        <w:rPr>
          <w:rStyle w:val="Refdecomentrio"/>
        </w:rPr>
        <w:annotationRef/>
      </w:r>
      <w:r>
        <w:t>Dg: Favor informar na imagem no canto direito as seguintes questões. Obrigado.</w:t>
      </w:r>
    </w:p>
    <w:p w14:paraId="5D7E8D29" w14:textId="77777777" w:rsidR="00F76512" w:rsidRDefault="00F76512">
      <w:pPr>
        <w:pStyle w:val="Textodecomentrio"/>
      </w:pPr>
    </w:p>
    <w:p w14:paraId="600850D7" w14:textId="77777777" w:rsidR="00F76512" w:rsidRDefault="00F76512" w:rsidP="00BA51CD">
      <w:pPr>
        <w:pStyle w:val="Standard"/>
        <w:spacing w:after="200" w:line="360" w:lineRule="auto"/>
        <w:ind w:right="992"/>
        <w:rPr>
          <w:rFonts w:ascii="Verdana" w:hAnsi="Verdana" w:cs="Arial"/>
          <w:sz w:val="22"/>
          <w:szCs w:val="22"/>
        </w:rPr>
      </w:pPr>
      <w:r>
        <w:t xml:space="preserve">- </w:t>
      </w:r>
      <w:r w:rsidRPr="00293ACA">
        <w:rPr>
          <w:rFonts w:ascii="Verdana" w:hAnsi="Verdana" w:cs="Arial"/>
          <w:sz w:val="22"/>
          <w:szCs w:val="22"/>
        </w:rPr>
        <w:t xml:space="preserve">Como </w:t>
      </w:r>
      <w:r>
        <w:rPr>
          <w:rFonts w:ascii="Verdana" w:hAnsi="Verdana" w:cs="Arial"/>
          <w:sz w:val="22"/>
          <w:szCs w:val="22"/>
        </w:rPr>
        <w:t>foi feito o transporte do corpo?</w:t>
      </w:r>
    </w:p>
    <w:p w14:paraId="062AD4E1" w14:textId="77777777" w:rsidR="00F76512" w:rsidRDefault="00F76512" w:rsidP="00BA51CD">
      <w:pPr>
        <w:pStyle w:val="Standard"/>
        <w:spacing w:after="200" w:line="360" w:lineRule="auto"/>
        <w:ind w:right="992"/>
        <w:rPr>
          <w:rFonts w:ascii="Verdana" w:hAnsi="Verdana" w:cs="Arial"/>
          <w:sz w:val="22"/>
          <w:szCs w:val="22"/>
        </w:rPr>
      </w:pPr>
      <w:r>
        <w:rPr>
          <w:rFonts w:ascii="Verdana" w:hAnsi="Verdana" w:cs="Arial"/>
          <w:sz w:val="22"/>
          <w:szCs w:val="22"/>
        </w:rPr>
        <w:t>-</w:t>
      </w:r>
      <w:r w:rsidRPr="00293ACA">
        <w:rPr>
          <w:rFonts w:ascii="Verdana" w:hAnsi="Verdana" w:cs="Arial"/>
          <w:sz w:val="22"/>
          <w:szCs w:val="22"/>
        </w:rPr>
        <w:t xml:space="preserve"> </w:t>
      </w:r>
      <w:r>
        <w:rPr>
          <w:rFonts w:ascii="Verdana" w:hAnsi="Verdana" w:cs="Arial"/>
          <w:sz w:val="22"/>
          <w:szCs w:val="22"/>
        </w:rPr>
        <w:t>Qual o</w:t>
      </w:r>
      <w:r w:rsidRPr="00293ACA">
        <w:rPr>
          <w:rFonts w:ascii="Verdana" w:hAnsi="Verdana" w:cs="Arial"/>
          <w:sz w:val="22"/>
          <w:szCs w:val="22"/>
        </w:rPr>
        <w:t xml:space="preserve"> caminho utilizado </w:t>
      </w:r>
      <w:r>
        <w:rPr>
          <w:rFonts w:ascii="Verdana" w:hAnsi="Verdana" w:cs="Arial"/>
          <w:sz w:val="22"/>
          <w:szCs w:val="22"/>
        </w:rPr>
        <w:t>pelo infrator?</w:t>
      </w:r>
    </w:p>
    <w:p w14:paraId="75EBC42B" w14:textId="27AFAC50" w:rsidR="00F76512" w:rsidRDefault="00F76512" w:rsidP="00BA51CD">
      <w:pPr>
        <w:pStyle w:val="Standard"/>
        <w:spacing w:after="200" w:line="360" w:lineRule="auto"/>
        <w:ind w:right="992"/>
        <w:rPr>
          <w:rFonts w:ascii="Verdana" w:hAnsi="Verdana" w:cs="Arial"/>
          <w:sz w:val="22"/>
          <w:szCs w:val="22"/>
        </w:rPr>
      </w:pPr>
      <w:r>
        <w:rPr>
          <w:rFonts w:ascii="Verdana" w:hAnsi="Verdana" w:cs="Arial"/>
          <w:sz w:val="22"/>
          <w:szCs w:val="22"/>
        </w:rPr>
        <w:t>-  O motivo</w:t>
      </w:r>
      <w:r w:rsidRPr="00293ACA">
        <w:rPr>
          <w:rFonts w:ascii="Verdana" w:hAnsi="Verdana" w:cs="Arial"/>
          <w:sz w:val="22"/>
          <w:szCs w:val="22"/>
        </w:rPr>
        <w:t xml:space="preserve"> </w:t>
      </w:r>
      <w:r>
        <w:rPr>
          <w:rFonts w:ascii="Verdana" w:hAnsi="Verdana" w:cs="Arial"/>
          <w:sz w:val="22"/>
          <w:szCs w:val="22"/>
        </w:rPr>
        <w:t>d</w:t>
      </w:r>
      <w:r w:rsidRPr="00293ACA">
        <w:rPr>
          <w:rFonts w:ascii="Verdana" w:hAnsi="Verdana" w:cs="Arial"/>
          <w:sz w:val="22"/>
          <w:szCs w:val="22"/>
        </w:rPr>
        <w:t xml:space="preserve">a escolha do local </w:t>
      </w:r>
      <w:r>
        <w:rPr>
          <w:rFonts w:ascii="Verdana" w:hAnsi="Verdana" w:cs="Arial"/>
          <w:sz w:val="22"/>
          <w:szCs w:val="22"/>
        </w:rPr>
        <w:t>de abandono</w:t>
      </w:r>
      <w:r w:rsidRPr="00293ACA">
        <w:rPr>
          <w:rFonts w:ascii="Verdana" w:hAnsi="Verdana" w:cs="Arial"/>
          <w:sz w:val="22"/>
          <w:szCs w:val="22"/>
        </w:rPr>
        <w:t xml:space="preserve"> </w:t>
      </w:r>
      <w:r>
        <w:rPr>
          <w:rFonts w:ascii="Verdana" w:hAnsi="Verdana" w:cs="Arial"/>
          <w:sz w:val="22"/>
          <w:szCs w:val="22"/>
        </w:rPr>
        <w:t>d</w:t>
      </w:r>
      <w:r w:rsidRPr="00293ACA">
        <w:rPr>
          <w:rFonts w:ascii="Verdana" w:hAnsi="Verdana" w:cs="Arial"/>
          <w:sz w:val="22"/>
          <w:szCs w:val="22"/>
        </w:rPr>
        <w:t>o corpo</w:t>
      </w:r>
      <w:r>
        <w:rPr>
          <w:rFonts w:ascii="Verdana" w:hAnsi="Verdana" w:cs="Arial"/>
          <w:sz w:val="22"/>
          <w:szCs w:val="22"/>
        </w:rPr>
        <w:t>?</w:t>
      </w:r>
      <w:r w:rsidRPr="00293ACA">
        <w:rPr>
          <w:rFonts w:ascii="Verdana" w:hAnsi="Verdana" w:cs="Arial"/>
          <w:sz w:val="22"/>
          <w:szCs w:val="22"/>
        </w:rPr>
        <w:t xml:space="preserve"> </w:t>
      </w:r>
    </w:p>
    <w:p w14:paraId="4BA37FB1" w14:textId="427AA3D4" w:rsidR="00F76512" w:rsidRDefault="00F76512">
      <w:pPr>
        <w:pStyle w:val="Textodecomentrio"/>
      </w:pPr>
    </w:p>
    <w:p w14:paraId="5A66992B" w14:textId="19723682" w:rsidR="00F76512" w:rsidRDefault="00F76512">
      <w:pPr>
        <w:pStyle w:val="Textodecomentrio"/>
      </w:pPr>
      <w:r>
        <w:t>(pode desfocar a imgem)</w:t>
      </w:r>
    </w:p>
    <w:p w14:paraId="62D7ABF7" w14:textId="77777777" w:rsidR="00F76512" w:rsidRDefault="00F76512">
      <w:pPr>
        <w:pStyle w:val="Textodecomentrio"/>
      </w:pPr>
    </w:p>
    <w:p w14:paraId="06ED1107" w14:textId="3E32EBA1" w:rsidR="00F76512" w:rsidRDefault="00F76512">
      <w:pPr>
        <w:pStyle w:val="Textodecomentrio"/>
      </w:pPr>
      <w:r>
        <w:t>A ideia é representar questionamentos/reflexões levantados pelo investigador ao analisar o local do crime.</w:t>
      </w:r>
    </w:p>
    <w:p w14:paraId="2FDCB3FF" w14:textId="77777777" w:rsidR="00F76512" w:rsidRDefault="00F76512">
      <w:pPr>
        <w:pStyle w:val="Textodecomentrio"/>
      </w:pPr>
    </w:p>
    <w:p w14:paraId="2132B182" w14:textId="4FAE6EB3" w:rsidR="00F76512" w:rsidRDefault="00F76512">
      <w:pPr>
        <w:pStyle w:val="Textodecomentrio"/>
      </w:pPr>
      <w:r>
        <w:t xml:space="preserve">FONTE: </w:t>
      </w:r>
      <w:hyperlink r:id="rId12" w:history="1">
        <w:r>
          <w:rPr>
            <w:rStyle w:val="Hyperlink"/>
          </w:rPr>
          <w:t>https://www.shutterstock.com/pt/image-photo/researching-record-data-forest-study-woods-712632268</w:t>
        </w:r>
      </w:hyperlink>
    </w:p>
  </w:comment>
  <w:comment w:id="29" w:author="Danrley" w:date="2019-11-12T17:01:00Z" w:initials="D">
    <w:p w14:paraId="22026790" w14:textId="67DE2537" w:rsidR="00F76512" w:rsidRDefault="00F76512">
      <w:pPr>
        <w:pStyle w:val="Textodecomentrio"/>
      </w:pPr>
      <w:r>
        <w:rPr>
          <w:rStyle w:val="Refdecomentrio"/>
        </w:rPr>
        <w:annotationRef/>
      </w:r>
      <w:r>
        <w:t xml:space="preserve">FONTE: </w:t>
      </w:r>
      <w:hyperlink r:id="rId13" w:history="1">
        <w:r>
          <w:rPr>
            <w:rStyle w:val="Hyperlink"/>
          </w:rPr>
          <w:t>https://www.shutterstock.com/pt/image-photo/beautiful-young-woman-talking-on-mobile-721427104</w:t>
        </w:r>
      </w:hyperlink>
    </w:p>
  </w:comment>
  <w:comment w:id="30" w:author="SEAD" w:date="2019-12-05T16:51:00Z" w:initials="S">
    <w:p w14:paraId="37293CAC" w14:textId="187D0212" w:rsidR="00F76512" w:rsidRDefault="00F76512">
      <w:pPr>
        <w:pStyle w:val="Textodecomentrio"/>
      </w:pPr>
      <w:r>
        <w:rPr>
          <w:rStyle w:val="Refdecomentrio"/>
        </w:rPr>
        <w:annotationRef/>
      </w:r>
      <w:r>
        <w:t>A ideia é representar o autor do crime, aguardando a vulnerabilidade ou distração da vítima.</w:t>
      </w:r>
    </w:p>
  </w:comment>
  <w:comment w:id="31" w:author="Danrley" w:date="2019-12-13T17:32:00Z" w:initials="D">
    <w:p w14:paraId="1DBCB069" w14:textId="38724197" w:rsidR="00F76512" w:rsidRPr="00E71F17" w:rsidRDefault="00F76512">
      <w:pPr>
        <w:pStyle w:val="Textodecomentrio"/>
        <w:rPr>
          <w:lang w:val="en-US"/>
        </w:rPr>
      </w:pPr>
      <w:r>
        <w:rPr>
          <w:rStyle w:val="Refdecomentrio"/>
        </w:rPr>
        <w:annotationRef/>
      </w:r>
      <w:r w:rsidRPr="00E71F17">
        <w:rPr>
          <w:color w:val="FF0000"/>
          <w:lang w:val="en-US"/>
        </w:rPr>
        <w:t xml:space="preserve">Online: </w:t>
      </w:r>
      <w:r w:rsidRPr="00E71F17">
        <w:rPr>
          <w:rStyle w:val="hljs-tag"/>
          <w:rFonts w:ascii="Courier New" w:hAnsi="Courier New" w:cs="Courier New"/>
          <w:color w:val="FF0000"/>
          <w:sz w:val="27"/>
          <w:szCs w:val="27"/>
          <w:lang w:val="en-US"/>
        </w:rPr>
        <w:t>&lt;</w:t>
      </w:r>
      <w:r w:rsidRPr="00E71F17">
        <w:rPr>
          <w:rStyle w:val="hljs-title"/>
          <w:rFonts w:ascii="Courier New" w:hAnsi="Courier New" w:cs="Courier New"/>
          <w:color w:val="FF0000"/>
          <w:sz w:val="27"/>
          <w:szCs w:val="27"/>
          <w:lang w:val="en-US"/>
        </w:rPr>
        <w:t>div</w:t>
      </w:r>
      <w:r w:rsidRPr="00E71F17">
        <w:rPr>
          <w:rStyle w:val="hljs-tag"/>
          <w:rFonts w:ascii="Courier New" w:hAnsi="Courier New" w:cs="Courier New"/>
          <w:color w:val="FF0000"/>
          <w:sz w:val="27"/>
          <w:szCs w:val="27"/>
          <w:lang w:val="en-US"/>
        </w:rPr>
        <w:t xml:space="preserve"> </w:t>
      </w:r>
      <w:r w:rsidRPr="00E71F17">
        <w:rPr>
          <w:rStyle w:val="hljs-attribute"/>
          <w:rFonts w:ascii="Courier New" w:hAnsi="Courier New" w:cs="Courier New"/>
          <w:color w:val="FF0000"/>
          <w:sz w:val="27"/>
          <w:szCs w:val="27"/>
          <w:lang w:val="en-US"/>
        </w:rPr>
        <w:t>data-aos</w:t>
      </w:r>
      <w:r w:rsidRPr="00E71F17">
        <w:rPr>
          <w:rStyle w:val="hljs-tag"/>
          <w:rFonts w:ascii="Courier New" w:hAnsi="Courier New" w:cs="Courier New"/>
          <w:color w:val="FF0000"/>
          <w:sz w:val="27"/>
          <w:szCs w:val="27"/>
          <w:lang w:val="en-US"/>
        </w:rPr>
        <w:t>=</w:t>
      </w:r>
      <w:r w:rsidRPr="00E71F17">
        <w:rPr>
          <w:rStyle w:val="hljs-value"/>
          <w:rFonts w:ascii="Courier New" w:hAnsi="Courier New" w:cs="Courier New"/>
          <w:color w:val="FF0000"/>
          <w:sz w:val="27"/>
          <w:szCs w:val="27"/>
          <w:lang w:val="en-US"/>
        </w:rPr>
        <w:t>"fade-up-right"</w:t>
      </w:r>
      <w:r w:rsidRPr="00E71F17">
        <w:rPr>
          <w:rStyle w:val="hljs-tag"/>
          <w:rFonts w:ascii="Courier New" w:hAnsi="Courier New" w:cs="Courier New"/>
          <w:color w:val="FF0000"/>
          <w:sz w:val="27"/>
          <w:szCs w:val="27"/>
          <w:lang w:val="en-US"/>
        </w:rPr>
        <w:t>&gt;&lt;/</w:t>
      </w:r>
      <w:r w:rsidRPr="00E71F17">
        <w:rPr>
          <w:rStyle w:val="hljs-title"/>
          <w:rFonts w:ascii="Courier New" w:hAnsi="Courier New" w:cs="Courier New"/>
          <w:color w:val="FF0000"/>
          <w:sz w:val="27"/>
          <w:szCs w:val="27"/>
          <w:lang w:val="en-US"/>
        </w:rPr>
        <w:t>div</w:t>
      </w:r>
      <w:r w:rsidRPr="00E71F17">
        <w:rPr>
          <w:rStyle w:val="hljs-tag"/>
          <w:rFonts w:ascii="Courier New" w:hAnsi="Courier New" w:cs="Courier New"/>
          <w:color w:val="FF0000"/>
          <w:sz w:val="27"/>
          <w:szCs w:val="27"/>
          <w:lang w:val="en-US"/>
        </w:rPr>
        <w:t>&gt;</w:t>
      </w:r>
    </w:p>
  </w:comment>
  <w:comment w:id="32" w:author="Danrley" w:date="2019-11-12T15:38:00Z" w:initials="D">
    <w:p w14:paraId="06163A26" w14:textId="4FBCEC24" w:rsidR="00F76512" w:rsidRDefault="00F76512">
      <w:pPr>
        <w:pStyle w:val="Textodecomentrio"/>
      </w:pPr>
      <w:r>
        <w:rPr>
          <w:rStyle w:val="Refdecomentrio"/>
        </w:rPr>
        <w:annotationRef/>
      </w:r>
      <w:r>
        <w:t xml:space="preserve">FONTE: </w:t>
      </w:r>
      <w:hyperlink r:id="rId14" w:history="1">
        <w:r>
          <w:rPr>
            <w:rStyle w:val="Hyperlink"/>
          </w:rPr>
          <w:t>https://www.shutterstock.com/pt/image-photo/close-shot-asian-man-wearing-jean-1327683344</w:t>
        </w:r>
      </w:hyperlink>
    </w:p>
  </w:comment>
  <w:comment w:id="33" w:author="SEAD" w:date="2019-12-05T16:52:00Z" w:initials="S">
    <w:p w14:paraId="0EC520FE" w14:textId="79C6C865" w:rsidR="00F76512" w:rsidRDefault="00F76512">
      <w:pPr>
        <w:pStyle w:val="Textodecomentrio"/>
      </w:pPr>
      <w:r>
        <w:rPr>
          <w:rStyle w:val="Refdecomentrio"/>
        </w:rPr>
        <w:annotationRef/>
      </w:r>
      <w:r>
        <w:t>A ideia é o agressor oferecendo uma bebida para a vítima.</w:t>
      </w:r>
    </w:p>
  </w:comment>
  <w:comment w:id="34" w:author="Danrley" w:date="2019-11-12T17:10:00Z" w:initials="D">
    <w:p w14:paraId="2DDEB43C" w14:textId="6AC63AB9" w:rsidR="00F76512" w:rsidRDefault="00F76512">
      <w:pPr>
        <w:pStyle w:val="Textodecomentrio"/>
      </w:pPr>
      <w:r>
        <w:rPr>
          <w:rStyle w:val="Refdecomentrio"/>
        </w:rPr>
        <w:annotationRef/>
      </w:r>
      <w:r>
        <w:t xml:space="preserve">FONTE: </w:t>
      </w:r>
      <w:hyperlink r:id="rId15" w:history="1">
        <w:r>
          <w:rPr>
            <w:rStyle w:val="Hyperlink"/>
          </w:rPr>
          <w:t>https://www.shutterstock.com/pt/image-photo/stop-sexual-harassment-violence-against-women-1501308344</w:t>
        </w:r>
      </w:hyperlink>
    </w:p>
  </w:comment>
  <w:comment w:id="35" w:author="SEAD" w:date="2019-12-05T16:53:00Z" w:initials="S">
    <w:p w14:paraId="5A02C9EB" w14:textId="51BA5F87" w:rsidR="00F76512" w:rsidRDefault="00F76512">
      <w:pPr>
        <w:pStyle w:val="Textodecomentrio"/>
      </w:pPr>
      <w:r>
        <w:rPr>
          <w:rStyle w:val="Refdecomentrio"/>
        </w:rPr>
        <w:annotationRef/>
      </w:r>
      <w:r>
        <w:t>A ideia é representar uma vítima com o sentimento de “PARE”.</w:t>
      </w:r>
    </w:p>
  </w:comment>
  <w:comment w:id="36" w:author="Danrley" w:date="2019-12-13T17:33:00Z" w:initials="D">
    <w:p w14:paraId="0A357C17" w14:textId="7DAB9915" w:rsidR="00F76512" w:rsidRPr="008A0CDC" w:rsidRDefault="00F76512">
      <w:pPr>
        <w:pStyle w:val="Textodecomentrio"/>
        <w:rPr>
          <w:lang w:val="en-US"/>
        </w:rPr>
      </w:pPr>
      <w:r>
        <w:rPr>
          <w:rStyle w:val="Refdecomentrio"/>
        </w:rPr>
        <w:annotationRef/>
      </w:r>
      <w:r w:rsidRPr="008A0CDC">
        <w:rPr>
          <w:color w:val="FF0000"/>
          <w:lang w:val="en-US"/>
        </w:rPr>
        <w:t xml:space="preserve">Online: </w:t>
      </w:r>
      <w:r w:rsidRPr="008A0CDC">
        <w:rPr>
          <w:rStyle w:val="hljs-tag"/>
          <w:rFonts w:ascii="Courier New" w:hAnsi="Courier New" w:cs="Courier New"/>
          <w:color w:val="FF0000"/>
          <w:sz w:val="27"/>
          <w:szCs w:val="27"/>
          <w:lang w:val="en-US"/>
        </w:rPr>
        <w:t>&lt;</w:t>
      </w:r>
      <w:r w:rsidRPr="008A0CDC">
        <w:rPr>
          <w:rStyle w:val="hljs-title"/>
          <w:rFonts w:ascii="Courier New" w:hAnsi="Courier New" w:cs="Courier New"/>
          <w:color w:val="FF0000"/>
          <w:sz w:val="27"/>
          <w:szCs w:val="27"/>
          <w:lang w:val="en-US"/>
        </w:rPr>
        <w:t>div</w:t>
      </w:r>
      <w:r w:rsidRPr="008A0CDC">
        <w:rPr>
          <w:rStyle w:val="hljs-tag"/>
          <w:rFonts w:ascii="Courier New" w:hAnsi="Courier New" w:cs="Courier New"/>
          <w:color w:val="FF0000"/>
          <w:sz w:val="27"/>
          <w:szCs w:val="27"/>
          <w:lang w:val="en-US"/>
        </w:rPr>
        <w:t xml:space="preserve"> </w:t>
      </w:r>
      <w:r w:rsidRPr="008A0CDC">
        <w:rPr>
          <w:rStyle w:val="hljs-attribute"/>
          <w:rFonts w:ascii="Courier New" w:hAnsi="Courier New" w:cs="Courier New"/>
          <w:color w:val="FF0000"/>
          <w:sz w:val="27"/>
          <w:szCs w:val="27"/>
          <w:lang w:val="en-US"/>
        </w:rPr>
        <w:t>data-aos</w:t>
      </w:r>
      <w:r w:rsidRPr="008A0CDC">
        <w:rPr>
          <w:rStyle w:val="hljs-tag"/>
          <w:rFonts w:ascii="Courier New" w:hAnsi="Courier New" w:cs="Courier New"/>
          <w:color w:val="FF0000"/>
          <w:sz w:val="27"/>
          <w:szCs w:val="27"/>
          <w:lang w:val="en-US"/>
        </w:rPr>
        <w:t>=</w:t>
      </w:r>
      <w:r w:rsidRPr="008A0CDC">
        <w:rPr>
          <w:rStyle w:val="hljs-value"/>
          <w:rFonts w:ascii="Courier New" w:hAnsi="Courier New" w:cs="Courier New"/>
          <w:color w:val="FF0000"/>
          <w:sz w:val="27"/>
          <w:szCs w:val="27"/>
          <w:lang w:val="en-US"/>
        </w:rPr>
        <w:t>"zoom-in-left"</w:t>
      </w:r>
      <w:r w:rsidRPr="008A0CDC">
        <w:rPr>
          <w:rStyle w:val="hljs-tag"/>
          <w:rFonts w:ascii="Courier New" w:hAnsi="Courier New" w:cs="Courier New"/>
          <w:color w:val="FF0000"/>
          <w:sz w:val="27"/>
          <w:szCs w:val="27"/>
          <w:lang w:val="en-US"/>
        </w:rPr>
        <w:t>&gt;&lt;/</w:t>
      </w:r>
      <w:r w:rsidRPr="008A0CDC">
        <w:rPr>
          <w:rStyle w:val="hljs-title"/>
          <w:rFonts w:ascii="Courier New" w:hAnsi="Courier New" w:cs="Courier New"/>
          <w:color w:val="FF0000"/>
          <w:sz w:val="27"/>
          <w:szCs w:val="27"/>
          <w:lang w:val="en-US"/>
        </w:rPr>
        <w:t>div</w:t>
      </w:r>
      <w:r w:rsidRPr="008A0CDC">
        <w:rPr>
          <w:rStyle w:val="hljs-tag"/>
          <w:rFonts w:ascii="Courier New" w:hAnsi="Courier New" w:cs="Courier New"/>
          <w:color w:val="FF0000"/>
          <w:sz w:val="27"/>
          <w:szCs w:val="27"/>
          <w:lang w:val="en-US"/>
        </w:rPr>
        <w:t>&gt;</w:t>
      </w:r>
    </w:p>
  </w:comment>
  <w:comment w:id="37" w:author="Danrley" w:date="2019-12-13T17:34:00Z" w:initials="D">
    <w:p w14:paraId="3B1CAE65" w14:textId="0197B523" w:rsidR="00F76512" w:rsidRDefault="00F76512">
      <w:pPr>
        <w:pStyle w:val="Textodecomentrio"/>
      </w:pPr>
      <w:r>
        <w:rPr>
          <w:rStyle w:val="Refdecomentrio"/>
        </w:rPr>
        <w:annotationRef/>
      </w:r>
      <w:r w:rsidRPr="008A0CDC">
        <w:rPr>
          <w:color w:val="FF0000"/>
        </w:rPr>
        <w:t>Online: Accordion</w:t>
      </w:r>
    </w:p>
  </w:comment>
  <w:comment w:id="40" w:author="Danrley" w:date="2019-12-13T17:35:00Z" w:initials="D">
    <w:p w14:paraId="481CC53B" w14:textId="2DA31E97" w:rsidR="00F76512" w:rsidRDefault="00F76512">
      <w:pPr>
        <w:pStyle w:val="Textodecomentrio"/>
      </w:pPr>
      <w:r>
        <w:rPr>
          <w:rStyle w:val="Refdecomentrio"/>
        </w:rPr>
        <w:annotationRef/>
      </w:r>
      <w:r w:rsidRPr="008A0CDC">
        <w:rPr>
          <w:color w:val="FF0000"/>
        </w:rPr>
        <w:t>Online: Tabs</w:t>
      </w:r>
    </w:p>
  </w:comment>
  <w:comment w:id="41" w:author="Danrley Mauricio" w:date="2019-11-10T22:16:00Z" w:initials="DM">
    <w:p w14:paraId="0E021372" w14:textId="77777777" w:rsidR="00F76512" w:rsidRDefault="00F76512">
      <w:pPr>
        <w:pStyle w:val="Textodecomentrio"/>
      </w:pPr>
      <w:r>
        <w:rPr>
          <w:rStyle w:val="Refdecomentrio"/>
        </w:rPr>
        <w:annotationRef/>
      </w:r>
    </w:p>
    <w:p w14:paraId="158C4D2D" w14:textId="58385548" w:rsidR="00F76512" w:rsidRDefault="00F76512">
      <w:pPr>
        <w:pStyle w:val="Textodecomentrio"/>
      </w:pPr>
      <w:r>
        <w:t>DG: Favor inserir em lista, conforme modelo, com as seguintes informações:</w:t>
      </w:r>
    </w:p>
    <w:p w14:paraId="0D68ED16" w14:textId="77777777" w:rsidR="00F76512" w:rsidRDefault="00F76512">
      <w:pPr>
        <w:pStyle w:val="Textodecomentrio"/>
      </w:pPr>
    </w:p>
    <w:p w14:paraId="748D01C7" w14:textId="15836A6F" w:rsidR="00F76512" w:rsidRPr="00293ACA" w:rsidRDefault="00F76512" w:rsidP="003F0D3A">
      <w:pPr>
        <w:pStyle w:val="Standard"/>
        <w:numPr>
          <w:ilvl w:val="0"/>
          <w:numId w:val="37"/>
        </w:numPr>
        <w:spacing w:after="200" w:line="360" w:lineRule="auto"/>
        <w:ind w:left="0" w:right="992" w:firstLine="0"/>
        <w:rPr>
          <w:rFonts w:ascii="Verdana" w:hAnsi="Verdana"/>
          <w:sz w:val="22"/>
          <w:szCs w:val="22"/>
        </w:rPr>
      </w:pPr>
      <w:r>
        <w:rPr>
          <w:rFonts w:ascii="Verdana" w:hAnsi="Verdana" w:cs="Arial"/>
          <w:sz w:val="22"/>
          <w:szCs w:val="22"/>
        </w:rPr>
        <w:t xml:space="preserve"> O tipo de arma utilizada?</w:t>
      </w:r>
    </w:p>
    <w:p w14:paraId="608A162B" w14:textId="5065B3AF" w:rsidR="00F76512" w:rsidRPr="00293ACA" w:rsidRDefault="00F76512" w:rsidP="003F0D3A">
      <w:pPr>
        <w:pStyle w:val="Standard"/>
        <w:numPr>
          <w:ilvl w:val="0"/>
          <w:numId w:val="37"/>
        </w:numPr>
        <w:spacing w:after="200" w:line="360" w:lineRule="auto"/>
        <w:ind w:left="0" w:right="992" w:firstLine="0"/>
        <w:rPr>
          <w:rFonts w:ascii="Verdana" w:hAnsi="Verdana"/>
          <w:sz w:val="22"/>
          <w:szCs w:val="22"/>
        </w:rPr>
      </w:pPr>
      <w:r>
        <w:rPr>
          <w:rFonts w:ascii="Verdana" w:hAnsi="Verdana" w:cs="Arial"/>
          <w:sz w:val="22"/>
          <w:szCs w:val="22"/>
        </w:rPr>
        <w:t xml:space="preserve"> A quem pertence à arma?</w:t>
      </w:r>
    </w:p>
    <w:p w14:paraId="2C815899" w14:textId="68AB2D25" w:rsidR="00F76512" w:rsidRPr="00293ACA" w:rsidRDefault="00F76512" w:rsidP="003F0D3A">
      <w:pPr>
        <w:pStyle w:val="Standard"/>
        <w:numPr>
          <w:ilvl w:val="0"/>
          <w:numId w:val="37"/>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 xml:space="preserve">Como a </w:t>
      </w:r>
      <w:r>
        <w:rPr>
          <w:rFonts w:ascii="Verdana" w:hAnsi="Verdana" w:cs="Arial"/>
          <w:sz w:val="22"/>
          <w:szCs w:val="22"/>
        </w:rPr>
        <w:t>arma chegou até a cena do crime?</w:t>
      </w:r>
    </w:p>
    <w:p w14:paraId="7930AB69" w14:textId="04869BE9" w:rsidR="00F76512" w:rsidRPr="00293ACA" w:rsidRDefault="00F76512" w:rsidP="003F0D3A">
      <w:pPr>
        <w:pStyle w:val="Standard"/>
        <w:numPr>
          <w:ilvl w:val="0"/>
          <w:numId w:val="37"/>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 xml:space="preserve">Onde </w:t>
      </w:r>
      <w:r>
        <w:rPr>
          <w:rFonts w:ascii="Verdana" w:hAnsi="Verdana" w:cs="Arial"/>
          <w:sz w:val="22"/>
          <w:szCs w:val="22"/>
        </w:rPr>
        <w:t>a arma foi encontrada?</w:t>
      </w:r>
    </w:p>
    <w:p w14:paraId="5B2CE66F" w14:textId="00B352C7" w:rsidR="00F76512" w:rsidRPr="00293ACA" w:rsidRDefault="00F76512" w:rsidP="003F0D3A">
      <w:pPr>
        <w:pStyle w:val="Standard"/>
        <w:numPr>
          <w:ilvl w:val="0"/>
          <w:numId w:val="37"/>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 xml:space="preserve">Em que momento do crime a </w:t>
      </w:r>
      <w:r>
        <w:rPr>
          <w:rFonts w:ascii="Verdana" w:hAnsi="Verdana" w:cs="Arial"/>
          <w:sz w:val="22"/>
          <w:szCs w:val="22"/>
        </w:rPr>
        <w:t>arma foi utilizada?</w:t>
      </w:r>
    </w:p>
    <w:p w14:paraId="649123F0" w14:textId="1D2EE1EC" w:rsidR="00F76512" w:rsidRPr="00293ACA" w:rsidRDefault="00F76512" w:rsidP="003F0D3A">
      <w:pPr>
        <w:pStyle w:val="Standard"/>
        <w:numPr>
          <w:ilvl w:val="0"/>
          <w:numId w:val="37"/>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 xml:space="preserve">Como </w:t>
      </w:r>
      <w:r>
        <w:rPr>
          <w:rFonts w:ascii="Verdana" w:hAnsi="Verdana" w:cs="Arial"/>
          <w:sz w:val="22"/>
          <w:szCs w:val="22"/>
        </w:rPr>
        <w:t>a arma foi utilizada?</w:t>
      </w:r>
    </w:p>
    <w:p w14:paraId="47547A34" w14:textId="77777777" w:rsidR="00F76512" w:rsidRDefault="00F76512">
      <w:pPr>
        <w:pStyle w:val="Textodecomentrio"/>
      </w:pPr>
    </w:p>
    <w:p w14:paraId="0EE10498" w14:textId="768502FD" w:rsidR="00F76512" w:rsidRDefault="00F76512">
      <w:pPr>
        <w:pStyle w:val="Textodecomentrio"/>
      </w:pPr>
      <w:r>
        <w:t>Obrigado.</w:t>
      </w:r>
    </w:p>
    <w:p w14:paraId="3E91B2CC" w14:textId="77777777" w:rsidR="00F76512" w:rsidRDefault="00F76512">
      <w:pPr>
        <w:pStyle w:val="Textodecomentrio"/>
      </w:pPr>
    </w:p>
    <w:p w14:paraId="70A64639" w14:textId="00B0B13E" w:rsidR="00F76512" w:rsidRDefault="00F76512">
      <w:pPr>
        <w:pStyle w:val="Textodecomentrio"/>
      </w:pPr>
      <w:r>
        <w:t xml:space="preserve">FONTE: </w:t>
      </w:r>
      <w:hyperlink r:id="rId16" w:history="1">
        <w:r>
          <w:rPr>
            <w:rStyle w:val="Hyperlink"/>
          </w:rPr>
          <w:t>https://www.shutterstock.com/pt/image-vector/banner-steps-business-infographic-template-can-273140486</w:t>
        </w:r>
      </w:hyperlink>
    </w:p>
  </w:comment>
  <w:comment w:id="42" w:author="Danrley" w:date="2019-12-13T17:36:00Z" w:initials="D">
    <w:p w14:paraId="4230D1B5" w14:textId="6046563F" w:rsidR="00F76512" w:rsidRDefault="00F76512">
      <w:pPr>
        <w:pStyle w:val="Textodecomentrio"/>
        <w:rPr>
          <w:rStyle w:val="hljs-tag"/>
          <w:rFonts w:ascii="Courier New" w:hAnsi="Courier New" w:cs="Courier New"/>
          <w:color w:val="FF0000"/>
          <w:sz w:val="27"/>
          <w:szCs w:val="27"/>
        </w:rPr>
      </w:pPr>
      <w:r>
        <w:rPr>
          <w:rStyle w:val="Refdecomentrio"/>
        </w:rPr>
        <w:annotationRef/>
      </w:r>
    </w:p>
    <w:p w14:paraId="56822834" w14:textId="77777777" w:rsidR="00E87605" w:rsidRPr="00F76512" w:rsidRDefault="00E87605" w:rsidP="00E87605">
      <w:pPr>
        <w:pStyle w:val="Textodecomentrio"/>
        <w:rPr>
          <w:color w:val="FF0000"/>
        </w:rPr>
      </w:pPr>
      <w:r w:rsidRPr="00F76512">
        <w:rPr>
          <w:color w:val="FF0000"/>
        </w:rPr>
        <w:t>ONLINE: Composição</w:t>
      </w:r>
    </w:p>
    <w:p w14:paraId="5A4D3DBD" w14:textId="77777777" w:rsidR="00E87605" w:rsidRPr="00F76512" w:rsidRDefault="00E87605" w:rsidP="00E87605">
      <w:pPr>
        <w:pStyle w:val="Textodecomentrio"/>
        <w:rPr>
          <w:color w:val="FF0000"/>
        </w:rPr>
      </w:pPr>
      <w:r w:rsidRPr="00F76512">
        <w:rPr>
          <w:color w:val="FF0000"/>
        </w:rPr>
        <w:t>Imagem estática e aparecem os textos</w:t>
      </w:r>
    </w:p>
    <w:p w14:paraId="5454F122" w14:textId="77777777" w:rsidR="00E87605" w:rsidRDefault="00E87605">
      <w:pPr>
        <w:pStyle w:val="Textodecomentrio"/>
      </w:pPr>
    </w:p>
  </w:comment>
  <w:comment w:id="44" w:author="Danrley" w:date="2019-12-13T17:38:00Z" w:initials="D">
    <w:p w14:paraId="2850C355" w14:textId="77777777" w:rsidR="00F76512" w:rsidRPr="00AE7267" w:rsidRDefault="00F76512" w:rsidP="00AE7267">
      <w:pPr>
        <w:pStyle w:val="Ttulo2"/>
        <w:shd w:val="clear" w:color="auto" w:fill="FFFFFF"/>
        <w:rPr>
          <w:caps/>
          <w:lang w:val="en-US"/>
        </w:rPr>
      </w:pPr>
      <w:r>
        <w:rPr>
          <w:rStyle w:val="Refdecomentrio"/>
        </w:rPr>
        <w:annotationRef/>
      </w:r>
      <w:r w:rsidRPr="00AE7267">
        <w:rPr>
          <w:caps/>
          <w:color w:val="FF0000"/>
          <w:lang w:val="en-US"/>
        </w:rPr>
        <w:t>4.1.2 CAROUSEL SPLIT MENU TEXT</w:t>
      </w:r>
    </w:p>
    <w:p w14:paraId="0F31CE43" w14:textId="549C9493" w:rsidR="00F76512" w:rsidRPr="00AE7267" w:rsidRDefault="00F76512">
      <w:pPr>
        <w:pStyle w:val="Textodecomentrio"/>
        <w:rPr>
          <w:lang w:val="en-US"/>
        </w:rPr>
      </w:pPr>
    </w:p>
  </w:comment>
  <w:comment w:id="45" w:author="Danrley" w:date="2019-12-13T17:38:00Z" w:initials="D">
    <w:p w14:paraId="3B86AF8B" w14:textId="77777777" w:rsidR="00F76512" w:rsidRPr="00AE7267" w:rsidRDefault="00F76512" w:rsidP="00AE7267">
      <w:pPr>
        <w:pStyle w:val="Ttulo2"/>
        <w:shd w:val="clear" w:color="auto" w:fill="FFFFFF"/>
        <w:rPr>
          <w:caps/>
          <w:color w:val="FF0000"/>
        </w:rPr>
      </w:pPr>
      <w:r>
        <w:rPr>
          <w:rStyle w:val="Refdecomentrio"/>
        </w:rPr>
        <w:annotationRef/>
      </w:r>
      <w:r w:rsidRPr="00AE7267">
        <w:rPr>
          <w:color w:val="FF0000"/>
        </w:rPr>
        <w:t xml:space="preserve">Online: </w:t>
      </w:r>
      <w:r w:rsidRPr="00AE7267">
        <w:rPr>
          <w:caps/>
          <w:color w:val="FF0000"/>
        </w:rPr>
        <w:t>4.1.1 CAROUSEL SPLIT FRAN</w:t>
      </w:r>
    </w:p>
    <w:p w14:paraId="1895595D" w14:textId="228C0300" w:rsidR="00F76512" w:rsidRPr="00AE7267" w:rsidRDefault="00F76512">
      <w:pPr>
        <w:pStyle w:val="Textodecomentrio"/>
      </w:pPr>
    </w:p>
  </w:comment>
  <w:comment w:id="48" w:author="SEAD" w:date="2019-12-05T17:17:00Z" w:initials="S">
    <w:p w14:paraId="240B10E9" w14:textId="77777777" w:rsidR="00F76512" w:rsidRDefault="00F76512" w:rsidP="00E827FB">
      <w:pPr>
        <w:pStyle w:val="Textodecomentrio"/>
      </w:pPr>
      <w:r>
        <w:rPr>
          <w:rStyle w:val="Refdecomentrio"/>
        </w:rPr>
        <w:annotationRef/>
      </w:r>
      <w:r>
        <w:t>DG: Favor inserir as seguintes informações na imagem.</w:t>
      </w:r>
    </w:p>
    <w:p w14:paraId="57947876" w14:textId="77777777" w:rsidR="00F76512" w:rsidRDefault="00F76512" w:rsidP="00E827FB">
      <w:pPr>
        <w:pStyle w:val="Textodecomentrio"/>
      </w:pPr>
    </w:p>
    <w:p w14:paraId="75DE1B15" w14:textId="77777777" w:rsidR="00F76512" w:rsidRPr="00293ACA" w:rsidRDefault="00F76512" w:rsidP="00E827FB">
      <w:pPr>
        <w:pStyle w:val="Standard"/>
        <w:numPr>
          <w:ilvl w:val="0"/>
          <w:numId w:val="40"/>
        </w:numPr>
        <w:spacing w:after="200" w:line="360" w:lineRule="auto"/>
        <w:ind w:left="0" w:right="992" w:firstLine="0"/>
        <w:rPr>
          <w:rFonts w:ascii="Verdana" w:hAnsi="Verdana"/>
          <w:sz w:val="22"/>
          <w:szCs w:val="22"/>
        </w:rPr>
      </w:pPr>
      <w:r>
        <w:t xml:space="preserve"> </w:t>
      </w:r>
      <w:r w:rsidRPr="00293ACA">
        <w:rPr>
          <w:rFonts w:ascii="Verdana" w:hAnsi="Verdana" w:cs="Arial"/>
          <w:sz w:val="22"/>
          <w:szCs w:val="22"/>
        </w:rPr>
        <w:t>O que o infrator trouxe para a cena do crime</w:t>
      </w:r>
      <w:r>
        <w:rPr>
          <w:rFonts w:ascii="Verdana" w:hAnsi="Verdana"/>
          <w:sz w:val="22"/>
          <w:szCs w:val="22"/>
        </w:rPr>
        <w:t>?</w:t>
      </w:r>
    </w:p>
    <w:p w14:paraId="64C1FB20" w14:textId="77777777" w:rsidR="00F76512" w:rsidRPr="00293ACA" w:rsidRDefault="00F76512" w:rsidP="00E827FB">
      <w:pPr>
        <w:pStyle w:val="Standard"/>
        <w:numPr>
          <w:ilvl w:val="0"/>
          <w:numId w:val="40"/>
        </w:numPr>
        <w:spacing w:after="200" w:line="360" w:lineRule="auto"/>
        <w:ind w:left="0" w:right="992" w:firstLine="0"/>
        <w:rPr>
          <w:rFonts w:ascii="Verdana" w:hAnsi="Verdana"/>
          <w:sz w:val="22"/>
          <w:szCs w:val="22"/>
        </w:rPr>
      </w:pPr>
      <w:r>
        <w:rPr>
          <w:rFonts w:ascii="Verdana" w:hAnsi="Verdana" w:cs="Arial"/>
          <w:sz w:val="22"/>
          <w:szCs w:val="22"/>
        </w:rPr>
        <w:t xml:space="preserve"> Foi utilizado instrumento da cena do crime?</w:t>
      </w:r>
    </w:p>
    <w:p w14:paraId="00CBD644" w14:textId="77777777" w:rsidR="00F76512" w:rsidRPr="00293ACA" w:rsidRDefault="00F76512" w:rsidP="00E827FB">
      <w:pPr>
        <w:pStyle w:val="Standard"/>
        <w:numPr>
          <w:ilvl w:val="0"/>
          <w:numId w:val="40"/>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O que o infrator lev</w:t>
      </w:r>
      <w:r>
        <w:rPr>
          <w:rFonts w:ascii="Verdana" w:hAnsi="Verdana" w:cs="Arial"/>
          <w:sz w:val="22"/>
          <w:szCs w:val="22"/>
        </w:rPr>
        <w:t>ou ao abandonar a cena do crime?</w:t>
      </w:r>
    </w:p>
    <w:p w14:paraId="26E7A7CD" w14:textId="77777777" w:rsidR="00F76512" w:rsidRPr="00293ACA" w:rsidRDefault="00F76512" w:rsidP="00E827FB">
      <w:pPr>
        <w:pStyle w:val="Standard"/>
        <w:numPr>
          <w:ilvl w:val="0"/>
          <w:numId w:val="40"/>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Como o infrator transportou</w:t>
      </w:r>
      <w:r>
        <w:rPr>
          <w:rFonts w:ascii="Verdana" w:hAnsi="Verdana" w:cs="Arial"/>
          <w:sz w:val="22"/>
          <w:szCs w:val="22"/>
        </w:rPr>
        <w:t xml:space="preserve"> os elementos que levou consigo?</w:t>
      </w:r>
    </w:p>
    <w:p w14:paraId="201D26B0" w14:textId="77777777" w:rsidR="00F76512" w:rsidRDefault="00F76512" w:rsidP="00E827FB">
      <w:pPr>
        <w:pStyle w:val="Textodecomentrio"/>
      </w:pPr>
    </w:p>
    <w:p w14:paraId="1961EA4C" w14:textId="77777777" w:rsidR="00F76512" w:rsidRDefault="00F76512" w:rsidP="00E827FB">
      <w:pPr>
        <w:pStyle w:val="Textodecomentrio"/>
      </w:pPr>
      <w:r>
        <w:t>A ideia é representar alguns questionamentos que os investigadores podem levantar como critérios de avaliação.</w:t>
      </w:r>
    </w:p>
    <w:p w14:paraId="5C6611DA" w14:textId="77777777" w:rsidR="00F76512" w:rsidRDefault="00F76512" w:rsidP="00E827FB">
      <w:pPr>
        <w:pStyle w:val="Textodecomentrio"/>
      </w:pPr>
    </w:p>
    <w:p w14:paraId="52C7CF25" w14:textId="77777777" w:rsidR="00F76512" w:rsidRDefault="00F76512" w:rsidP="00E827FB">
      <w:pPr>
        <w:pStyle w:val="Textodecomentrio"/>
        <w:rPr>
          <w:rStyle w:val="Hyperlink"/>
        </w:rPr>
      </w:pPr>
      <w:r>
        <w:t xml:space="preserve">FONTE: </w:t>
      </w:r>
      <w:hyperlink r:id="rId17" w:history="1">
        <w:r>
          <w:rPr>
            <w:rStyle w:val="Hyperlink"/>
          </w:rPr>
          <w:t>https://www.shutterstock.com/pt/image-photo/high-contrast-image-broken-glasses-on-629617226</w:t>
        </w:r>
      </w:hyperlink>
    </w:p>
    <w:p w14:paraId="566292A9" w14:textId="77777777" w:rsidR="00F76512" w:rsidRDefault="00F76512" w:rsidP="00E827FB">
      <w:pPr>
        <w:pStyle w:val="Textodecomentrio"/>
        <w:rPr>
          <w:rStyle w:val="Hyperlink"/>
        </w:rPr>
      </w:pPr>
    </w:p>
    <w:p w14:paraId="443CB01B" w14:textId="1EA13D88" w:rsidR="00F76512" w:rsidRDefault="00F76512" w:rsidP="00E827FB">
      <w:pPr>
        <w:pStyle w:val="Textodecomentrio"/>
      </w:pPr>
      <w:r w:rsidRPr="00E827FB">
        <w:rPr>
          <w:rStyle w:val="Hyperlink"/>
          <w:color w:val="auto"/>
          <w:u w:val="none"/>
        </w:rPr>
        <w:t xml:space="preserve">PODE TAMBÉM SER UMA OPÇÃO: </w:t>
      </w:r>
      <w:hyperlink r:id="rId18" w:history="1">
        <w:r>
          <w:rPr>
            <w:rStyle w:val="Hyperlink"/>
          </w:rPr>
          <w:t>https://www.shutterstock.com/pt/image-photo/female-criminalist-working-on-crime-scene-271571090</w:t>
        </w:r>
      </w:hyperlink>
    </w:p>
  </w:comment>
  <w:comment w:id="50" w:author="Danrley Mauricio" w:date="2019-11-10T22:16:00Z" w:initials="DM">
    <w:p w14:paraId="0E6D4001" w14:textId="56A920EA" w:rsidR="00F76512" w:rsidRDefault="00F76512">
      <w:pPr>
        <w:pStyle w:val="Textodecomentrio"/>
      </w:pPr>
      <w:r>
        <w:rPr>
          <w:rStyle w:val="Refdecomentrio"/>
        </w:rPr>
        <w:annotationRef/>
      </w:r>
      <w:r>
        <w:t xml:space="preserve">DG: Favor inserir ao centro “CONTRAMEDIDAS FORENSES” e em sua volta buscar ícones que representem as seguintes informações, bem como inseri-las. </w:t>
      </w:r>
    </w:p>
    <w:p w14:paraId="103D2E86" w14:textId="77777777" w:rsidR="00F76512" w:rsidRDefault="00F76512">
      <w:pPr>
        <w:pStyle w:val="Textodecomentrio"/>
      </w:pPr>
    </w:p>
    <w:p w14:paraId="6E63E575" w14:textId="3B2B629A" w:rsidR="00F76512" w:rsidRPr="00293ACA" w:rsidRDefault="00F76512" w:rsidP="00822CD3">
      <w:pPr>
        <w:pStyle w:val="Standard"/>
        <w:numPr>
          <w:ilvl w:val="0"/>
          <w:numId w:val="12"/>
        </w:numPr>
        <w:spacing w:after="200" w:line="360" w:lineRule="auto"/>
        <w:ind w:left="0" w:right="992" w:firstLine="0"/>
        <w:rPr>
          <w:rFonts w:ascii="Verdana" w:hAnsi="Verdana"/>
          <w:sz w:val="22"/>
          <w:szCs w:val="22"/>
        </w:rPr>
      </w:pPr>
      <w:r>
        <w:rPr>
          <w:rFonts w:ascii="Verdana" w:hAnsi="Verdana" w:cs="Arial"/>
          <w:sz w:val="22"/>
          <w:szCs w:val="22"/>
        </w:rPr>
        <w:t xml:space="preserve"> U</w:t>
      </w:r>
      <w:r w:rsidRPr="00293ACA">
        <w:rPr>
          <w:rFonts w:ascii="Verdana" w:hAnsi="Verdana" w:cs="Arial"/>
          <w:sz w:val="22"/>
          <w:szCs w:val="22"/>
        </w:rPr>
        <w:t>tilização de disfarces e/ou máscara</w:t>
      </w:r>
      <w:r>
        <w:rPr>
          <w:rFonts w:ascii="Verdana" w:hAnsi="Verdana"/>
          <w:sz w:val="22"/>
          <w:szCs w:val="22"/>
        </w:rPr>
        <w:t xml:space="preserve"> (ícone de máscara de teatro)</w:t>
      </w:r>
    </w:p>
    <w:p w14:paraId="09669EF6" w14:textId="2EE6C77F" w:rsidR="00F76512" w:rsidRPr="00293ACA" w:rsidRDefault="00F76512" w:rsidP="00822CD3">
      <w:pPr>
        <w:pStyle w:val="Standard"/>
        <w:numPr>
          <w:ilvl w:val="0"/>
          <w:numId w:val="12"/>
        </w:numPr>
        <w:spacing w:after="200" w:line="360" w:lineRule="auto"/>
        <w:ind w:left="0" w:right="992" w:firstLine="0"/>
        <w:rPr>
          <w:rFonts w:ascii="Verdana" w:hAnsi="Verdana"/>
          <w:sz w:val="22"/>
          <w:szCs w:val="22"/>
        </w:rPr>
      </w:pPr>
      <w:r>
        <w:rPr>
          <w:rFonts w:ascii="Verdana" w:hAnsi="Verdana" w:cs="Arial"/>
          <w:sz w:val="22"/>
          <w:szCs w:val="22"/>
        </w:rPr>
        <w:t xml:space="preserve"> Alteração da voz (ícone de voz falando com símbolo de ruído)</w:t>
      </w:r>
    </w:p>
    <w:p w14:paraId="73560823" w14:textId="69AEFB57" w:rsidR="00F76512" w:rsidRPr="00822CD3" w:rsidRDefault="00F76512" w:rsidP="00822CD3">
      <w:pPr>
        <w:pStyle w:val="Standard"/>
        <w:numPr>
          <w:ilvl w:val="0"/>
          <w:numId w:val="12"/>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Utilização de vendas nas vítimas.</w:t>
      </w:r>
      <w:r>
        <w:rPr>
          <w:rFonts w:ascii="Verdana" w:hAnsi="Verdana" w:cs="Arial"/>
          <w:sz w:val="22"/>
          <w:szCs w:val="22"/>
        </w:rPr>
        <w:t xml:space="preserve"> (Ícone de olhos vendados)</w:t>
      </w:r>
    </w:p>
    <w:p w14:paraId="46832EB6" w14:textId="45FD5BFD" w:rsidR="00F76512" w:rsidRPr="00293ACA" w:rsidRDefault="00F76512" w:rsidP="00822CD3">
      <w:pPr>
        <w:pStyle w:val="Standard"/>
        <w:numPr>
          <w:ilvl w:val="0"/>
          <w:numId w:val="12"/>
        </w:numPr>
        <w:spacing w:after="200" w:line="360" w:lineRule="auto"/>
        <w:ind w:left="0" w:right="992" w:firstLine="0"/>
        <w:rPr>
          <w:rFonts w:ascii="Verdana" w:hAnsi="Verdana"/>
          <w:sz w:val="22"/>
          <w:szCs w:val="22"/>
        </w:rPr>
      </w:pPr>
      <w:r>
        <w:rPr>
          <w:rFonts w:ascii="Verdana" w:hAnsi="Verdana" w:cs="Arial"/>
          <w:sz w:val="22"/>
          <w:szCs w:val="22"/>
        </w:rPr>
        <w:t>Uso de luvas (ícone de luva)</w:t>
      </w:r>
    </w:p>
    <w:p w14:paraId="737C7EE2" w14:textId="0A72864A" w:rsidR="00F76512" w:rsidRPr="00822CD3" w:rsidRDefault="00F76512" w:rsidP="00822CD3">
      <w:pPr>
        <w:pStyle w:val="Standard"/>
        <w:numPr>
          <w:ilvl w:val="0"/>
          <w:numId w:val="12"/>
        </w:numPr>
        <w:spacing w:after="200" w:line="360" w:lineRule="auto"/>
        <w:ind w:left="0" w:right="992" w:firstLine="0"/>
        <w:rPr>
          <w:rFonts w:ascii="Verdana" w:hAnsi="Verdana"/>
          <w:sz w:val="22"/>
          <w:szCs w:val="22"/>
        </w:rPr>
      </w:pPr>
      <w:r w:rsidRPr="00293ACA">
        <w:rPr>
          <w:rFonts w:ascii="Verdana" w:hAnsi="Verdana" w:cs="Arial"/>
          <w:sz w:val="22"/>
          <w:szCs w:val="22"/>
        </w:rPr>
        <w:t xml:space="preserve">Uso de </w:t>
      </w:r>
      <w:r>
        <w:rPr>
          <w:rFonts w:ascii="Verdana" w:hAnsi="Verdana" w:cs="Arial"/>
          <w:sz w:val="22"/>
          <w:szCs w:val="22"/>
        </w:rPr>
        <w:t>preservativos (ícone de escudo de segurança)</w:t>
      </w:r>
    </w:p>
    <w:p w14:paraId="0A1C952C" w14:textId="6D86356A" w:rsidR="00F76512" w:rsidRPr="00293ACA" w:rsidRDefault="00F76512" w:rsidP="00822CD3">
      <w:pPr>
        <w:pStyle w:val="Standard"/>
        <w:numPr>
          <w:ilvl w:val="0"/>
          <w:numId w:val="12"/>
        </w:numPr>
        <w:spacing w:after="200" w:line="360" w:lineRule="auto"/>
        <w:ind w:left="0" w:right="992" w:firstLine="0"/>
        <w:rPr>
          <w:rFonts w:ascii="Verdana" w:hAnsi="Verdana"/>
          <w:sz w:val="22"/>
          <w:szCs w:val="22"/>
        </w:rPr>
      </w:pPr>
      <w:r w:rsidRPr="00293ACA">
        <w:rPr>
          <w:rFonts w:ascii="Verdana" w:hAnsi="Verdana" w:cs="Arial"/>
          <w:sz w:val="22"/>
          <w:szCs w:val="22"/>
        </w:rPr>
        <w:t>Eliminação de vestígios res</w:t>
      </w:r>
      <w:r>
        <w:rPr>
          <w:rFonts w:ascii="Verdana" w:hAnsi="Verdana" w:cs="Arial"/>
          <w:sz w:val="22"/>
          <w:szCs w:val="22"/>
        </w:rPr>
        <w:t>ultantes da atividade criminosa (ícone de pegadas)</w:t>
      </w:r>
    </w:p>
    <w:p w14:paraId="6746D1D2" w14:textId="77777777" w:rsidR="00F76512" w:rsidRDefault="00F76512">
      <w:pPr>
        <w:pStyle w:val="Textodecomentrio"/>
      </w:pPr>
    </w:p>
    <w:p w14:paraId="162E7B16" w14:textId="77777777" w:rsidR="00F76512" w:rsidRDefault="00F76512">
      <w:pPr>
        <w:pStyle w:val="Textodecomentrio"/>
      </w:pPr>
    </w:p>
    <w:p w14:paraId="7AA98DD1" w14:textId="776590B4" w:rsidR="00F76512" w:rsidRDefault="00F76512">
      <w:pPr>
        <w:pStyle w:val="Textodecomentrio"/>
      </w:pPr>
      <w:r>
        <w:t xml:space="preserve">FONTE: </w:t>
      </w:r>
      <w:hyperlink r:id="rId19" w:history="1">
        <w:r>
          <w:rPr>
            <w:rStyle w:val="Hyperlink"/>
          </w:rPr>
          <w:t>https://www.shutterstock.com/pt/image-vector/set-infographic-stack-chart-design-icons-1451931320</w:t>
        </w:r>
      </w:hyperlink>
    </w:p>
  </w:comment>
  <w:comment w:id="52" w:author="Danrley" w:date="2019-12-13T17:39:00Z" w:initials="D">
    <w:p w14:paraId="48825DD2" w14:textId="4E622843" w:rsidR="00F76512" w:rsidRPr="00E87605" w:rsidRDefault="00F76512" w:rsidP="008A0CDC">
      <w:pPr>
        <w:pStyle w:val="Ttulo2"/>
        <w:shd w:val="clear" w:color="auto" w:fill="FFFFFF"/>
        <w:rPr>
          <w:caps/>
          <w:color w:val="191919"/>
          <w:sz w:val="27"/>
          <w:szCs w:val="27"/>
          <w:lang w:val="en-US"/>
        </w:rPr>
      </w:pPr>
      <w:r>
        <w:rPr>
          <w:rStyle w:val="Refdecomentrio"/>
        </w:rPr>
        <w:annotationRef/>
      </w:r>
      <w:r w:rsidRPr="00E87605">
        <w:rPr>
          <w:color w:val="FF0000"/>
          <w:lang w:val="en-US"/>
        </w:rPr>
        <w:t xml:space="preserve">Online: </w:t>
      </w:r>
      <w:r w:rsidRPr="00E87605">
        <w:rPr>
          <w:caps/>
          <w:color w:val="FF0000"/>
          <w:sz w:val="27"/>
          <w:szCs w:val="27"/>
          <w:lang w:val="en-US"/>
        </w:rPr>
        <w:t>4.2 CAROUSEL-SLIDER (NEW) sem imagem</w:t>
      </w:r>
    </w:p>
  </w:comment>
  <w:comment w:id="54" w:author="Danrley Mauricio" w:date="2019-11-10T22:16:00Z" w:initials="DM">
    <w:p w14:paraId="0D3AC339" w14:textId="22601AE1" w:rsidR="00F76512" w:rsidRPr="00E87605" w:rsidRDefault="00F76512">
      <w:pPr>
        <w:pStyle w:val="Textodecomentrio"/>
        <w:rPr>
          <w:lang w:val="en-US"/>
        </w:rPr>
      </w:pPr>
      <w:r>
        <w:rPr>
          <w:rStyle w:val="Refdecomentrio"/>
        </w:rPr>
        <w:annotationRef/>
      </w:r>
    </w:p>
    <w:p w14:paraId="078FB353" w14:textId="3A659C5A" w:rsidR="00F76512" w:rsidRDefault="00F76512">
      <w:pPr>
        <w:pStyle w:val="Textodecomentrio"/>
      </w:pPr>
      <w:r>
        <w:t>DG: Favor inserir as seguintes informações com ícones que as representam, conforme modelo. Obrigado.</w:t>
      </w:r>
    </w:p>
    <w:p w14:paraId="6ECDDC11" w14:textId="77777777" w:rsidR="00F76512" w:rsidRDefault="00F76512">
      <w:pPr>
        <w:pStyle w:val="Textodecomentrio"/>
      </w:pPr>
    </w:p>
    <w:p w14:paraId="4D023B30" w14:textId="281781E5" w:rsidR="00F76512" w:rsidRPr="00293ACA" w:rsidRDefault="00F76512" w:rsidP="00971A29">
      <w:pPr>
        <w:pStyle w:val="Standard"/>
        <w:numPr>
          <w:ilvl w:val="0"/>
          <w:numId w:val="14"/>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Indíc</w:t>
      </w:r>
      <w:r>
        <w:rPr>
          <w:rFonts w:ascii="Verdana" w:hAnsi="Verdana" w:cs="Arial"/>
          <w:sz w:val="22"/>
          <w:szCs w:val="22"/>
        </w:rPr>
        <w:t>ios de que a vítima foi vigiada (ícone de binóculos)</w:t>
      </w:r>
    </w:p>
    <w:p w14:paraId="69A57075" w14:textId="4021FFB6" w:rsidR="00F76512" w:rsidRPr="00293ACA" w:rsidRDefault="00F76512" w:rsidP="00971A29">
      <w:pPr>
        <w:pStyle w:val="Standard"/>
        <w:numPr>
          <w:ilvl w:val="0"/>
          <w:numId w:val="14"/>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Objetos trazidos para a cena do crime como instrumento de apoio</w:t>
      </w:r>
      <w:r>
        <w:rPr>
          <w:rFonts w:ascii="Verdana" w:hAnsi="Verdana" w:cs="Arial"/>
          <w:sz w:val="22"/>
          <w:szCs w:val="22"/>
        </w:rPr>
        <w:t xml:space="preserve"> (ícone de algema)</w:t>
      </w:r>
    </w:p>
    <w:p w14:paraId="0AD83869" w14:textId="50132213" w:rsidR="00F76512" w:rsidRPr="00293ACA" w:rsidRDefault="00F76512" w:rsidP="00971A29">
      <w:pPr>
        <w:pStyle w:val="Standard"/>
        <w:numPr>
          <w:ilvl w:val="0"/>
          <w:numId w:val="14"/>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Chamadas telefônicas anônimas para a vítima antes da abordagem</w:t>
      </w:r>
      <w:r>
        <w:rPr>
          <w:rFonts w:ascii="Verdana" w:hAnsi="Verdana" w:cs="Arial"/>
          <w:sz w:val="22"/>
          <w:szCs w:val="22"/>
        </w:rPr>
        <w:t xml:space="preserve"> (ícone de telefone)</w:t>
      </w:r>
    </w:p>
    <w:p w14:paraId="23F8C9F2" w14:textId="7C0EF578" w:rsidR="00F76512" w:rsidRPr="00293ACA" w:rsidRDefault="00F76512" w:rsidP="00971A29">
      <w:pPr>
        <w:pStyle w:val="Standard"/>
        <w:numPr>
          <w:ilvl w:val="0"/>
          <w:numId w:val="14"/>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 xml:space="preserve">Familiaridade com a </w:t>
      </w:r>
      <w:r>
        <w:rPr>
          <w:rFonts w:ascii="Verdana" w:hAnsi="Verdana" w:cs="Arial"/>
          <w:sz w:val="22"/>
          <w:szCs w:val="22"/>
        </w:rPr>
        <w:t>residência e horários da vítima (ícone de casa e relógio)</w:t>
      </w:r>
    </w:p>
    <w:p w14:paraId="097E4AA4" w14:textId="77777777" w:rsidR="00F76512" w:rsidRDefault="00F76512">
      <w:pPr>
        <w:pStyle w:val="Textodecomentrio"/>
      </w:pPr>
    </w:p>
    <w:p w14:paraId="59D9BE20" w14:textId="672C09BA" w:rsidR="00F76512" w:rsidRDefault="00F76512">
      <w:pPr>
        <w:pStyle w:val="Textodecomentrio"/>
      </w:pPr>
      <w:r>
        <w:t>A ideia é representar elementos que se relacionam.</w:t>
      </w:r>
    </w:p>
    <w:p w14:paraId="6F44079D" w14:textId="77777777" w:rsidR="00F76512" w:rsidRDefault="00F76512">
      <w:pPr>
        <w:pStyle w:val="Textodecomentrio"/>
      </w:pPr>
    </w:p>
    <w:p w14:paraId="5BF3F3EA" w14:textId="72BAE929" w:rsidR="00F76512" w:rsidRDefault="00F76512">
      <w:pPr>
        <w:pStyle w:val="Textodecomentrio"/>
      </w:pPr>
      <w:r>
        <w:t xml:space="preserve">FONTE: </w:t>
      </w:r>
      <w:hyperlink r:id="rId20" w:history="1">
        <w:r>
          <w:rPr>
            <w:rStyle w:val="Hyperlink"/>
          </w:rPr>
          <w:t>https://www.shutterstock.com/pt/image-vector/infographic-elements-design-714714073</w:t>
        </w:r>
      </w:hyperlink>
    </w:p>
  </w:comment>
  <w:comment w:id="55" w:author="Danrley" w:date="2019-12-13T17:50:00Z" w:initials="D">
    <w:p w14:paraId="64EC06AF" w14:textId="3A0C503E" w:rsidR="00F76512" w:rsidRDefault="00F76512">
      <w:pPr>
        <w:pStyle w:val="Textodecomentrio"/>
      </w:pPr>
      <w:r>
        <w:rPr>
          <w:rStyle w:val="Refdecomentrio"/>
        </w:rPr>
        <w:annotationRef/>
      </w:r>
      <w:r w:rsidRPr="004613A5">
        <w:rPr>
          <w:color w:val="FF0000"/>
        </w:rPr>
        <w:t>Online: Composição</w:t>
      </w:r>
    </w:p>
  </w:comment>
  <w:comment w:id="57" w:author="Danrley Mauricio" w:date="2019-11-10T22:16:00Z" w:initials="DM">
    <w:p w14:paraId="28274F2B" w14:textId="0714E849" w:rsidR="00F76512" w:rsidRDefault="00F76512">
      <w:pPr>
        <w:pStyle w:val="Textodecomentrio"/>
      </w:pPr>
      <w:r>
        <w:rPr>
          <w:rStyle w:val="Refdecomentrio"/>
        </w:rPr>
        <w:annotationRef/>
      </w:r>
    </w:p>
    <w:p w14:paraId="4AA081D0" w14:textId="4FA82E80" w:rsidR="00F76512" w:rsidRDefault="00F76512">
      <w:pPr>
        <w:pStyle w:val="Textodecomentrio"/>
      </w:pPr>
      <w:r>
        <w:t>DG: Favor inserir em volta do corpo as seguintes questões:</w:t>
      </w:r>
    </w:p>
    <w:p w14:paraId="3A8306C9" w14:textId="77777777" w:rsidR="00F76512" w:rsidRDefault="00F76512">
      <w:pPr>
        <w:pStyle w:val="Textodecomentrio"/>
      </w:pPr>
    </w:p>
    <w:p w14:paraId="3A4A9F6E" w14:textId="7B8D63BD" w:rsidR="00F76512" w:rsidRPr="00293ACA" w:rsidRDefault="00F76512" w:rsidP="007B1427">
      <w:pPr>
        <w:pStyle w:val="Standard"/>
        <w:numPr>
          <w:ilvl w:val="0"/>
          <w:numId w:val="42"/>
        </w:numPr>
        <w:spacing w:after="200" w:line="360" w:lineRule="auto"/>
        <w:ind w:left="0" w:right="992" w:firstLine="0"/>
        <w:rPr>
          <w:rFonts w:ascii="Verdana" w:hAnsi="Verdana"/>
          <w:sz w:val="22"/>
          <w:szCs w:val="22"/>
        </w:rPr>
      </w:pPr>
      <w:r>
        <w:rPr>
          <w:rFonts w:ascii="Verdana" w:hAnsi="Verdana" w:cs="Arial"/>
          <w:sz w:val="22"/>
          <w:szCs w:val="22"/>
        </w:rPr>
        <w:t xml:space="preserve"> </w:t>
      </w:r>
      <w:r w:rsidRPr="00293ACA">
        <w:rPr>
          <w:rFonts w:ascii="Verdana" w:hAnsi="Verdana" w:cs="Arial"/>
          <w:sz w:val="22"/>
          <w:szCs w:val="22"/>
        </w:rPr>
        <w:t>Por que o corp</w:t>
      </w:r>
      <w:r>
        <w:rPr>
          <w:rFonts w:ascii="Verdana" w:hAnsi="Verdana" w:cs="Arial"/>
          <w:sz w:val="22"/>
          <w:szCs w:val="22"/>
        </w:rPr>
        <w:t>o foi deixado no local do crime?</w:t>
      </w:r>
    </w:p>
    <w:p w14:paraId="5BD31FEB" w14:textId="745A6196" w:rsidR="00F76512" w:rsidRPr="00A00148" w:rsidRDefault="00F76512" w:rsidP="00A00148">
      <w:pPr>
        <w:pStyle w:val="Standard"/>
        <w:numPr>
          <w:ilvl w:val="0"/>
          <w:numId w:val="42"/>
        </w:numPr>
        <w:spacing w:after="200" w:line="360" w:lineRule="auto"/>
        <w:ind w:left="0" w:right="992" w:firstLine="0"/>
        <w:rPr>
          <w:rFonts w:ascii="Verdana" w:hAnsi="Verdana"/>
          <w:sz w:val="22"/>
          <w:szCs w:val="22"/>
        </w:rPr>
      </w:pPr>
      <w:r>
        <w:rPr>
          <w:rFonts w:ascii="Verdana" w:hAnsi="Verdana" w:cs="Arial"/>
          <w:sz w:val="22"/>
          <w:szCs w:val="22"/>
        </w:rPr>
        <w:t xml:space="preserve"> Qual </w:t>
      </w:r>
      <w:r>
        <w:rPr>
          <w:rFonts w:ascii="Verdana" w:hAnsi="Verdana"/>
          <w:sz w:val="22"/>
          <w:szCs w:val="22"/>
        </w:rPr>
        <w:t>o</w:t>
      </w:r>
      <w:r w:rsidRPr="00A00148">
        <w:rPr>
          <w:rFonts w:ascii="Verdana" w:hAnsi="Verdana" w:cs="Arial"/>
          <w:sz w:val="22"/>
          <w:szCs w:val="22"/>
        </w:rPr>
        <w:t xml:space="preserve"> estad</w:t>
      </w:r>
      <w:r>
        <w:rPr>
          <w:rFonts w:ascii="Verdana" w:hAnsi="Verdana" w:cs="Arial"/>
          <w:sz w:val="22"/>
          <w:szCs w:val="22"/>
        </w:rPr>
        <w:t>o do corpo?</w:t>
      </w:r>
    </w:p>
    <w:p w14:paraId="1D39A4EB" w14:textId="2EC7C420" w:rsidR="00F76512" w:rsidRPr="00293ACA" w:rsidRDefault="00F76512" w:rsidP="007B1427">
      <w:pPr>
        <w:pStyle w:val="Standard"/>
        <w:numPr>
          <w:ilvl w:val="0"/>
          <w:numId w:val="42"/>
        </w:numPr>
        <w:spacing w:after="200" w:line="360" w:lineRule="auto"/>
        <w:ind w:left="0" w:right="992" w:firstLine="0"/>
        <w:rPr>
          <w:rFonts w:ascii="Verdana" w:hAnsi="Verdana"/>
          <w:sz w:val="22"/>
          <w:szCs w:val="22"/>
        </w:rPr>
      </w:pPr>
      <w:r>
        <w:rPr>
          <w:rFonts w:ascii="Verdana" w:hAnsi="Verdana" w:cs="Arial"/>
          <w:sz w:val="22"/>
          <w:szCs w:val="22"/>
        </w:rPr>
        <w:t xml:space="preserve"> A</w:t>
      </w:r>
      <w:r w:rsidRPr="00293ACA">
        <w:rPr>
          <w:rFonts w:ascii="Verdana" w:hAnsi="Verdana" w:cs="Arial"/>
          <w:sz w:val="22"/>
          <w:szCs w:val="22"/>
        </w:rPr>
        <w:t xml:space="preserve"> posição do corpo na cena </w:t>
      </w:r>
      <w:r>
        <w:rPr>
          <w:rFonts w:ascii="Verdana" w:hAnsi="Verdana" w:cs="Arial"/>
          <w:sz w:val="22"/>
          <w:szCs w:val="22"/>
        </w:rPr>
        <w:t>coincide com o cometimento do crime?</w:t>
      </w:r>
    </w:p>
    <w:p w14:paraId="020CCA68" w14:textId="77777777" w:rsidR="00F76512" w:rsidRDefault="00F76512">
      <w:pPr>
        <w:pStyle w:val="Textodecomentrio"/>
      </w:pPr>
    </w:p>
    <w:p w14:paraId="0AA0D3F2" w14:textId="77777777" w:rsidR="00F76512" w:rsidRDefault="00F76512">
      <w:pPr>
        <w:pStyle w:val="Textodecomentrio"/>
      </w:pPr>
    </w:p>
    <w:p w14:paraId="481FECD2" w14:textId="2D05D039" w:rsidR="00F76512" w:rsidRDefault="00F76512">
      <w:pPr>
        <w:pStyle w:val="Textodecomentrio"/>
      </w:pPr>
      <w:r>
        <w:t xml:space="preserve">FONTE: </w:t>
      </w:r>
      <w:hyperlink r:id="rId21" w:history="1">
        <w:r>
          <w:rPr>
            <w:rStyle w:val="Hyperlink"/>
          </w:rPr>
          <w:t>https://www.shutterstock.com/pt/image-photo/close-dead-body-feet-morgue-hospital-1543624259</w:t>
        </w:r>
      </w:hyperlink>
    </w:p>
  </w:comment>
  <w:comment w:id="59" w:author="Danrley" w:date="2019-12-13T17:52:00Z" w:initials="D">
    <w:p w14:paraId="0FF9E3CB" w14:textId="22348875" w:rsidR="00F76512" w:rsidRPr="00E87605" w:rsidRDefault="00F76512" w:rsidP="00AE7267">
      <w:pPr>
        <w:pStyle w:val="Ttulo2"/>
        <w:shd w:val="clear" w:color="auto" w:fill="FFFFFF"/>
        <w:rPr>
          <w:b/>
          <w:lang w:val="en-US"/>
        </w:rPr>
      </w:pPr>
      <w:r>
        <w:rPr>
          <w:rStyle w:val="Refdecomentrio"/>
        </w:rPr>
        <w:annotationRef/>
      </w:r>
      <w:r w:rsidRPr="00E87605">
        <w:rPr>
          <w:b/>
          <w:color w:val="FF0000"/>
          <w:lang w:val="en-US"/>
        </w:rPr>
        <w:t xml:space="preserve">Online: </w:t>
      </w:r>
      <w:r w:rsidRPr="00E87605">
        <w:rPr>
          <w:b/>
          <w:caps/>
          <w:color w:val="FF0000"/>
          <w:sz w:val="27"/>
          <w:szCs w:val="27"/>
          <w:lang w:val="en-US"/>
        </w:rPr>
        <w:t>Progress Bar</w:t>
      </w:r>
    </w:p>
  </w:comment>
  <w:comment w:id="61" w:author="Cíntia" w:date="2019-12-17T09:38:00Z" w:initials="C">
    <w:p w14:paraId="6F0439C9" w14:textId="2906D339" w:rsidR="00E87605" w:rsidRPr="00E87605" w:rsidRDefault="00E87605">
      <w:pPr>
        <w:pStyle w:val="Textodecomentrio"/>
        <w:rPr>
          <w:color w:val="FF0000"/>
        </w:rPr>
      </w:pPr>
      <w:r>
        <w:rPr>
          <w:rStyle w:val="Refdecomentrio"/>
        </w:rPr>
        <w:annotationRef/>
      </w:r>
      <w:r w:rsidRPr="00E87605">
        <w:rPr>
          <w:color w:val="FF0000"/>
        </w:rPr>
        <w:t xml:space="preserve">ONLINE: </w:t>
      </w:r>
      <w:r w:rsidRPr="00E87605">
        <w:rPr>
          <w:rStyle w:val="hljs-tag"/>
          <w:rFonts w:ascii="Courier New" w:hAnsi="Courier New" w:cs="Courier New"/>
          <w:color w:val="FF0000"/>
          <w:sz w:val="27"/>
          <w:szCs w:val="27"/>
        </w:rPr>
        <w:t>&lt;</w:t>
      </w:r>
      <w:r w:rsidRPr="00E87605">
        <w:rPr>
          <w:rStyle w:val="hljs-title"/>
          <w:rFonts w:ascii="Courier New" w:hAnsi="Courier New" w:cs="Courier New"/>
          <w:color w:val="FF0000"/>
          <w:sz w:val="27"/>
          <w:szCs w:val="27"/>
        </w:rPr>
        <w:t>div</w:t>
      </w:r>
      <w:r w:rsidRPr="00E87605">
        <w:rPr>
          <w:rStyle w:val="hljs-tag"/>
          <w:rFonts w:ascii="Courier New" w:hAnsi="Courier New" w:cs="Courier New"/>
          <w:color w:val="FF0000"/>
          <w:sz w:val="27"/>
          <w:szCs w:val="27"/>
        </w:rPr>
        <w:t xml:space="preserve"> </w:t>
      </w:r>
      <w:r w:rsidRPr="00E87605">
        <w:rPr>
          <w:rStyle w:val="hljs-attribute"/>
          <w:rFonts w:ascii="Courier New" w:hAnsi="Courier New" w:cs="Courier New"/>
          <w:color w:val="FF0000"/>
          <w:sz w:val="27"/>
          <w:szCs w:val="27"/>
        </w:rPr>
        <w:t>data-aos</w:t>
      </w:r>
      <w:r w:rsidRPr="00E87605">
        <w:rPr>
          <w:rStyle w:val="hljs-tag"/>
          <w:rFonts w:ascii="Courier New" w:hAnsi="Courier New" w:cs="Courier New"/>
          <w:color w:val="FF0000"/>
          <w:sz w:val="27"/>
          <w:szCs w:val="27"/>
        </w:rPr>
        <w:t>=</w:t>
      </w:r>
      <w:r w:rsidRPr="00E87605">
        <w:rPr>
          <w:rStyle w:val="hljs-value"/>
          <w:rFonts w:ascii="Courier New" w:hAnsi="Courier New" w:cs="Courier New"/>
          <w:color w:val="FF0000"/>
          <w:sz w:val="27"/>
          <w:szCs w:val="27"/>
        </w:rPr>
        <w:t>"fade-left"</w:t>
      </w:r>
      <w:r w:rsidRPr="00E87605">
        <w:rPr>
          <w:rStyle w:val="hljs-tag"/>
          <w:rFonts w:ascii="Courier New" w:hAnsi="Courier New" w:cs="Courier New"/>
          <w:color w:val="FF0000"/>
          <w:sz w:val="27"/>
          <w:szCs w:val="27"/>
        </w:rPr>
        <w:t>&gt;&lt;/</w:t>
      </w:r>
      <w:r w:rsidRPr="00E87605">
        <w:rPr>
          <w:rStyle w:val="hljs-title"/>
          <w:rFonts w:ascii="Courier New" w:hAnsi="Courier New" w:cs="Courier New"/>
          <w:color w:val="FF0000"/>
          <w:sz w:val="27"/>
          <w:szCs w:val="27"/>
        </w:rPr>
        <w:t>div</w:t>
      </w:r>
      <w:r w:rsidRPr="00E87605">
        <w:rPr>
          <w:rStyle w:val="hljs-tag"/>
          <w:rFonts w:ascii="Courier New" w:hAnsi="Courier New" w:cs="Courier New"/>
          <w:color w:val="FF0000"/>
          <w:sz w:val="27"/>
          <w:szCs w:val="27"/>
        </w:rPr>
        <w:t>&gt;</w:t>
      </w:r>
    </w:p>
  </w:comment>
  <w:comment w:id="63" w:author="Danrley Mauricio" w:date="2019-11-10T22:16:00Z" w:initials="DM">
    <w:p w14:paraId="408FAA85" w14:textId="2864918B" w:rsidR="00F76512" w:rsidRDefault="00F76512">
      <w:pPr>
        <w:pStyle w:val="Textodecomentrio"/>
      </w:pPr>
      <w:r>
        <w:rPr>
          <w:rStyle w:val="Refdecomentrio"/>
        </w:rPr>
        <w:annotationRef/>
      </w:r>
      <w:r>
        <w:t>DG: Favor inserir as seguintes informações ao lado esquerdo da imagem. Obrigado.</w:t>
      </w:r>
    </w:p>
    <w:p w14:paraId="7BAE1A93" w14:textId="77777777" w:rsidR="00F76512" w:rsidRDefault="00F76512">
      <w:pPr>
        <w:pStyle w:val="Textodecomentrio"/>
      </w:pPr>
    </w:p>
    <w:p w14:paraId="35DD14D8" w14:textId="77777777" w:rsidR="00F76512" w:rsidRDefault="00F76512">
      <w:pPr>
        <w:pStyle w:val="Textodecomentrio"/>
      </w:pPr>
    </w:p>
    <w:p w14:paraId="0FE5FCE8" w14:textId="5AAC1142" w:rsidR="00F76512" w:rsidRDefault="00F76512" w:rsidP="00D135EA">
      <w:pPr>
        <w:pStyle w:val="Standard"/>
        <w:spacing w:after="200" w:line="360" w:lineRule="auto"/>
        <w:ind w:right="992"/>
        <w:rPr>
          <w:rFonts w:ascii="Verdana" w:hAnsi="Verdana" w:cs="Arial"/>
          <w:sz w:val="22"/>
          <w:szCs w:val="22"/>
        </w:rPr>
      </w:pPr>
      <w:r>
        <w:rPr>
          <w:rFonts w:ascii="Verdana" w:hAnsi="Verdana" w:cs="Arial"/>
          <w:sz w:val="22"/>
          <w:szCs w:val="22"/>
        </w:rPr>
        <w:t>- I</w:t>
      </w:r>
      <w:r w:rsidRPr="00293ACA">
        <w:rPr>
          <w:rFonts w:ascii="Verdana" w:hAnsi="Verdana" w:cs="Arial"/>
          <w:sz w:val="22"/>
          <w:szCs w:val="22"/>
        </w:rPr>
        <w:t>ntelig</w:t>
      </w:r>
      <w:r>
        <w:rPr>
          <w:rFonts w:ascii="Verdana" w:hAnsi="Verdana" w:cs="Arial"/>
          <w:sz w:val="22"/>
          <w:szCs w:val="22"/>
        </w:rPr>
        <w:t>ência média ou superior à média.</w:t>
      </w:r>
    </w:p>
    <w:p w14:paraId="67CF075C" w14:textId="5B8F808D" w:rsidR="00F76512" w:rsidRDefault="00F76512" w:rsidP="00D135EA">
      <w:pPr>
        <w:pStyle w:val="Standard"/>
        <w:spacing w:after="200" w:line="360" w:lineRule="auto"/>
        <w:ind w:right="992"/>
        <w:rPr>
          <w:rFonts w:ascii="Verdana" w:hAnsi="Verdana" w:cs="Arial"/>
          <w:sz w:val="22"/>
          <w:szCs w:val="22"/>
        </w:rPr>
      </w:pPr>
      <w:r>
        <w:rPr>
          <w:rFonts w:ascii="Verdana" w:hAnsi="Verdana" w:cs="Arial"/>
          <w:sz w:val="22"/>
          <w:szCs w:val="22"/>
        </w:rPr>
        <w:t>- Relação social competente e equilibrada.</w:t>
      </w:r>
    </w:p>
    <w:p w14:paraId="64BFE14E" w14:textId="7604665F" w:rsidR="00F76512" w:rsidRDefault="00F76512" w:rsidP="00D135EA">
      <w:pPr>
        <w:pStyle w:val="Standard"/>
        <w:spacing w:after="200" w:line="360" w:lineRule="auto"/>
        <w:ind w:right="992"/>
        <w:rPr>
          <w:rFonts w:ascii="Verdana" w:hAnsi="Verdana" w:cs="Arial"/>
          <w:sz w:val="22"/>
          <w:szCs w:val="22"/>
        </w:rPr>
      </w:pPr>
      <w:r>
        <w:rPr>
          <w:rFonts w:ascii="Verdana" w:hAnsi="Verdana" w:cs="Arial"/>
          <w:sz w:val="22"/>
          <w:szCs w:val="22"/>
        </w:rPr>
        <w:t>- Bom profissional.</w:t>
      </w:r>
    </w:p>
    <w:p w14:paraId="2DD257BD" w14:textId="21D84B51" w:rsidR="00F76512" w:rsidRDefault="00F76512" w:rsidP="00D135EA">
      <w:pPr>
        <w:pStyle w:val="Standard"/>
        <w:spacing w:after="200" w:line="360" w:lineRule="auto"/>
        <w:ind w:right="992"/>
        <w:rPr>
          <w:rFonts w:ascii="Verdana" w:hAnsi="Verdana" w:cs="Arial"/>
          <w:sz w:val="22"/>
          <w:szCs w:val="22"/>
        </w:rPr>
      </w:pPr>
      <w:r>
        <w:rPr>
          <w:rFonts w:ascii="Verdana" w:hAnsi="Verdana" w:cs="Arial"/>
          <w:sz w:val="22"/>
          <w:szCs w:val="22"/>
        </w:rPr>
        <w:t>- Exerce competências com inteligência.</w:t>
      </w:r>
    </w:p>
    <w:p w14:paraId="7E740AC6" w14:textId="3CEA7C3E" w:rsidR="00F76512" w:rsidRPr="00293ACA" w:rsidRDefault="00F76512" w:rsidP="00D135EA">
      <w:pPr>
        <w:pStyle w:val="Standard"/>
        <w:spacing w:after="200" w:line="360" w:lineRule="auto"/>
        <w:ind w:right="992"/>
        <w:rPr>
          <w:rFonts w:ascii="Verdana" w:hAnsi="Verdana" w:cs="Arial"/>
          <w:sz w:val="22"/>
          <w:szCs w:val="22"/>
        </w:rPr>
      </w:pPr>
    </w:p>
    <w:p w14:paraId="7D7581ED" w14:textId="3246A8D7" w:rsidR="00F76512" w:rsidRDefault="00F76512">
      <w:pPr>
        <w:pStyle w:val="Textodecomentrio"/>
      </w:pPr>
      <w:r>
        <w:t>A ideia é representar um agressor e suas características.</w:t>
      </w:r>
    </w:p>
    <w:p w14:paraId="20064AAD" w14:textId="77777777" w:rsidR="00F76512" w:rsidRDefault="00F76512">
      <w:pPr>
        <w:pStyle w:val="Textodecomentrio"/>
      </w:pPr>
    </w:p>
    <w:p w14:paraId="6AD493E2" w14:textId="0F0D0BA3" w:rsidR="00F76512" w:rsidRDefault="00F76512">
      <w:pPr>
        <w:pStyle w:val="Textodecomentrio"/>
      </w:pPr>
      <w:r>
        <w:t xml:space="preserve">FONTE: </w:t>
      </w:r>
      <w:hyperlink r:id="rId22" w:history="1">
        <w:r>
          <w:rPr>
            <w:rStyle w:val="Hyperlink"/>
          </w:rPr>
          <w:t>https://www.shutterstock.com/pt/image-photo/silhouette-man-hoody-682619890?src=cda614e6-4ec6-434a-8635-3349fb6bd069-1-23</w:t>
        </w:r>
      </w:hyperlink>
    </w:p>
  </w:comment>
  <w:comment w:id="64" w:author="Danrley" w:date="2019-12-13T17:52:00Z" w:initials="D">
    <w:p w14:paraId="2801C3E7" w14:textId="77777777" w:rsidR="00F76512" w:rsidRPr="004613A5" w:rsidRDefault="00F76512" w:rsidP="004613A5">
      <w:pPr>
        <w:rPr>
          <w:rFonts w:ascii="Courier New" w:eastAsia="Times New Roman" w:hAnsi="Courier New" w:cs="Courier New"/>
          <w:color w:val="FF0000"/>
          <w:sz w:val="27"/>
          <w:szCs w:val="27"/>
          <w:lang w:val="en-US" w:eastAsia="pt-BR"/>
        </w:rPr>
      </w:pPr>
      <w:r>
        <w:rPr>
          <w:rStyle w:val="Refdecomentrio"/>
        </w:rPr>
        <w:annotationRef/>
      </w:r>
      <w:r w:rsidRPr="004613A5">
        <w:rPr>
          <w:color w:val="FF0000"/>
          <w:lang w:val="en-US"/>
        </w:rPr>
        <w:t xml:space="preserve">Online: </w:t>
      </w:r>
      <w:r w:rsidRPr="004613A5">
        <w:rPr>
          <w:rFonts w:ascii="Courier New" w:eastAsia="Times New Roman" w:hAnsi="Courier New" w:cs="Courier New"/>
          <w:color w:val="FF0000"/>
          <w:sz w:val="27"/>
          <w:szCs w:val="27"/>
          <w:lang w:val="en-US" w:eastAsia="pt-BR"/>
        </w:rPr>
        <w:t>&lt;div data-aos="fade-up"</w:t>
      </w:r>
    </w:p>
    <w:p w14:paraId="66C5422B" w14:textId="77777777" w:rsidR="00F76512" w:rsidRPr="004613A5" w:rsidRDefault="00F76512" w:rsidP="004613A5">
      <w:pPr>
        <w:spacing w:line="240" w:lineRule="auto"/>
        <w:jc w:val="left"/>
        <w:rPr>
          <w:rFonts w:ascii="Courier New" w:eastAsia="Times New Roman" w:hAnsi="Courier New" w:cs="Courier New"/>
          <w:color w:val="FF0000"/>
          <w:sz w:val="27"/>
          <w:szCs w:val="27"/>
          <w:shd w:val="clear" w:color="auto" w:fill="202746"/>
          <w:lang w:val="en-US" w:eastAsia="pt-BR"/>
        </w:rPr>
      </w:pPr>
      <w:r w:rsidRPr="004613A5">
        <w:rPr>
          <w:rFonts w:ascii="Courier New" w:eastAsia="Times New Roman" w:hAnsi="Courier New" w:cs="Courier New"/>
          <w:color w:val="FF0000"/>
          <w:sz w:val="27"/>
          <w:szCs w:val="27"/>
          <w:lang w:val="en-US" w:eastAsia="pt-BR"/>
        </w:rPr>
        <w:t>     data-aos-an</w:t>
      </w:r>
      <w:bookmarkStart w:id="65" w:name="_GoBack"/>
      <w:bookmarkEnd w:id="65"/>
      <w:r w:rsidRPr="004613A5">
        <w:rPr>
          <w:rFonts w:ascii="Courier New" w:eastAsia="Times New Roman" w:hAnsi="Courier New" w:cs="Courier New"/>
          <w:color w:val="FF0000"/>
          <w:sz w:val="27"/>
          <w:szCs w:val="27"/>
          <w:lang w:val="en-US" w:eastAsia="pt-BR"/>
        </w:rPr>
        <w:t>chor-placement="top-bottom"&gt;</w:t>
      </w:r>
    </w:p>
    <w:p w14:paraId="12E5E65C" w14:textId="38884FE0" w:rsidR="00F76512" w:rsidRDefault="00F76512" w:rsidP="004613A5">
      <w:pPr>
        <w:pStyle w:val="Textodecomentrio"/>
      </w:pPr>
      <w:r w:rsidRPr="004613A5">
        <w:rPr>
          <w:rFonts w:ascii="Courier New" w:eastAsia="Times New Roman" w:hAnsi="Courier New" w:cs="Courier New"/>
          <w:color w:val="FF0000"/>
          <w:sz w:val="27"/>
          <w:szCs w:val="27"/>
          <w:lang w:eastAsia="pt-BR"/>
        </w:rPr>
        <w:t>&lt;/div&gt;</w:t>
      </w:r>
    </w:p>
  </w:comment>
  <w:comment w:id="66" w:author="Danrley Mauricio" w:date="2019-11-10T22:16:00Z" w:initials="DM">
    <w:p w14:paraId="1C5A155A" w14:textId="475C8DA3" w:rsidR="00F76512" w:rsidRDefault="00F76512" w:rsidP="00A13E5F">
      <w:pPr>
        <w:pStyle w:val="Textodecomentrio"/>
      </w:pPr>
      <w:r>
        <w:rPr>
          <w:rStyle w:val="Refdecomentrio"/>
        </w:rPr>
        <w:annotationRef/>
      </w:r>
      <w:r>
        <w:t>DG: Favor inserir as seguintes informações ao lado direito da imagem. Obrigado.</w:t>
      </w:r>
    </w:p>
    <w:p w14:paraId="46F1D6CA" w14:textId="77777777" w:rsidR="00F76512" w:rsidRDefault="00F76512" w:rsidP="00A13E5F">
      <w:pPr>
        <w:pStyle w:val="Textodecomentrio"/>
      </w:pPr>
    </w:p>
    <w:p w14:paraId="6AD22690" w14:textId="77777777" w:rsidR="00F76512" w:rsidRDefault="00F76512" w:rsidP="00A13E5F">
      <w:pPr>
        <w:pStyle w:val="Standard"/>
        <w:spacing w:after="200" w:line="360" w:lineRule="auto"/>
        <w:ind w:right="992"/>
        <w:rPr>
          <w:rFonts w:ascii="Verdana" w:hAnsi="Verdana" w:cs="Arial"/>
          <w:sz w:val="22"/>
          <w:szCs w:val="22"/>
        </w:rPr>
      </w:pPr>
      <w:r>
        <w:rPr>
          <w:rFonts w:ascii="Verdana" w:hAnsi="Verdana" w:cs="Arial"/>
          <w:sz w:val="22"/>
          <w:szCs w:val="22"/>
        </w:rPr>
        <w:t>- Inteligência de nível baixo</w:t>
      </w:r>
    </w:p>
    <w:p w14:paraId="454F4103" w14:textId="77777777" w:rsidR="00F76512" w:rsidRDefault="00F76512" w:rsidP="00A13E5F">
      <w:pPr>
        <w:pStyle w:val="Standard"/>
        <w:spacing w:after="200" w:line="360" w:lineRule="auto"/>
        <w:ind w:right="992"/>
        <w:rPr>
          <w:rFonts w:ascii="Verdana" w:hAnsi="Verdana" w:cs="Arial"/>
          <w:sz w:val="22"/>
          <w:szCs w:val="22"/>
        </w:rPr>
      </w:pPr>
      <w:r>
        <w:rPr>
          <w:rFonts w:ascii="Verdana" w:hAnsi="Verdana" w:cs="Arial"/>
          <w:sz w:val="22"/>
          <w:szCs w:val="22"/>
        </w:rPr>
        <w:t>- V</w:t>
      </w:r>
      <w:r w:rsidRPr="00293ACA">
        <w:rPr>
          <w:rFonts w:ascii="Verdana" w:hAnsi="Verdana" w:cs="Arial"/>
          <w:sz w:val="22"/>
          <w:szCs w:val="22"/>
        </w:rPr>
        <w:t>ida social desorganizada</w:t>
      </w:r>
    </w:p>
    <w:p w14:paraId="56C5FAA0" w14:textId="77777777" w:rsidR="00F76512" w:rsidRDefault="00F76512" w:rsidP="00A13E5F">
      <w:pPr>
        <w:pStyle w:val="Standard"/>
        <w:spacing w:after="200" w:line="360" w:lineRule="auto"/>
        <w:ind w:right="992"/>
        <w:rPr>
          <w:rFonts w:ascii="Verdana" w:hAnsi="Verdana" w:cs="Arial"/>
          <w:sz w:val="22"/>
          <w:szCs w:val="22"/>
        </w:rPr>
      </w:pPr>
      <w:r>
        <w:rPr>
          <w:rFonts w:ascii="Verdana" w:hAnsi="Verdana" w:cs="Arial"/>
          <w:sz w:val="22"/>
          <w:szCs w:val="22"/>
        </w:rPr>
        <w:t>- E</w:t>
      </w:r>
      <w:r w:rsidRPr="00293ACA">
        <w:rPr>
          <w:rFonts w:ascii="Verdana" w:hAnsi="Verdana" w:cs="Arial"/>
          <w:sz w:val="22"/>
          <w:szCs w:val="22"/>
        </w:rPr>
        <w:t>levado nível de ansiedade principalmente durante a execução do crime</w:t>
      </w:r>
    </w:p>
    <w:p w14:paraId="5E548120" w14:textId="5FEA21E1" w:rsidR="00F76512" w:rsidRPr="00293ACA" w:rsidRDefault="00F76512" w:rsidP="00A13E5F">
      <w:pPr>
        <w:pStyle w:val="Standard"/>
        <w:spacing w:after="200" w:line="360" w:lineRule="auto"/>
        <w:ind w:right="992"/>
        <w:rPr>
          <w:rFonts w:ascii="Verdana" w:hAnsi="Verdana" w:cs="Arial"/>
          <w:sz w:val="22"/>
          <w:szCs w:val="22"/>
        </w:rPr>
      </w:pPr>
      <w:r>
        <w:rPr>
          <w:rFonts w:ascii="Verdana" w:hAnsi="Verdana" w:cs="Arial"/>
          <w:sz w:val="22"/>
          <w:szCs w:val="22"/>
        </w:rPr>
        <w:t>- Não</w:t>
      </w:r>
      <w:r w:rsidRPr="00293ACA">
        <w:rPr>
          <w:rFonts w:ascii="Verdana" w:hAnsi="Verdana" w:cs="Arial"/>
          <w:sz w:val="22"/>
          <w:szCs w:val="22"/>
        </w:rPr>
        <w:t xml:space="preserve"> faz uso de bebida alcoólica ou faz eventualmente</w:t>
      </w:r>
      <w:r>
        <w:rPr>
          <w:rFonts w:ascii="Verdana" w:hAnsi="Verdana" w:cs="Arial"/>
          <w:sz w:val="22"/>
          <w:szCs w:val="22"/>
        </w:rPr>
        <w:t>.</w:t>
      </w:r>
    </w:p>
    <w:p w14:paraId="6AEA933F" w14:textId="77777777" w:rsidR="00F76512" w:rsidRDefault="00F76512" w:rsidP="00A13E5F">
      <w:pPr>
        <w:pStyle w:val="Textodecomentrio"/>
      </w:pPr>
    </w:p>
    <w:p w14:paraId="441FC3EF" w14:textId="45B3EDC4" w:rsidR="00F76512" w:rsidRDefault="00F76512" w:rsidP="00A13E5F">
      <w:pPr>
        <w:pStyle w:val="Textodecomentrio"/>
      </w:pPr>
      <w:r>
        <w:t>A ideia é representar um agressor e suas características.</w:t>
      </w:r>
    </w:p>
    <w:p w14:paraId="3A085FFB" w14:textId="77777777" w:rsidR="00F76512" w:rsidRDefault="00F76512" w:rsidP="00A13E5F">
      <w:pPr>
        <w:pStyle w:val="Textodecomentrio"/>
      </w:pPr>
    </w:p>
    <w:p w14:paraId="7D54438C" w14:textId="1162AE2E" w:rsidR="00F76512" w:rsidRDefault="00F76512" w:rsidP="00A13E5F">
      <w:pPr>
        <w:pStyle w:val="Textodecomentrio"/>
      </w:pPr>
      <w:r>
        <w:t xml:space="preserve">FONTE: </w:t>
      </w:r>
    </w:p>
    <w:p w14:paraId="2E1FE8B0" w14:textId="5328B094" w:rsidR="00F76512" w:rsidRDefault="00F76512" w:rsidP="00A13E5F">
      <w:pPr>
        <w:pStyle w:val="Textodecomentrio"/>
      </w:pPr>
      <w:hyperlink r:id="rId23" w:history="1">
        <w:r>
          <w:rPr>
            <w:rStyle w:val="Hyperlink"/>
          </w:rPr>
          <w:t>https://www.shutterstock.com/pt/image-photo/silhouette-man-hood-on-black-background-1225165201</w:t>
        </w:r>
      </w:hyperlink>
    </w:p>
  </w:comment>
  <w:comment w:id="67" w:author="Danrley" w:date="2019-12-13T17:52:00Z" w:initials="D">
    <w:p w14:paraId="408C67DB" w14:textId="77777777" w:rsidR="00F76512" w:rsidRPr="004613A5" w:rsidRDefault="00F76512" w:rsidP="004613A5">
      <w:pPr>
        <w:rPr>
          <w:rFonts w:ascii="Courier New" w:eastAsia="Times New Roman" w:hAnsi="Courier New" w:cs="Courier New"/>
          <w:color w:val="FF0000"/>
          <w:sz w:val="27"/>
          <w:szCs w:val="27"/>
          <w:lang w:eastAsia="pt-BR"/>
        </w:rPr>
      </w:pPr>
      <w:r>
        <w:rPr>
          <w:rStyle w:val="Refdecomentrio"/>
        </w:rPr>
        <w:annotationRef/>
      </w:r>
      <w:r w:rsidRPr="004613A5">
        <w:rPr>
          <w:color w:val="FF0000"/>
        </w:rPr>
        <w:t xml:space="preserve">Online: </w:t>
      </w:r>
      <w:r w:rsidRPr="004613A5">
        <w:rPr>
          <w:rFonts w:ascii="Courier New" w:eastAsia="Times New Roman" w:hAnsi="Courier New" w:cs="Courier New"/>
          <w:color w:val="FF0000"/>
          <w:sz w:val="27"/>
          <w:szCs w:val="27"/>
          <w:lang w:eastAsia="pt-BR"/>
        </w:rPr>
        <w:t>&lt;div data-aos="fade-up"</w:t>
      </w:r>
    </w:p>
    <w:p w14:paraId="657924C8" w14:textId="77777777" w:rsidR="00F76512" w:rsidRPr="004613A5" w:rsidRDefault="00F76512" w:rsidP="004613A5">
      <w:pPr>
        <w:spacing w:line="240" w:lineRule="auto"/>
        <w:jc w:val="left"/>
        <w:rPr>
          <w:rFonts w:ascii="Courier New" w:eastAsia="Times New Roman" w:hAnsi="Courier New" w:cs="Courier New"/>
          <w:color w:val="FF0000"/>
          <w:sz w:val="27"/>
          <w:szCs w:val="27"/>
          <w:shd w:val="clear" w:color="auto" w:fill="202746"/>
          <w:lang w:eastAsia="pt-BR"/>
        </w:rPr>
      </w:pPr>
      <w:r w:rsidRPr="004613A5">
        <w:rPr>
          <w:rFonts w:ascii="Courier New" w:eastAsia="Times New Roman" w:hAnsi="Courier New" w:cs="Courier New"/>
          <w:color w:val="FF0000"/>
          <w:sz w:val="27"/>
          <w:szCs w:val="27"/>
          <w:lang w:eastAsia="pt-BR"/>
        </w:rPr>
        <w:t>     data-aos-anchor-placement="center-bottom"&gt;</w:t>
      </w:r>
    </w:p>
    <w:p w14:paraId="606D1F90" w14:textId="7384FFE5" w:rsidR="00F76512" w:rsidRDefault="00F76512" w:rsidP="004613A5">
      <w:pPr>
        <w:pStyle w:val="Textodecomentrio"/>
      </w:pPr>
      <w:r w:rsidRPr="004613A5">
        <w:rPr>
          <w:rFonts w:ascii="Courier New" w:eastAsia="Times New Roman" w:hAnsi="Courier New" w:cs="Courier New"/>
          <w:color w:val="FF0000"/>
          <w:sz w:val="27"/>
          <w:szCs w:val="27"/>
          <w:lang w:eastAsia="pt-BR"/>
        </w:rPr>
        <w:t>&lt;/div&gt;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045D9" w15:done="0"/>
  <w15:commentEx w15:paraId="25DE945F" w15:paraIdParent="1E6045D9" w15:done="0"/>
  <w15:commentEx w15:paraId="679D3BAF" w15:done="0"/>
  <w15:commentEx w15:paraId="34BEA077" w15:paraIdParent="679D3BAF" w15:done="0"/>
  <w15:commentEx w15:paraId="25B7E1A5" w15:done="0"/>
  <w15:commentEx w15:paraId="15F7988E" w15:paraIdParent="25B7E1A5" w15:done="0"/>
  <w15:commentEx w15:paraId="0A58DAF9" w15:done="0"/>
  <w15:commentEx w15:paraId="2ECCBC7D" w15:done="0"/>
  <w15:commentEx w15:paraId="397D6651" w15:paraIdParent="2ECCBC7D" w15:done="0"/>
  <w15:commentEx w15:paraId="1EF7F39A" w15:done="0"/>
  <w15:commentEx w15:paraId="39444A44" w15:paraIdParent="1EF7F39A" w15:done="0"/>
  <w15:commentEx w15:paraId="00F4EA44" w15:done="0"/>
  <w15:commentEx w15:paraId="00A23644" w15:paraIdParent="00F4EA44" w15:done="0"/>
  <w15:commentEx w15:paraId="2DA82D5D" w15:done="0"/>
  <w15:commentEx w15:paraId="12B3FD86" w15:done="0"/>
  <w15:commentEx w15:paraId="22C11780" w15:done="0"/>
  <w15:commentEx w15:paraId="033813F7" w15:paraIdParent="22C11780" w15:done="0"/>
  <w15:commentEx w15:paraId="63B17EEA" w15:done="0"/>
  <w15:commentEx w15:paraId="5E5D968E" w15:done="0"/>
  <w15:commentEx w15:paraId="51D290DB" w15:done="0"/>
  <w15:commentEx w15:paraId="637E6E97" w15:paraIdParent="51D290DB" w15:done="0"/>
  <w15:commentEx w15:paraId="2132B182" w15:done="0"/>
  <w15:commentEx w15:paraId="22026790" w15:done="0"/>
  <w15:commentEx w15:paraId="37293CAC" w15:paraIdParent="22026790" w15:done="0"/>
  <w15:commentEx w15:paraId="1DBCB069" w15:paraIdParent="22026790" w15:done="0"/>
  <w15:commentEx w15:paraId="06163A26" w15:done="0"/>
  <w15:commentEx w15:paraId="0EC520FE" w15:paraIdParent="06163A26" w15:done="0"/>
  <w15:commentEx w15:paraId="2DDEB43C" w15:done="0"/>
  <w15:commentEx w15:paraId="5A02C9EB" w15:paraIdParent="2DDEB43C" w15:done="0"/>
  <w15:commentEx w15:paraId="0A357C17" w15:paraIdParent="2DDEB43C" w15:done="0"/>
  <w15:commentEx w15:paraId="3B1CAE65" w15:done="0"/>
  <w15:commentEx w15:paraId="481CC53B" w15:done="0"/>
  <w15:commentEx w15:paraId="70A64639" w15:done="0"/>
  <w15:commentEx w15:paraId="5454F122" w15:paraIdParent="70A64639" w15:done="0"/>
  <w15:commentEx w15:paraId="0F31CE43" w15:done="0"/>
  <w15:commentEx w15:paraId="1895595D" w15:done="0"/>
  <w15:commentEx w15:paraId="443CB01B" w15:done="0"/>
  <w15:commentEx w15:paraId="7AA98DD1" w15:done="0"/>
  <w15:commentEx w15:paraId="48825DD2" w15:done="0"/>
  <w15:commentEx w15:paraId="5BF3F3EA" w15:done="0"/>
  <w15:commentEx w15:paraId="64EC06AF" w15:paraIdParent="5BF3F3EA" w15:done="0"/>
  <w15:commentEx w15:paraId="481FECD2" w15:done="0"/>
  <w15:commentEx w15:paraId="0FF9E3CB" w15:done="0"/>
  <w15:commentEx w15:paraId="6F0439C9" w15:done="0"/>
  <w15:commentEx w15:paraId="6AD493E2" w15:done="0"/>
  <w15:commentEx w15:paraId="12E5E65C" w15:paraIdParent="6AD493E2" w15:done="0"/>
  <w15:commentEx w15:paraId="2E1FE8B0" w15:done="0"/>
  <w15:commentEx w15:paraId="606D1F90" w15:paraIdParent="2E1FE8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110277" w16cid:durableId="21890E2F"/>
  <w16cid:commentId w16cid:paraId="7F32956A" w16cid:durableId="21890E30"/>
  <w16cid:commentId w16cid:paraId="1E6045D9" w16cid:durableId="21890E31"/>
  <w16cid:commentId w16cid:paraId="25CC8B68" w16cid:durableId="21890E32"/>
  <w16cid:commentId w16cid:paraId="1AE49E3A" w16cid:durableId="21890F9E"/>
  <w16cid:commentId w16cid:paraId="43842684" w16cid:durableId="21890E33"/>
  <w16cid:commentId w16cid:paraId="26EAA994" w16cid:durableId="21890FAF"/>
  <w16cid:commentId w16cid:paraId="7DF45996" w16cid:durableId="21890E34"/>
  <w16cid:commentId w16cid:paraId="16DE4CDB" w16cid:durableId="21891520"/>
  <w16cid:commentId w16cid:paraId="679D3BAF" w16cid:durableId="21890E35"/>
  <w16cid:commentId w16cid:paraId="7A5A6083" w16cid:durableId="21890E36"/>
  <w16cid:commentId w16cid:paraId="01253FB3" w16cid:durableId="218915FF"/>
  <w16cid:commentId w16cid:paraId="1E21E391" w16cid:durableId="21890E37"/>
  <w16cid:commentId w16cid:paraId="0389736B" w16cid:durableId="2189160A"/>
  <w16cid:commentId w16cid:paraId="59D30311" w16cid:durableId="21890E38"/>
  <w16cid:commentId w16cid:paraId="7F2B416D" w16cid:durableId="2189173E"/>
  <w16cid:commentId w16cid:paraId="334AF8A5" w16cid:durableId="21890E39"/>
  <w16cid:commentId w16cid:paraId="02E2ADCE" w16cid:durableId="21891829"/>
  <w16cid:commentId w16cid:paraId="1EF7F39A" w16cid:durableId="21890E3A"/>
  <w16cid:commentId w16cid:paraId="5BBAF2D3" w16cid:durableId="21890E3B"/>
  <w16cid:commentId w16cid:paraId="4E2AD5C8" w16cid:durableId="21891DA3"/>
  <w16cid:commentId w16cid:paraId="00F4EA44" w16cid:durableId="21890E3C"/>
  <w16cid:commentId w16cid:paraId="45F46408" w16cid:durableId="21890E3D"/>
  <w16cid:commentId w16cid:paraId="2FD6B4E6" w16cid:durableId="21890E3E"/>
  <w16cid:commentId w16cid:paraId="2DA82D5D" w16cid:durableId="21890E3F"/>
  <w16cid:commentId w16cid:paraId="570C45FB" w16cid:durableId="21890E40"/>
  <w16cid:commentId w16cid:paraId="22C11780" w16cid:durableId="21890E41"/>
  <w16cid:commentId w16cid:paraId="77C0119F" w16cid:durableId="21890E42"/>
  <w16cid:commentId w16cid:paraId="1DBBFE71" w16cid:durableId="21890E43"/>
  <w16cid:commentId w16cid:paraId="573122BA" w16cid:durableId="21890E44"/>
  <w16cid:commentId w16cid:paraId="2132B182" w16cid:durableId="21890E45"/>
  <w16cid:commentId w16cid:paraId="22026790" w16cid:durableId="21890E46"/>
  <w16cid:commentId w16cid:paraId="06163A26" w16cid:durableId="21890E47"/>
  <w16cid:commentId w16cid:paraId="2DDEB43C" w16cid:durableId="21890E48"/>
  <w16cid:commentId w16cid:paraId="3EAB6331" w16cid:durableId="21890E49"/>
  <w16cid:commentId w16cid:paraId="4AA48550" w16cid:durableId="21890E4A"/>
  <w16cid:commentId w16cid:paraId="25A020DC" w16cid:durableId="21891EFD"/>
  <w16cid:commentId w16cid:paraId="17FA2722" w16cid:durableId="21890E4B"/>
  <w16cid:commentId w16cid:paraId="538DED54" w16cid:durableId="21890E4C"/>
  <w16cid:commentId w16cid:paraId="70A64639" w16cid:durableId="21890E4D"/>
  <w16cid:commentId w16cid:paraId="5FF418C6" w16cid:durableId="21890E4E"/>
  <w16cid:commentId w16cid:paraId="7AA98DD1" w16cid:durableId="21890E4F"/>
  <w16cid:commentId w16cid:paraId="5BF3F3EA" w16cid:durableId="21890E50"/>
  <w16cid:commentId w16cid:paraId="481FECD2" w16cid:durableId="21890E51"/>
  <w16cid:commentId w16cid:paraId="6AD493E2" w16cid:durableId="21890E52"/>
  <w16cid:commentId w16cid:paraId="2E1FE8B0" w16cid:durableId="21890E53"/>
  <w16cid:commentId w16cid:paraId="659DEB30" w16cid:durableId="21890E54"/>
  <w16cid:commentId w16cid:paraId="76547D61" w16cid:durableId="21890E5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D1B37B" w14:textId="77777777" w:rsidR="00D14BC9" w:rsidRDefault="00D14BC9" w:rsidP="002F48C5">
      <w:pPr>
        <w:spacing w:line="240" w:lineRule="auto"/>
      </w:pPr>
      <w:r>
        <w:separator/>
      </w:r>
    </w:p>
  </w:endnote>
  <w:endnote w:type="continuationSeparator" w:id="0">
    <w:p w14:paraId="4D05C1D0" w14:textId="77777777" w:rsidR="00D14BC9" w:rsidRDefault="00D14BC9" w:rsidP="002F48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4F153" w14:textId="77777777" w:rsidR="00D14BC9" w:rsidRDefault="00D14BC9" w:rsidP="002F48C5">
      <w:pPr>
        <w:spacing w:line="240" w:lineRule="auto"/>
      </w:pPr>
      <w:r>
        <w:separator/>
      </w:r>
    </w:p>
  </w:footnote>
  <w:footnote w:type="continuationSeparator" w:id="0">
    <w:p w14:paraId="6AA5CE72" w14:textId="77777777" w:rsidR="00D14BC9" w:rsidRDefault="00D14BC9" w:rsidP="002F48C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name w:val="WW8Num1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B"/>
    <w:multiLevelType w:val="multilevel"/>
    <w:tmpl w:val="0000000B"/>
    <w:name w:val="WW8Num1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C"/>
    <w:multiLevelType w:val="multilevel"/>
    <w:tmpl w:val="0000000C"/>
    <w:name w:val="WW8Num12"/>
    <w:lvl w:ilvl="0">
      <w:start w:val="1"/>
      <w:numFmt w:val="lowerLetter"/>
      <w:lvlText w:val="%1."/>
      <w:lvlJc w:val="left"/>
      <w:pPr>
        <w:tabs>
          <w:tab w:val="num" w:pos="3600"/>
        </w:tabs>
        <w:ind w:left="3600" w:hanging="360"/>
      </w:pPr>
    </w:lvl>
    <w:lvl w:ilvl="1">
      <w:start w:val="1"/>
      <w:numFmt w:val="lowerLetter"/>
      <w:lvlText w:val="%2."/>
      <w:lvlJc w:val="left"/>
      <w:pPr>
        <w:tabs>
          <w:tab w:val="num" w:pos="3960"/>
        </w:tabs>
        <w:ind w:left="3960" w:hanging="360"/>
      </w:pPr>
    </w:lvl>
    <w:lvl w:ilvl="2">
      <w:start w:val="1"/>
      <w:numFmt w:val="lowerLetter"/>
      <w:lvlText w:val="%3."/>
      <w:lvlJc w:val="left"/>
      <w:pPr>
        <w:tabs>
          <w:tab w:val="num" w:pos="4320"/>
        </w:tabs>
        <w:ind w:left="4320" w:hanging="360"/>
      </w:pPr>
    </w:lvl>
    <w:lvl w:ilvl="3">
      <w:start w:val="1"/>
      <w:numFmt w:val="lowerLetter"/>
      <w:lvlText w:val="%4."/>
      <w:lvlJc w:val="left"/>
      <w:pPr>
        <w:tabs>
          <w:tab w:val="num" w:pos="4680"/>
        </w:tabs>
        <w:ind w:left="4680" w:hanging="360"/>
      </w:pPr>
    </w:lvl>
    <w:lvl w:ilvl="4">
      <w:start w:val="1"/>
      <w:numFmt w:val="lowerLetter"/>
      <w:lvlText w:val="%5."/>
      <w:lvlJc w:val="left"/>
      <w:pPr>
        <w:tabs>
          <w:tab w:val="num" w:pos="5040"/>
        </w:tabs>
        <w:ind w:left="5040" w:hanging="360"/>
      </w:pPr>
    </w:lvl>
    <w:lvl w:ilvl="5">
      <w:start w:val="1"/>
      <w:numFmt w:val="lowerLetter"/>
      <w:lvlText w:val="%6."/>
      <w:lvlJc w:val="left"/>
      <w:pPr>
        <w:tabs>
          <w:tab w:val="num" w:pos="5400"/>
        </w:tabs>
        <w:ind w:left="5400" w:hanging="360"/>
      </w:pPr>
    </w:lvl>
    <w:lvl w:ilvl="6">
      <w:start w:val="1"/>
      <w:numFmt w:val="lowerLetter"/>
      <w:lvlText w:val="%7."/>
      <w:lvlJc w:val="left"/>
      <w:pPr>
        <w:tabs>
          <w:tab w:val="num" w:pos="5760"/>
        </w:tabs>
        <w:ind w:left="5760" w:hanging="360"/>
      </w:pPr>
    </w:lvl>
    <w:lvl w:ilvl="7">
      <w:start w:val="1"/>
      <w:numFmt w:val="lowerLetter"/>
      <w:lvlText w:val="%8."/>
      <w:lvlJc w:val="left"/>
      <w:pPr>
        <w:tabs>
          <w:tab w:val="num" w:pos="6120"/>
        </w:tabs>
        <w:ind w:left="6120" w:hanging="360"/>
      </w:pPr>
    </w:lvl>
    <w:lvl w:ilvl="8">
      <w:start w:val="1"/>
      <w:numFmt w:val="lowerLetter"/>
      <w:lvlText w:val="%9."/>
      <w:lvlJc w:val="left"/>
      <w:pPr>
        <w:tabs>
          <w:tab w:val="num" w:pos="6480"/>
        </w:tabs>
        <w:ind w:left="6480" w:hanging="360"/>
      </w:pPr>
    </w:lvl>
  </w:abstractNum>
  <w:abstractNum w:abstractNumId="3">
    <w:nsid w:val="0000000D"/>
    <w:multiLevelType w:val="multilevel"/>
    <w:tmpl w:val="0000000D"/>
    <w:name w:val="WW8Num13"/>
    <w:lvl w:ilvl="0">
      <w:start w:val="1"/>
      <w:numFmt w:val="lowerLetter"/>
      <w:lvlText w:val="%1."/>
      <w:lvlJc w:val="left"/>
      <w:pPr>
        <w:tabs>
          <w:tab w:val="num" w:pos="3876"/>
        </w:tabs>
        <w:ind w:left="3876" w:hanging="360"/>
      </w:pPr>
    </w:lvl>
    <w:lvl w:ilvl="1">
      <w:start w:val="1"/>
      <w:numFmt w:val="lowerLetter"/>
      <w:lvlText w:val="%2."/>
      <w:lvlJc w:val="left"/>
      <w:pPr>
        <w:tabs>
          <w:tab w:val="num" w:pos="4236"/>
        </w:tabs>
        <w:ind w:left="4236" w:hanging="360"/>
      </w:pPr>
    </w:lvl>
    <w:lvl w:ilvl="2">
      <w:start w:val="1"/>
      <w:numFmt w:val="lowerLetter"/>
      <w:lvlText w:val="%3."/>
      <w:lvlJc w:val="left"/>
      <w:pPr>
        <w:tabs>
          <w:tab w:val="num" w:pos="4596"/>
        </w:tabs>
        <w:ind w:left="4596" w:hanging="360"/>
      </w:pPr>
    </w:lvl>
    <w:lvl w:ilvl="3">
      <w:start w:val="1"/>
      <w:numFmt w:val="lowerLetter"/>
      <w:lvlText w:val="%4."/>
      <w:lvlJc w:val="left"/>
      <w:pPr>
        <w:tabs>
          <w:tab w:val="num" w:pos="4956"/>
        </w:tabs>
        <w:ind w:left="4956" w:hanging="360"/>
      </w:pPr>
    </w:lvl>
    <w:lvl w:ilvl="4">
      <w:start w:val="1"/>
      <w:numFmt w:val="lowerLetter"/>
      <w:lvlText w:val="%5."/>
      <w:lvlJc w:val="left"/>
      <w:pPr>
        <w:tabs>
          <w:tab w:val="num" w:pos="5316"/>
        </w:tabs>
        <w:ind w:left="5316" w:hanging="360"/>
      </w:pPr>
    </w:lvl>
    <w:lvl w:ilvl="5">
      <w:start w:val="1"/>
      <w:numFmt w:val="lowerLetter"/>
      <w:lvlText w:val="%6."/>
      <w:lvlJc w:val="left"/>
      <w:pPr>
        <w:tabs>
          <w:tab w:val="num" w:pos="5676"/>
        </w:tabs>
        <w:ind w:left="5676" w:hanging="360"/>
      </w:pPr>
    </w:lvl>
    <w:lvl w:ilvl="6">
      <w:start w:val="1"/>
      <w:numFmt w:val="lowerLetter"/>
      <w:lvlText w:val="%7."/>
      <w:lvlJc w:val="left"/>
      <w:pPr>
        <w:tabs>
          <w:tab w:val="num" w:pos="6036"/>
        </w:tabs>
        <w:ind w:left="6036" w:hanging="360"/>
      </w:pPr>
    </w:lvl>
    <w:lvl w:ilvl="7">
      <w:start w:val="1"/>
      <w:numFmt w:val="lowerLetter"/>
      <w:lvlText w:val="%8."/>
      <w:lvlJc w:val="left"/>
      <w:pPr>
        <w:tabs>
          <w:tab w:val="num" w:pos="6396"/>
        </w:tabs>
        <w:ind w:left="6396" w:hanging="360"/>
      </w:pPr>
    </w:lvl>
    <w:lvl w:ilvl="8">
      <w:start w:val="1"/>
      <w:numFmt w:val="lowerLetter"/>
      <w:lvlText w:val="%9."/>
      <w:lvlJc w:val="left"/>
      <w:pPr>
        <w:tabs>
          <w:tab w:val="num" w:pos="6756"/>
        </w:tabs>
        <w:ind w:left="6756" w:hanging="360"/>
      </w:pPr>
    </w:lvl>
  </w:abstractNum>
  <w:abstractNum w:abstractNumId="4">
    <w:nsid w:val="0000000E"/>
    <w:multiLevelType w:val="multilevel"/>
    <w:tmpl w:val="0000000E"/>
    <w:name w:val="WW8Num1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F"/>
    <w:multiLevelType w:val="multilevel"/>
    <w:tmpl w:val="D3B42A18"/>
    <w:lvl w:ilvl="0">
      <w:start w:val="1"/>
      <w:numFmt w:val="bullet"/>
      <w:lvlText w:val=""/>
      <w:lvlJc w:val="left"/>
      <w:pPr>
        <w:tabs>
          <w:tab w:val="num" w:pos="1494"/>
        </w:tabs>
        <w:ind w:left="1494" w:hanging="360"/>
      </w:pPr>
      <w:rPr>
        <w:rFonts w:ascii="Symbol" w:hAnsi="Symbol" w:hint="default"/>
      </w:rPr>
    </w:lvl>
    <w:lvl w:ilvl="1">
      <w:start w:val="1"/>
      <w:numFmt w:val="lowerLetter"/>
      <w:lvlText w:val="%2."/>
      <w:lvlJc w:val="left"/>
      <w:pPr>
        <w:tabs>
          <w:tab w:val="num" w:pos="1854"/>
        </w:tabs>
        <w:ind w:left="1854" w:hanging="360"/>
      </w:pPr>
    </w:lvl>
    <w:lvl w:ilvl="2">
      <w:start w:val="1"/>
      <w:numFmt w:val="lowerLetter"/>
      <w:lvlText w:val="%3."/>
      <w:lvlJc w:val="left"/>
      <w:pPr>
        <w:tabs>
          <w:tab w:val="num" w:pos="2214"/>
        </w:tabs>
        <w:ind w:left="2214" w:hanging="360"/>
      </w:pPr>
    </w:lvl>
    <w:lvl w:ilvl="3">
      <w:start w:val="1"/>
      <w:numFmt w:val="lowerLetter"/>
      <w:lvlText w:val="%4."/>
      <w:lvlJc w:val="left"/>
      <w:pPr>
        <w:tabs>
          <w:tab w:val="num" w:pos="2574"/>
        </w:tabs>
        <w:ind w:left="2574" w:hanging="360"/>
      </w:pPr>
    </w:lvl>
    <w:lvl w:ilvl="4">
      <w:start w:val="1"/>
      <w:numFmt w:val="lowerLetter"/>
      <w:lvlText w:val="%5."/>
      <w:lvlJc w:val="left"/>
      <w:pPr>
        <w:tabs>
          <w:tab w:val="num" w:pos="2934"/>
        </w:tabs>
        <w:ind w:left="2934" w:hanging="360"/>
      </w:pPr>
    </w:lvl>
    <w:lvl w:ilvl="5">
      <w:start w:val="1"/>
      <w:numFmt w:val="lowerLetter"/>
      <w:lvlText w:val="%6."/>
      <w:lvlJc w:val="left"/>
      <w:pPr>
        <w:tabs>
          <w:tab w:val="num" w:pos="3294"/>
        </w:tabs>
        <w:ind w:left="3294" w:hanging="360"/>
      </w:pPr>
    </w:lvl>
    <w:lvl w:ilvl="6">
      <w:start w:val="1"/>
      <w:numFmt w:val="lowerLetter"/>
      <w:lvlText w:val="%7."/>
      <w:lvlJc w:val="left"/>
      <w:pPr>
        <w:tabs>
          <w:tab w:val="num" w:pos="3654"/>
        </w:tabs>
        <w:ind w:left="3654" w:hanging="360"/>
      </w:pPr>
    </w:lvl>
    <w:lvl w:ilvl="7">
      <w:start w:val="1"/>
      <w:numFmt w:val="lowerLetter"/>
      <w:lvlText w:val="%8."/>
      <w:lvlJc w:val="left"/>
      <w:pPr>
        <w:tabs>
          <w:tab w:val="num" w:pos="4014"/>
        </w:tabs>
        <w:ind w:left="4014" w:hanging="360"/>
      </w:pPr>
    </w:lvl>
    <w:lvl w:ilvl="8">
      <w:start w:val="1"/>
      <w:numFmt w:val="lowerLetter"/>
      <w:lvlText w:val="%9."/>
      <w:lvlJc w:val="left"/>
      <w:pPr>
        <w:tabs>
          <w:tab w:val="num" w:pos="4374"/>
        </w:tabs>
        <w:ind w:left="4374" w:hanging="360"/>
      </w:pPr>
    </w:lvl>
  </w:abstractNum>
  <w:abstractNum w:abstractNumId="6">
    <w:nsid w:val="00000010"/>
    <w:multiLevelType w:val="multilevel"/>
    <w:tmpl w:val="00000010"/>
    <w:name w:val="WW8Num1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
    <w:nsid w:val="00000011"/>
    <w:multiLevelType w:val="multilevel"/>
    <w:tmpl w:val="00000011"/>
    <w:name w:val="WW8Num17"/>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8">
    <w:nsid w:val="00000012"/>
    <w:multiLevelType w:val="multilevel"/>
    <w:tmpl w:val="00000012"/>
    <w:name w:val="WW8Num18"/>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9">
    <w:nsid w:val="00000013"/>
    <w:multiLevelType w:val="multilevel"/>
    <w:tmpl w:val="603C3DCE"/>
    <w:lvl w:ilvl="0">
      <w:start w:val="1"/>
      <w:numFmt w:val="bullet"/>
      <w:lvlText w:val="-"/>
      <w:lvlJc w:val="left"/>
      <w:pPr>
        <w:tabs>
          <w:tab w:val="num" w:pos="2484"/>
        </w:tabs>
        <w:ind w:left="2484" w:hanging="360"/>
      </w:pPr>
      <w:rPr>
        <w:rFonts w:ascii="Arial" w:hAnsi="Arial" w:hint="default"/>
      </w:rPr>
    </w:lvl>
    <w:lvl w:ilvl="1">
      <w:start w:val="1"/>
      <w:numFmt w:val="bullet"/>
      <w:lvlText w:val=""/>
      <w:lvlJc w:val="left"/>
      <w:pPr>
        <w:tabs>
          <w:tab w:val="num" w:pos="2844"/>
        </w:tabs>
        <w:ind w:left="2844" w:hanging="360"/>
      </w:pPr>
      <w:rPr>
        <w:rFonts w:ascii="Symbol" w:hAnsi="Symbol" w:cs="Symbol"/>
      </w:rPr>
    </w:lvl>
    <w:lvl w:ilvl="2">
      <w:start w:val="1"/>
      <w:numFmt w:val="bullet"/>
      <w:lvlText w:val=""/>
      <w:lvlJc w:val="left"/>
      <w:pPr>
        <w:tabs>
          <w:tab w:val="num" w:pos="3204"/>
        </w:tabs>
        <w:ind w:left="3204" w:hanging="360"/>
      </w:pPr>
      <w:rPr>
        <w:rFonts w:ascii="Symbol" w:hAnsi="Symbol" w:cs="Symbol"/>
      </w:rPr>
    </w:lvl>
    <w:lvl w:ilvl="3">
      <w:start w:val="1"/>
      <w:numFmt w:val="bullet"/>
      <w:lvlText w:val=""/>
      <w:lvlJc w:val="left"/>
      <w:pPr>
        <w:tabs>
          <w:tab w:val="num" w:pos="3564"/>
        </w:tabs>
        <w:ind w:left="3564" w:hanging="360"/>
      </w:pPr>
      <w:rPr>
        <w:rFonts w:ascii="Symbol" w:hAnsi="Symbol" w:cs="Symbol"/>
      </w:rPr>
    </w:lvl>
    <w:lvl w:ilvl="4">
      <w:start w:val="1"/>
      <w:numFmt w:val="bullet"/>
      <w:lvlText w:val=""/>
      <w:lvlJc w:val="left"/>
      <w:pPr>
        <w:tabs>
          <w:tab w:val="num" w:pos="3924"/>
        </w:tabs>
        <w:ind w:left="3924" w:hanging="360"/>
      </w:pPr>
      <w:rPr>
        <w:rFonts w:ascii="Symbol" w:hAnsi="Symbol" w:cs="Symbol"/>
      </w:rPr>
    </w:lvl>
    <w:lvl w:ilvl="5">
      <w:start w:val="1"/>
      <w:numFmt w:val="bullet"/>
      <w:lvlText w:val=""/>
      <w:lvlJc w:val="left"/>
      <w:pPr>
        <w:tabs>
          <w:tab w:val="num" w:pos="4284"/>
        </w:tabs>
        <w:ind w:left="4284" w:hanging="360"/>
      </w:pPr>
      <w:rPr>
        <w:rFonts w:ascii="Symbol" w:hAnsi="Symbol" w:cs="Symbol"/>
      </w:rPr>
    </w:lvl>
    <w:lvl w:ilvl="6">
      <w:start w:val="1"/>
      <w:numFmt w:val="bullet"/>
      <w:lvlText w:val=""/>
      <w:lvlJc w:val="left"/>
      <w:pPr>
        <w:tabs>
          <w:tab w:val="num" w:pos="4644"/>
        </w:tabs>
        <w:ind w:left="4644" w:hanging="360"/>
      </w:pPr>
      <w:rPr>
        <w:rFonts w:ascii="Symbol" w:hAnsi="Symbol" w:cs="Symbol"/>
      </w:rPr>
    </w:lvl>
    <w:lvl w:ilvl="7">
      <w:start w:val="1"/>
      <w:numFmt w:val="bullet"/>
      <w:lvlText w:val=""/>
      <w:lvlJc w:val="left"/>
      <w:pPr>
        <w:tabs>
          <w:tab w:val="num" w:pos="5004"/>
        </w:tabs>
        <w:ind w:left="5004" w:hanging="360"/>
      </w:pPr>
      <w:rPr>
        <w:rFonts w:ascii="Symbol" w:hAnsi="Symbol" w:cs="Symbol"/>
      </w:rPr>
    </w:lvl>
    <w:lvl w:ilvl="8">
      <w:start w:val="1"/>
      <w:numFmt w:val="bullet"/>
      <w:lvlText w:val=""/>
      <w:lvlJc w:val="left"/>
      <w:pPr>
        <w:tabs>
          <w:tab w:val="num" w:pos="5364"/>
        </w:tabs>
        <w:ind w:left="5364" w:hanging="360"/>
      </w:pPr>
      <w:rPr>
        <w:rFonts w:ascii="Symbol" w:hAnsi="Symbol" w:cs="Symbol"/>
      </w:rPr>
    </w:lvl>
  </w:abstractNum>
  <w:abstractNum w:abstractNumId="10">
    <w:nsid w:val="00000014"/>
    <w:multiLevelType w:val="multilevel"/>
    <w:tmpl w:val="00000014"/>
    <w:name w:val="WW8Num2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1">
    <w:nsid w:val="00000015"/>
    <w:multiLevelType w:val="multilevel"/>
    <w:tmpl w:val="00000015"/>
    <w:name w:val="WW8Num21"/>
    <w:lvl w:ilvl="0">
      <w:start w:val="1"/>
      <w:numFmt w:val="bullet"/>
      <w:lvlText w:val=""/>
      <w:lvlJc w:val="left"/>
      <w:pPr>
        <w:tabs>
          <w:tab w:val="num" w:pos="1024"/>
        </w:tabs>
        <w:ind w:left="1024" w:hanging="360"/>
      </w:pPr>
      <w:rPr>
        <w:rFonts w:ascii="Symbol" w:hAnsi="Symbol" w:cs="Symbol"/>
      </w:rPr>
    </w:lvl>
    <w:lvl w:ilvl="1">
      <w:start w:val="1"/>
      <w:numFmt w:val="bullet"/>
      <w:lvlText w:val=""/>
      <w:lvlJc w:val="left"/>
      <w:pPr>
        <w:tabs>
          <w:tab w:val="num" w:pos="1384"/>
        </w:tabs>
        <w:ind w:left="1384" w:hanging="360"/>
      </w:pPr>
      <w:rPr>
        <w:rFonts w:ascii="Symbol" w:hAnsi="Symbol" w:cs="Symbol"/>
      </w:rPr>
    </w:lvl>
    <w:lvl w:ilvl="2">
      <w:start w:val="1"/>
      <w:numFmt w:val="bullet"/>
      <w:lvlText w:val=""/>
      <w:lvlJc w:val="left"/>
      <w:pPr>
        <w:tabs>
          <w:tab w:val="num" w:pos="1744"/>
        </w:tabs>
        <w:ind w:left="1744" w:hanging="360"/>
      </w:pPr>
      <w:rPr>
        <w:rFonts w:ascii="Symbol" w:hAnsi="Symbol" w:cs="Symbol"/>
      </w:rPr>
    </w:lvl>
    <w:lvl w:ilvl="3">
      <w:start w:val="1"/>
      <w:numFmt w:val="bullet"/>
      <w:lvlText w:val=""/>
      <w:lvlJc w:val="left"/>
      <w:pPr>
        <w:tabs>
          <w:tab w:val="num" w:pos="2104"/>
        </w:tabs>
        <w:ind w:left="2104" w:hanging="360"/>
      </w:pPr>
      <w:rPr>
        <w:rFonts w:ascii="Symbol" w:hAnsi="Symbol" w:cs="Symbol"/>
      </w:rPr>
    </w:lvl>
    <w:lvl w:ilvl="4">
      <w:start w:val="1"/>
      <w:numFmt w:val="bullet"/>
      <w:lvlText w:val=""/>
      <w:lvlJc w:val="left"/>
      <w:pPr>
        <w:tabs>
          <w:tab w:val="num" w:pos="2464"/>
        </w:tabs>
        <w:ind w:left="2464" w:hanging="360"/>
      </w:pPr>
      <w:rPr>
        <w:rFonts w:ascii="Symbol" w:hAnsi="Symbol" w:cs="Symbol"/>
      </w:rPr>
    </w:lvl>
    <w:lvl w:ilvl="5">
      <w:start w:val="1"/>
      <w:numFmt w:val="bullet"/>
      <w:lvlText w:val=""/>
      <w:lvlJc w:val="left"/>
      <w:pPr>
        <w:tabs>
          <w:tab w:val="num" w:pos="2824"/>
        </w:tabs>
        <w:ind w:left="2824" w:hanging="360"/>
      </w:pPr>
      <w:rPr>
        <w:rFonts w:ascii="Symbol" w:hAnsi="Symbol" w:cs="Symbol"/>
      </w:rPr>
    </w:lvl>
    <w:lvl w:ilvl="6">
      <w:start w:val="1"/>
      <w:numFmt w:val="bullet"/>
      <w:lvlText w:val=""/>
      <w:lvlJc w:val="left"/>
      <w:pPr>
        <w:tabs>
          <w:tab w:val="num" w:pos="3184"/>
        </w:tabs>
        <w:ind w:left="3184" w:hanging="360"/>
      </w:pPr>
      <w:rPr>
        <w:rFonts w:ascii="Symbol" w:hAnsi="Symbol" w:cs="Symbol"/>
      </w:rPr>
    </w:lvl>
    <w:lvl w:ilvl="7">
      <w:start w:val="1"/>
      <w:numFmt w:val="bullet"/>
      <w:lvlText w:val=""/>
      <w:lvlJc w:val="left"/>
      <w:pPr>
        <w:tabs>
          <w:tab w:val="num" w:pos="3544"/>
        </w:tabs>
        <w:ind w:left="3544" w:hanging="360"/>
      </w:pPr>
      <w:rPr>
        <w:rFonts w:ascii="Symbol" w:hAnsi="Symbol" w:cs="Symbol"/>
      </w:rPr>
    </w:lvl>
    <w:lvl w:ilvl="8">
      <w:start w:val="1"/>
      <w:numFmt w:val="bullet"/>
      <w:lvlText w:val=""/>
      <w:lvlJc w:val="left"/>
      <w:pPr>
        <w:tabs>
          <w:tab w:val="num" w:pos="3904"/>
        </w:tabs>
        <w:ind w:left="3904" w:hanging="360"/>
      </w:pPr>
      <w:rPr>
        <w:rFonts w:ascii="Symbol" w:hAnsi="Symbol" w:cs="Symbol"/>
      </w:rPr>
    </w:lvl>
  </w:abstractNum>
  <w:abstractNum w:abstractNumId="12">
    <w:nsid w:val="00000016"/>
    <w:multiLevelType w:val="multilevel"/>
    <w:tmpl w:val="498E1E4C"/>
    <w:name w:val="WW8Num22"/>
    <w:lvl w:ilvl="0">
      <w:start w:val="1"/>
      <w:numFmt w:val="bullet"/>
      <w:lvlText w:val=""/>
      <w:lvlJc w:val="left"/>
      <w:pPr>
        <w:tabs>
          <w:tab w:val="num" w:pos="1286"/>
        </w:tabs>
        <w:ind w:left="1286" w:hanging="360"/>
      </w:pPr>
      <w:rPr>
        <w:rFonts w:ascii="Symbol" w:hAnsi="Symbol" w:hint="default"/>
      </w:rPr>
    </w:lvl>
    <w:lvl w:ilvl="1">
      <w:start w:val="1"/>
      <w:numFmt w:val="lowerLetter"/>
      <w:lvlText w:val="%2."/>
      <w:lvlJc w:val="left"/>
      <w:pPr>
        <w:tabs>
          <w:tab w:val="num" w:pos="1646"/>
        </w:tabs>
        <w:ind w:left="1646" w:hanging="360"/>
      </w:pPr>
    </w:lvl>
    <w:lvl w:ilvl="2">
      <w:start w:val="1"/>
      <w:numFmt w:val="lowerLetter"/>
      <w:lvlText w:val="%3."/>
      <w:lvlJc w:val="left"/>
      <w:pPr>
        <w:tabs>
          <w:tab w:val="num" w:pos="2006"/>
        </w:tabs>
        <w:ind w:left="2006" w:hanging="360"/>
      </w:pPr>
    </w:lvl>
    <w:lvl w:ilvl="3">
      <w:start w:val="1"/>
      <w:numFmt w:val="lowerLetter"/>
      <w:lvlText w:val="%4."/>
      <w:lvlJc w:val="left"/>
      <w:pPr>
        <w:tabs>
          <w:tab w:val="num" w:pos="2366"/>
        </w:tabs>
        <w:ind w:left="2366" w:hanging="360"/>
      </w:pPr>
    </w:lvl>
    <w:lvl w:ilvl="4">
      <w:start w:val="1"/>
      <w:numFmt w:val="lowerLetter"/>
      <w:lvlText w:val="%5."/>
      <w:lvlJc w:val="left"/>
      <w:pPr>
        <w:tabs>
          <w:tab w:val="num" w:pos="2726"/>
        </w:tabs>
        <w:ind w:left="2726" w:hanging="360"/>
      </w:pPr>
    </w:lvl>
    <w:lvl w:ilvl="5">
      <w:start w:val="1"/>
      <w:numFmt w:val="lowerLetter"/>
      <w:lvlText w:val="%6."/>
      <w:lvlJc w:val="left"/>
      <w:pPr>
        <w:tabs>
          <w:tab w:val="num" w:pos="3086"/>
        </w:tabs>
        <w:ind w:left="3086" w:hanging="360"/>
      </w:pPr>
    </w:lvl>
    <w:lvl w:ilvl="6">
      <w:start w:val="1"/>
      <w:numFmt w:val="lowerLetter"/>
      <w:lvlText w:val="%7."/>
      <w:lvlJc w:val="left"/>
      <w:pPr>
        <w:tabs>
          <w:tab w:val="num" w:pos="3446"/>
        </w:tabs>
        <w:ind w:left="3446" w:hanging="360"/>
      </w:pPr>
    </w:lvl>
    <w:lvl w:ilvl="7">
      <w:start w:val="1"/>
      <w:numFmt w:val="lowerLetter"/>
      <w:lvlText w:val="%8."/>
      <w:lvlJc w:val="left"/>
      <w:pPr>
        <w:tabs>
          <w:tab w:val="num" w:pos="3806"/>
        </w:tabs>
        <w:ind w:left="3806" w:hanging="360"/>
      </w:pPr>
    </w:lvl>
    <w:lvl w:ilvl="8">
      <w:start w:val="1"/>
      <w:numFmt w:val="lowerLetter"/>
      <w:lvlText w:val="%9."/>
      <w:lvlJc w:val="left"/>
      <w:pPr>
        <w:tabs>
          <w:tab w:val="num" w:pos="4166"/>
        </w:tabs>
        <w:ind w:left="4166" w:hanging="360"/>
      </w:pPr>
    </w:lvl>
  </w:abstractNum>
  <w:abstractNum w:abstractNumId="13">
    <w:nsid w:val="00000017"/>
    <w:multiLevelType w:val="multilevel"/>
    <w:tmpl w:val="498E1E4C"/>
    <w:lvl w:ilvl="0">
      <w:start w:val="1"/>
      <w:numFmt w:val="bullet"/>
      <w:lvlText w:val=""/>
      <w:lvlJc w:val="left"/>
      <w:pPr>
        <w:tabs>
          <w:tab w:val="num" w:pos="2136"/>
        </w:tabs>
        <w:ind w:left="2136" w:hanging="360"/>
      </w:pPr>
      <w:rPr>
        <w:rFonts w:ascii="Symbol" w:hAnsi="Symbol" w:hint="default"/>
      </w:rPr>
    </w:lvl>
    <w:lvl w:ilvl="1">
      <w:start w:val="1"/>
      <w:numFmt w:val="lowerLetter"/>
      <w:lvlText w:val="%2."/>
      <w:lvlJc w:val="left"/>
      <w:pPr>
        <w:tabs>
          <w:tab w:val="num" w:pos="2496"/>
        </w:tabs>
        <w:ind w:left="2496" w:hanging="360"/>
      </w:pPr>
    </w:lvl>
    <w:lvl w:ilvl="2">
      <w:start w:val="1"/>
      <w:numFmt w:val="lowerLetter"/>
      <w:lvlText w:val="%3."/>
      <w:lvlJc w:val="left"/>
      <w:pPr>
        <w:tabs>
          <w:tab w:val="num" w:pos="2856"/>
        </w:tabs>
        <w:ind w:left="2856" w:hanging="360"/>
      </w:pPr>
    </w:lvl>
    <w:lvl w:ilvl="3">
      <w:start w:val="1"/>
      <w:numFmt w:val="lowerLetter"/>
      <w:lvlText w:val="%4."/>
      <w:lvlJc w:val="left"/>
      <w:pPr>
        <w:tabs>
          <w:tab w:val="num" w:pos="3216"/>
        </w:tabs>
        <w:ind w:left="3216" w:hanging="360"/>
      </w:pPr>
    </w:lvl>
    <w:lvl w:ilvl="4">
      <w:start w:val="1"/>
      <w:numFmt w:val="lowerLetter"/>
      <w:lvlText w:val="%5."/>
      <w:lvlJc w:val="left"/>
      <w:pPr>
        <w:tabs>
          <w:tab w:val="num" w:pos="3576"/>
        </w:tabs>
        <w:ind w:left="3576" w:hanging="360"/>
      </w:pPr>
    </w:lvl>
    <w:lvl w:ilvl="5">
      <w:start w:val="1"/>
      <w:numFmt w:val="lowerLetter"/>
      <w:lvlText w:val="%6."/>
      <w:lvlJc w:val="left"/>
      <w:pPr>
        <w:tabs>
          <w:tab w:val="num" w:pos="3936"/>
        </w:tabs>
        <w:ind w:left="3936" w:hanging="360"/>
      </w:pPr>
    </w:lvl>
    <w:lvl w:ilvl="6">
      <w:start w:val="1"/>
      <w:numFmt w:val="lowerLetter"/>
      <w:lvlText w:val="%7."/>
      <w:lvlJc w:val="left"/>
      <w:pPr>
        <w:tabs>
          <w:tab w:val="num" w:pos="4296"/>
        </w:tabs>
        <w:ind w:left="4296" w:hanging="360"/>
      </w:pPr>
    </w:lvl>
    <w:lvl w:ilvl="7">
      <w:start w:val="1"/>
      <w:numFmt w:val="lowerLetter"/>
      <w:lvlText w:val="%8."/>
      <w:lvlJc w:val="left"/>
      <w:pPr>
        <w:tabs>
          <w:tab w:val="num" w:pos="4656"/>
        </w:tabs>
        <w:ind w:left="4656" w:hanging="360"/>
      </w:pPr>
    </w:lvl>
    <w:lvl w:ilvl="8">
      <w:start w:val="1"/>
      <w:numFmt w:val="lowerLetter"/>
      <w:lvlText w:val="%9."/>
      <w:lvlJc w:val="left"/>
      <w:pPr>
        <w:tabs>
          <w:tab w:val="num" w:pos="5016"/>
        </w:tabs>
        <w:ind w:left="5016" w:hanging="360"/>
      </w:pPr>
    </w:lvl>
  </w:abstractNum>
  <w:abstractNum w:abstractNumId="14">
    <w:nsid w:val="00000018"/>
    <w:multiLevelType w:val="multilevel"/>
    <w:tmpl w:val="498E1E4C"/>
    <w:lvl w:ilvl="0">
      <w:start w:val="1"/>
      <w:numFmt w:val="bullet"/>
      <w:lvlText w:val=""/>
      <w:lvlJc w:val="left"/>
      <w:pPr>
        <w:tabs>
          <w:tab w:val="num" w:pos="2484"/>
        </w:tabs>
        <w:ind w:left="2484" w:hanging="360"/>
      </w:pPr>
      <w:rPr>
        <w:rFonts w:ascii="Symbol" w:hAnsi="Symbol" w:hint="default"/>
      </w:rPr>
    </w:lvl>
    <w:lvl w:ilvl="1">
      <w:start w:val="1"/>
      <w:numFmt w:val="lowerLetter"/>
      <w:lvlText w:val="%2."/>
      <w:lvlJc w:val="left"/>
      <w:pPr>
        <w:tabs>
          <w:tab w:val="num" w:pos="2844"/>
        </w:tabs>
        <w:ind w:left="2844" w:hanging="360"/>
      </w:pPr>
    </w:lvl>
    <w:lvl w:ilvl="2">
      <w:start w:val="1"/>
      <w:numFmt w:val="lowerLetter"/>
      <w:lvlText w:val="%3."/>
      <w:lvlJc w:val="left"/>
      <w:pPr>
        <w:tabs>
          <w:tab w:val="num" w:pos="3204"/>
        </w:tabs>
        <w:ind w:left="3204" w:hanging="360"/>
      </w:pPr>
    </w:lvl>
    <w:lvl w:ilvl="3">
      <w:start w:val="1"/>
      <w:numFmt w:val="lowerLetter"/>
      <w:lvlText w:val="%4."/>
      <w:lvlJc w:val="left"/>
      <w:pPr>
        <w:tabs>
          <w:tab w:val="num" w:pos="3564"/>
        </w:tabs>
        <w:ind w:left="3564" w:hanging="360"/>
      </w:pPr>
    </w:lvl>
    <w:lvl w:ilvl="4">
      <w:start w:val="1"/>
      <w:numFmt w:val="lowerLetter"/>
      <w:lvlText w:val="%5."/>
      <w:lvlJc w:val="left"/>
      <w:pPr>
        <w:tabs>
          <w:tab w:val="num" w:pos="3924"/>
        </w:tabs>
        <w:ind w:left="3924" w:hanging="360"/>
      </w:pPr>
    </w:lvl>
    <w:lvl w:ilvl="5">
      <w:start w:val="1"/>
      <w:numFmt w:val="lowerLetter"/>
      <w:lvlText w:val="%6."/>
      <w:lvlJc w:val="left"/>
      <w:pPr>
        <w:tabs>
          <w:tab w:val="num" w:pos="4284"/>
        </w:tabs>
        <w:ind w:left="4284" w:hanging="360"/>
      </w:pPr>
    </w:lvl>
    <w:lvl w:ilvl="6">
      <w:start w:val="1"/>
      <w:numFmt w:val="lowerLetter"/>
      <w:lvlText w:val="%7."/>
      <w:lvlJc w:val="left"/>
      <w:pPr>
        <w:tabs>
          <w:tab w:val="num" w:pos="4644"/>
        </w:tabs>
        <w:ind w:left="4644" w:hanging="360"/>
      </w:pPr>
    </w:lvl>
    <w:lvl w:ilvl="7">
      <w:start w:val="1"/>
      <w:numFmt w:val="lowerLetter"/>
      <w:lvlText w:val="%8."/>
      <w:lvlJc w:val="left"/>
      <w:pPr>
        <w:tabs>
          <w:tab w:val="num" w:pos="5004"/>
        </w:tabs>
        <w:ind w:left="5004" w:hanging="360"/>
      </w:pPr>
    </w:lvl>
    <w:lvl w:ilvl="8">
      <w:start w:val="1"/>
      <w:numFmt w:val="lowerLetter"/>
      <w:lvlText w:val="%9."/>
      <w:lvlJc w:val="left"/>
      <w:pPr>
        <w:tabs>
          <w:tab w:val="num" w:pos="5364"/>
        </w:tabs>
        <w:ind w:left="5364" w:hanging="360"/>
      </w:pPr>
    </w:lvl>
  </w:abstractNum>
  <w:abstractNum w:abstractNumId="15">
    <w:nsid w:val="00000019"/>
    <w:multiLevelType w:val="multilevel"/>
    <w:tmpl w:val="00000019"/>
    <w:name w:val="WW8Num2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6">
    <w:nsid w:val="0000001A"/>
    <w:multiLevelType w:val="multilevel"/>
    <w:tmpl w:val="0000001A"/>
    <w:name w:val="WW8Num2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7">
    <w:nsid w:val="0000001B"/>
    <w:multiLevelType w:val="multilevel"/>
    <w:tmpl w:val="0000001B"/>
    <w:name w:val="WW8Num27"/>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8">
    <w:nsid w:val="00043726"/>
    <w:multiLevelType w:val="multilevel"/>
    <w:tmpl w:val="D49AC60A"/>
    <w:lvl w:ilvl="0">
      <w:start w:val="1"/>
      <w:numFmt w:val="bullet"/>
      <w:lvlText w:val=""/>
      <w:lvlJc w:val="left"/>
      <w:pPr>
        <w:tabs>
          <w:tab w:val="num" w:pos="2484"/>
        </w:tabs>
        <w:ind w:left="2484" w:hanging="360"/>
      </w:pPr>
      <w:rPr>
        <w:rFonts w:ascii="Symbol" w:hAnsi="Symbol" w:hint="default"/>
      </w:rPr>
    </w:lvl>
    <w:lvl w:ilvl="1">
      <w:start w:val="1"/>
      <w:numFmt w:val="bullet"/>
      <w:lvlText w:val=""/>
      <w:lvlJc w:val="left"/>
      <w:pPr>
        <w:tabs>
          <w:tab w:val="num" w:pos="2844"/>
        </w:tabs>
        <w:ind w:left="2844" w:hanging="360"/>
      </w:pPr>
      <w:rPr>
        <w:rFonts w:ascii="Symbol" w:hAnsi="Symbol" w:cs="Symbol"/>
      </w:rPr>
    </w:lvl>
    <w:lvl w:ilvl="2">
      <w:start w:val="1"/>
      <w:numFmt w:val="bullet"/>
      <w:lvlText w:val=""/>
      <w:lvlJc w:val="left"/>
      <w:pPr>
        <w:tabs>
          <w:tab w:val="num" w:pos="3204"/>
        </w:tabs>
        <w:ind w:left="3204" w:hanging="360"/>
      </w:pPr>
      <w:rPr>
        <w:rFonts w:ascii="Symbol" w:hAnsi="Symbol" w:cs="Symbol"/>
      </w:rPr>
    </w:lvl>
    <w:lvl w:ilvl="3">
      <w:start w:val="1"/>
      <w:numFmt w:val="bullet"/>
      <w:lvlText w:val=""/>
      <w:lvlJc w:val="left"/>
      <w:pPr>
        <w:tabs>
          <w:tab w:val="num" w:pos="3564"/>
        </w:tabs>
        <w:ind w:left="3564" w:hanging="360"/>
      </w:pPr>
      <w:rPr>
        <w:rFonts w:ascii="Symbol" w:hAnsi="Symbol" w:cs="Symbol"/>
      </w:rPr>
    </w:lvl>
    <w:lvl w:ilvl="4">
      <w:start w:val="1"/>
      <w:numFmt w:val="bullet"/>
      <w:lvlText w:val=""/>
      <w:lvlJc w:val="left"/>
      <w:pPr>
        <w:tabs>
          <w:tab w:val="num" w:pos="3924"/>
        </w:tabs>
        <w:ind w:left="3924" w:hanging="360"/>
      </w:pPr>
      <w:rPr>
        <w:rFonts w:ascii="Symbol" w:hAnsi="Symbol" w:cs="Symbol"/>
      </w:rPr>
    </w:lvl>
    <w:lvl w:ilvl="5">
      <w:start w:val="1"/>
      <w:numFmt w:val="bullet"/>
      <w:lvlText w:val=""/>
      <w:lvlJc w:val="left"/>
      <w:pPr>
        <w:tabs>
          <w:tab w:val="num" w:pos="4284"/>
        </w:tabs>
        <w:ind w:left="4284" w:hanging="360"/>
      </w:pPr>
      <w:rPr>
        <w:rFonts w:ascii="Symbol" w:hAnsi="Symbol" w:cs="Symbol"/>
      </w:rPr>
    </w:lvl>
    <w:lvl w:ilvl="6">
      <w:start w:val="1"/>
      <w:numFmt w:val="bullet"/>
      <w:lvlText w:val=""/>
      <w:lvlJc w:val="left"/>
      <w:pPr>
        <w:tabs>
          <w:tab w:val="num" w:pos="4644"/>
        </w:tabs>
        <w:ind w:left="4644" w:hanging="360"/>
      </w:pPr>
      <w:rPr>
        <w:rFonts w:ascii="Symbol" w:hAnsi="Symbol" w:cs="Symbol"/>
      </w:rPr>
    </w:lvl>
    <w:lvl w:ilvl="7">
      <w:start w:val="1"/>
      <w:numFmt w:val="bullet"/>
      <w:lvlText w:val=""/>
      <w:lvlJc w:val="left"/>
      <w:pPr>
        <w:tabs>
          <w:tab w:val="num" w:pos="5004"/>
        </w:tabs>
        <w:ind w:left="5004" w:hanging="360"/>
      </w:pPr>
      <w:rPr>
        <w:rFonts w:ascii="Symbol" w:hAnsi="Symbol" w:cs="Symbol"/>
      </w:rPr>
    </w:lvl>
    <w:lvl w:ilvl="8">
      <w:start w:val="1"/>
      <w:numFmt w:val="bullet"/>
      <w:lvlText w:val=""/>
      <w:lvlJc w:val="left"/>
      <w:pPr>
        <w:tabs>
          <w:tab w:val="num" w:pos="5364"/>
        </w:tabs>
        <w:ind w:left="5364" w:hanging="360"/>
      </w:pPr>
      <w:rPr>
        <w:rFonts w:ascii="Symbol" w:hAnsi="Symbol" w:cs="Symbol"/>
      </w:rPr>
    </w:lvl>
  </w:abstractNum>
  <w:abstractNum w:abstractNumId="19">
    <w:nsid w:val="008E0130"/>
    <w:multiLevelType w:val="multilevel"/>
    <w:tmpl w:val="6936AA96"/>
    <w:lvl w:ilvl="0">
      <w:start w:val="1"/>
      <w:numFmt w:val="lowerLetter"/>
      <w:lvlText w:val="%1."/>
      <w:lvlJc w:val="left"/>
      <w:pPr>
        <w:tabs>
          <w:tab w:val="num" w:pos="1776"/>
        </w:tabs>
        <w:ind w:left="1776" w:hanging="360"/>
      </w:pPr>
    </w:lvl>
    <w:lvl w:ilvl="1">
      <w:start w:val="1"/>
      <w:numFmt w:val="lowerLetter"/>
      <w:lvlText w:val="%2."/>
      <w:lvlJc w:val="left"/>
      <w:pPr>
        <w:tabs>
          <w:tab w:val="num" w:pos="2136"/>
        </w:tabs>
        <w:ind w:left="2136" w:hanging="360"/>
      </w:pPr>
    </w:lvl>
    <w:lvl w:ilvl="2">
      <w:start w:val="1"/>
      <w:numFmt w:val="lowerLetter"/>
      <w:lvlText w:val="%3."/>
      <w:lvlJc w:val="left"/>
      <w:pPr>
        <w:tabs>
          <w:tab w:val="num" w:pos="2496"/>
        </w:tabs>
        <w:ind w:left="2496" w:hanging="360"/>
      </w:pPr>
    </w:lvl>
    <w:lvl w:ilvl="3">
      <w:start w:val="1"/>
      <w:numFmt w:val="lowerLetter"/>
      <w:lvlText w:val="%4."/>
      <w:lvlJc w:val="left"/>
      <w:pPr>
        <w:tabs>
          <w:tab w:val="num" w:pos="2856"/>
        </w:tabs>
        <w:ind w:left="2856" w:hanging="360"/>
      </w:pPr>
    </w:lvl>
    <w:lvl w:ilvl="4">
      <w:start w:val="1"/>
      <w:numFmt w:val="lowerLetter"/>
      <w:lvlText w:val="%5."/>
      <w:lvlJc w:val="left"/>
      <w:pPr>
        <w:tabs>
          <w:tab w:val="num" w:pos="3216"/>
        </w:tabs>
        <w:ind w:left="3216" w:hanging="360"/>
      </w:pPr>
    </w:lvl>
    <w:lvl w:ilvl="5">
      <w:start w:val="1"/>
      <w:numFmt w:val="lowerLetter"/>
      <w:lvlText w:val="%6."/>
      <w:lvlJc w:val="left"/>
      <w:pPr>
        <w:tabs>
          <w:tab w:val="num" w:pos="3576"/>
        </w:tabs>
        <w:ind w:left="3576" w:hanging="360"/>
      </w:pPr>
    </w:lvl>
    <w:lvl w:ilvl="6">
      <w:start w:val="1"/>
      <w:numFmt w:val="lowerLetter"/>
      <w:lvlText w:val="%7."/>
      <w:lvlJc w:val="left"/>
      <w:pPr>
        <w:tabs>
          <w:tab w:val="num" w:pos="3936"/>
        </w:tabs>
        <w:ind w:left="3936" w:hanging="360"/>
      </w:pPr>
    </w:lvl>
    <w:lvl w:ilvl="7">
      <w:start w:val="1"/>
      <w:numFmt w:val="lowerLetter"/>
      <w:lvlText w:val="%8."/>
      <w:lvlJc w:val="left"/>
      <w:pPr>
        <w:tabs>
          <w:tab w:val="num" w:pos="4296"/>
        </w:tabs>
        <w:ind w:left="4296" w:hanging="360"/>
      </w:pPr>
    </w:lvl>
    <w:lvl w:ilvl="8">
      <w:start w:val="1"/>
      <w:numFmt w:val="lowerLetter"/>
      <w:lvlText w:val="%9."/>
      <w:lvlJc w:val="left"/>
      <w:pPr>
        <w:tabs>
          <w:tab w:val="num" w:pos="4656"/>
        </w:tabs>
        <w:ind w:left="4656" w:hanging="360"/>
      </w:pPr>
    </w:lvl>
  </w:abstractNum>
  <w:abstractNum w:abstractNumId="20">
    <w:nsid w:val="01E6756B"/>
    <w:multiLevelType w:val="multilevel"/>
    <w:tmpl w:val="B24478F6"/>
    <w:lvl w:ilvl="0">
      <w:start w:val="1"/>
      <w:numFmt w:val="bullet"/>
      <w:lvlText w:val=""/>
      <w:lvlJc w:val="left"/>
      <w:pPr>
        <w:tabs>
          <w:tab w:val="num" w:pos="2484"/>
        </w:tabs>
        <w:ind w:left="2484" w:hanging="360"/>
      </w:pPr>
      <w:rPr>
        <w:rFonts w:ascii="Symbol" w:hAnsi="Symbol" w:hint="default"/>
      </w:rPr>
    </w:lvl>
    <w:lvl w:ilvl="1">
      <w:start w:val="1"/>
      <w:numFmt w:val="lowerLetter"/>
      <w:lvlText w:val="%2."/>
      <w:lvlJc w:val="left"/>
      <w:pPr>
        <w:tabs>
          <w:tab w:val="num" w:pos="2844"/>
        </w:tabs>
        <w:ind w:left="2844" w:hanging="360"/>
      </w:pPr>
    </w:lvl>
    <w:lvl w:ilvl="2">
      <w:start w:val="1"/>
      <w:numFmt w:val="lowerLetter"/>
      <w:lvlText w:val="%3."/>
      <w:lvlJc w:val="left"/>
      <w:pPr>
        <w:tabs>
          <w:tab w:val="num" w:pos="3204"/>
        </w:tabs>
        <w:ind w:left="3204" w:hanging="360"/>
      </w:pPr>
    </w:lvl>
    <w:lvl w:ilvl="3">
      <w:start w:val="1"/>
      <w:numFmt w:val="lowerLetter"/>
      <w:lvlText w:val="%4."/>
      <w:lvlJc w:val="left"/>
      <w:pPr>
        <w:tabs>
          <w:tab w:val="num" w:pos="3564"/>
        </w:tabs>
        <w:ind w:left="3564" w:hanging="360"/>
      </w:pPr>
    </w:lvl>
    <w:lvl w:ilvl="4">
      <w:start w:val="1"/>
      <w:numFmt w:val="lowerLetter"/>
      <w:lvlText w:val="%5."/>
      <w:lvlJc w:val="left"/>
      <w:pPr>
        <w:tabs>
          <w:tab w:val="num" w:pos="3924"/>
        </w:tabs>
        <w:ind w:left="3924" w:hanging="360"/>
      </w:pPr>
    </w:lvl>
    <w:lvl w:ilvl="5">
      <w:start w:val="1"/>
      <w:numFmt w:val="lowerLetter"/>
      <w:lvlText w:val="%6."/>
      <w:lvlJc w:val="left"/>
      <w:pPr>
        <w:tabs>
          <w:tab w:val="num" w:pos="4284"/>
        </w:tabs>
        <w:ind w:left="4284" w:hanging="360"/>
      </w:pPr>
    </w:lvl>
    <w:lvl w:ilvl="6">
      <w:start w:val="1"/>
      <w:numFmt w:val="lowerLetter"/>
      <w:lvlText w:val="%7."/>
      <w:lvlJc w:val="left"/>
      <w:pPr>
        <w:tabs>
          <w:tab w:val="num" w:pos="4644"/>
        </w:tabs>
        <w:ind w:left="4644" w:hanging="360"/>
      </w:pPr>
    </w:lvl>
    <w:lvl w:ilvl="7">
      <w:start w:val="1"/>
      <w:numFmt w:val="lowerLetter"/>
      <w:lvlText w:val="%8."/>
      <w:lvlJc w:val="left"/>
      <w:pPr>
        <w:tabs>
          <w:tab w:val="num" w:pos="5004"/>
        </w:tabs>
        <w:ind w:left="5004" w:hanging="360"/>
      </w:pPr>
    </w:lvl>
    <w:lvl w:ilvl="8">
      <w:start w:val="1"/>
      <w:numFmt w:val="lowerLetter"/>
      <w:lvlText w:val="%9."/>
      <w:lvlJc w:val="left"/>
      <w:pPr>
        <w:tabs>
          <w:tab w:val="num" w:pos="5364"/>
        </w:tabs>
        <w:ind w:left="5364" w:hanging="360"/>
      </w:pPr>
    </w:lvl>
  </w:abstractNum>
  <w:abstractNum w:abstractNumId="21">
    <w:nsid w:val="02D83AF1"/>
    <w:multiLevelType w:val="hybridMultilevel"/>
    <w:tmpl w:val="FE78F2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03F32479"/>
    <w:multiLevelType w:val="multilevel"/>
    <w:tmpl w:val="D3B42A18"/>
    <w:lvl w:ilvl="0">
      <w:start w:val="1"/>
      <w:numFmt w:val="bullet"/>
      <w:lvlText w:val=""/>
      <w:lvlJc w:val="left"/>
      <w:pPr>
        <w:tabs>
          <w:tab w:val="num" w:pos="1494"/>
        </w:tabs>
        <w:ind w:left="1494" w:hanging="360"/>
      </w:pPr>
      <w:rPr>
        <w:rFonts w:ascii="Symbol" w:hAnsi="Symbol" w:hint="default"/>
      </w:rPr>
    </w:lvl>
    <w:lvl w:ilvl="1">
      <w:start w:val="1"/>
      <w:numFmt w:val="lowerLetter"/>
      <w:lvlText w:val="%2."/>
      <w:lvlJc w:val="left"/>
      <w:pPr>
        <w:tabs>
          <w:tab w:val="num" w:pos="1854"/>
        </w:tabs>
        <w:ind w:left="1854" w:hanging="360"/>
      </w:pPr>
    </w:lvl>
    <w:lvl w:ilvl="2">
      <w:start w:val="1"/>
      <w:numFmt w:val="lowerLetter"/>
      <w:lvlText w:val="%3."/>
      <w:lvlJc w:val="left"/>
      <w:pPr>
        <w:tabs>
          <w:tab w:val="num" w:pos="2214"/>
        </w:tabs>
        <w:ind w:left="2214" w:hanging="360"/>
      </w:pPr>
    </w:lvl>
    <w:lvl w:ilvl="3">
      <w:start w:val="1"/>
      <w:numFmt w:val="lowerLetter"/>
      <w:lvlText w:val="%4."/>
      <w:lvlJc w:val="left"/>
      <w:pPr>
        <w:tabs>
          <w:tab w:val="num" w:pos="2574"/>
        </w:tabs>
        <w:ind w:left="2574" w:hanging="360"/>
      </w:pPr>
    </w:lvl>
    <w:lvl w:ilvl="4">
      <w:start w:val="1"/>
      <w:numFmt w:val="lowerLetter"/>
      <w:lvlText w:val="%5."/>
      <w:lvlJc w:val="left"/>
      <w:pPr>
        <w:tabs>
          <w:tab w:val="num" w:pos="2934"/>
        </w:tabs>
        <w:ind w:left="2934" w:hanging="360"/>
      </w:pPr>
    </w:lvl>
    <w:lvl w:ilvl="5">
      <w:start w:val="1"/>
      <w:numFmt w:val="lowerLetter"/>
      <w:lvlText w:val="%6."/>
      <w:lvlJc w:val="left"/>
      <w:pPr>
        <w:tabs>
          <w:tab w:val="num" w:pos="3294"/>
        </w:tabs>
        <w:ind w:left="3294" w:hanging="360"/>
      </w:pPr>
    </w:lvl>
    <w:lvl w:ilvl="6">
      <w:start w:val="1"/>
      <w:numFmt w:val="lowerLetter"/>
      <w:lvlText w:val="%7."/>
      <w:lvlJc w:val="left"/>
      <w:pPr>
        <w:tabs>
          <w:tab w:val="num" w:pos="3654"/>
        </w:tabs>
        <w:ind w:left="3654" w:hanging="360"/>
      </w:pPr>
    </w:lvl>
    <w:lvl w:ilvl="7">
      <w:start w:val="1"/>
      <w:numFmt w:val="lowerLetter"/>
      <w:lvlText w:val="%8."/>
      <w:lvlJc w:val="left"/>
      <w:pPr>
        <w:tabs>
          <w:tab w:val="num" w:pos="4014"/>
        </w:tabs>
        <w:ind w:left="4014" w:hanging="360"/>
      </w:pPr>
    </w:lvl>
    <w:lvl w:ilvl="8">
      <w:start w:val="1"/>
      <w:numFmt w:val="lowerLetter"/>
      <w:lvlText w:val="%9."/>
      <w:lvlJc w:val="left"/>
      <w:pPr>
        <w:tabs>
          <w:tab w:val="num" w:pos="4374"/>
        </w:tabs>
        <w:ind w:left="4374" w:hanging="360"/>
      </w:pPr>
    </w:lvl>
  </w:abstractNum>
  <w:abstractNum w:abstractNumId="23">
    <w:nsid w:val="04DA48CE"/>
    <w:multiLevelType w:val="hybridMultilevel"/>
    <w:tmpl w:val="694AD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05FA71AF"/>
    <w:multiLevelType w:val="multilevel"/>
    <w:tmpl w:val="3D203F96"/>
    <w:lvl w:ilvl="0">
      <w:start w:val="1"/>
      <w:numFmt w:val="bullet"/>
      <w:lvlText w:val=""/>
      <w:lvlJc w:val="left"/>
      <w:pPr>
        <w:tabs>
          <w:tab w:val="num" w:pos="2214"/>
        </w:tabs>
        <w:ind w:left="2214" w:hanging="360"/>
      </w:pPr>
      <w:rPr>
        <w:rFonts w:ascii="Symbol" w:hAnsi="Symbol" w:hint="default"/>
      </w:rPr>
    </w:lvl>
    <w:lvl w:ilvl="1">
      <w:start w:val="1"/>
      <w:numFmt w:val="lowerLetter"/>
      <w:lvlText w:val="%2."/>
      <w:lvlJc w:val="left"/>
      <w:pPr>
        <w:tabs>
          <w:tab w:val="num" w:pos="2574"/>
        </w:tabs>
        <w:ind w:left="2574" w:hanging="360"/>
      </w:pPr>
    </w:lvl>
    <w:lvl w:ilvl="2">
      <w:start w:val="1"/>
      <w:numFmt w:val="lowerLetter"/>
      <w:lvlText w:val="%3."/>
      <w:lvlJc w:val="left"/>
      <w:pPr>
        <w:tabs>
          <w:tab w:val="num" w:pos="2934"/>
        </w:tabs>
        <w:ind w:left="2934" w:hanging="360"/>
      </w:pPr>
    </w:lvl>
    <w:lvl w:ilvl="3">
      <w:start w:val="1"/>
      <w:numFmt w:val="lowerLetter"/>
      <w:lvlText w:val="%4."/>
      <w:lvlJc w:val="left"/>
      <w:pPr>
        <w:tabs>
          <w:tab w:val="num" w:pos="3294"/>
        </w:tabs>
        <w:ind w:left="3294" w:hanging="360"/>
      </w:pPr>
    </w:lvl>
    <w:lvl w:ilvl="4">
      <w:start w:val="1"/>
      <w:numFmt w:val="lowerLetter"/>
      <w:lvlText w:val="%5."/>
      <w:lvlJc w:val="left"/>
      <w:pPr>
        <w:tabs>
          <w:tab w:val="num" w:pos="3654"/>
        </w:tabs>
        <w:ind w:left="3654" w:hanging="360"/>
      </w:pPr>
    </w:lvl>
    <w:lvl w:ilvl="5">
      <w:start w:val="1"/>
      <w:numFmt w:val="lowerLetter"/>
      <w:lvlText w:val="%6."/>
      <w:lvlJc w:val="left"/>
      <w:pPr>
        <w:tabs>
          <w:tab w:val="num" w:pos="4014"/>
        </w:tabs>
        <w:ind w:left="4014" w:hanging="360"/>
      </w:pPr>
    </w:lvl>
    <w:lvl w:ilvl="6">
      <w:start w:val="1"/>
      <w:numFmt w:val="lowerLetter"/>
      <w:lvlText w:val="%7."/>
      <w:lvlJc w:val="left"/>
      <w:pPr>
        <w:tabs>
          <w:tab w:val="num" w:pos="4374"/>
        </w:tabs>
        <w:ind w:left="4374" w:hanging="360"/>
      </w:pPr>
    </w:lvl>
    <w:lvl w:ilvl="7">
      <w:start w:val="1"/>
      <w:numFmt w:val="lowerLetter"/>
      <w:lvlText w:val="%8."/>
      <w:lvlJc w:val="left"/>
      <w:pPr>
        <w:tabs>
          <w:tab w:val="num" w:pos="4734"/>
        </w:tabs>
        <w:ind w:left="4734" w:hanging="360"/>
      </w:pPr>
    </w:lvl>
    <w:lvl w:ilvl="8">
      <w:start w:val="1"/>
      <w:numFmt w:val="lowerLetter"/>
      <w:lvlText w:val="%9."/>
      <w:lvlJc w:val="left"/>
      <w:pPr>
        <w:tabs>
          <w:tab w:val="num" w:pos="5094"/>
        </w:tabs>
        <w:ind w:left="5094" w:hanging="360"/>
      </w:pPr>
    </w:lvl>
  </w:abstractNum>
  <w:abstractNum w:abstractNumId="25">
    <w:nsid w:val="07365EC1"/>
    <w:multiLevelType w:val="hybridMultilevel"/>
    <w:tmpl w:val="C67C35C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075D31A2"/>
    <w:multiLevelType w:val="hybridMultilevel"/>
    <w:tmpl w:val="84F06DBC"/>
    <w:lvl w:ilvl="0" w:tplc="0FFEC8E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07A278C8"/>
    <w:multiLevelType w:val="hybridMultilevel"/>
    <w:tmpl w:val="CAF243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08FC6485"/>
    <w:multiLevelType w:val="hybridMultilevel"/>
    <w:tmpl w:val="405804AA"/>
    <w:lvl w:ilvl="0" w:tplc="A32A0708">
      <w:start w:val="1"/>
      <w:numFmt w:val="bullet"/>
      <w:lvlText w:val="-"/>
      <w:lvlJc w:val="left"/>
      <w:pPr>
        <w:ind w:left="1854" w:hanging="360"/>
      </w:pPr>
      <w:rPr>
        <w:rFonts w:ascii="Arial" w:hAnsi="Aria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9">
    <w:nsid w:val="102D4391"/>
    <w:multiLevelType w:val="multilevel"/>
    <w:tmpl w:val="9C18E52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0">
    <w:nsid w:val="109C532D"/>
    <w:multiLevelType w:val="hybridMultilevel"/>
    <w:tmpl w:val="42201DCE"/>
    <w:lvl w:ilvl="0" w:tplc="A32A0708">
      <w:start w:val="1"/>
      <w:numFmt w:val="bullet"/>
      <w:lvlText w:val="-"/>
      <w:lvlJc w:val="left"/>
      <w:pPr>
        <w:ind w:left="1854" w:hanging="360"/>
      </w:pPr>
      <w:rPr>
        <w:rFonts w:ascii="Arial" w:hAnsi="Aria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1">
    <w:nsid w:val="10B80F12"/>
    <w:multiLevelType w:val="hybridMultilevel"/>
    <w:tmpl w:val="DAE89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249264E"/>
    <w:multiLevelType w:val="multilevel"/>
    <w:tmpl w:val="4A9A5DCC"/>
    <w:lvl w:ilvl="0">
      <w:start w:val="1"/>
      <w:numFmt w:val="bullet"/>
      <w:lvlText w:val=""/>
      <w:lvlJc w:val="left"/>
      <w:pPr>
        <w:tabs>
          <w:tab w:val="num" w:pos="1494"/>
        </w:tabs>
        <w:ind w:left="1494" w:hanging="360"/>
      </w:pPr>
      <w:rPr>
        <w:rFonts w:ascii="Symbol" w:hAnsi="Symbol" w:hint="default"/>
      </w:rPr>
    </w:lvl>
    <w:lvl w:ilvl="1">
      <w:start w:val="1"/>
      <w:numFmt w:val="lowerLetter"/>
      <w:lvlText w:val="%2."/>
      <w:lvlJc w:val="left"/>
      <w:pPr>
        <w:tabs>
          <w:tab w:val="num" w:pos="1854"/>
        </w:tabs>
        <w:ind w:left="1854" w:hanging="360"/>
      </w:pPr>
    </w:lvl>
    <w:lvl w:ilvl="2">
      <w:start w:val="1"/>
      <w:numFmt w:val="lowerLetter"/>
      <w:lvlText w:val="%3."/>
      <w:lvlJc w:val="left"/>
      <w:pPr>
        <w:tabs>
          <w:tab w:val="num" w:pos="2214"/>
        </w:tabs>
        <w:ind w:left="2214" w:hanging="360"/>
      </w:pPr>
    </w:lvl>
    <w:lvl w:ilvl="3">
      <w:start w:val="1"/>
      <w:numFmt w:val="lowerLetter"/>
      <w:lvlText w:val="%4."/>
      <w:lvlJc w:val="left"/>
      <w:pPr>
        <w:tabs>
          <w:tab w:val="num" w:pos="2574"/>
        </w:tabs>
        <w:ind w:left="2574" w:hanging="360"/>
      </w:pPr>
    </w:lvl>
    <w:lvl w:ilvl="4">
      <w:start w:val="1"/>
      <w:numFmt w:val="lowerLetter"/>
      <w:lvlText w:val="%5."/>
      <w:lvlJc w:val="left"/>
      <w:pPr>
        <w:tabs>
          <w:tab w:val="num" w:pos="2934"/>
        </w:tabs>
        <w:ind w:left="2934" w:hanging="360"/>
      </w:pPr>
    </w:lvl>
    <w:lvl w:ilvl="5">
      <w:start w:val="1"/>
      <w:numFmt w:val="lowerLetter"/>
      <w:lvlText w:val="%6."/>
      <w:lvlJc w:val="left"/>
      <w:pPr>
        <w:tabs>
          <w:tab w:val="num" w:pos="3294"/>
        </w:tabs>
        <w:ind w:left="3294" w:hanging="360"/>
      </w:pPr>
    </w:lvl>
    <w:lvl w:ilvl="6">
      <w:start w:val="1"/>
      <w:numFmt w:val="lowerLetter"/>
      <w:lvlText w:val="%7."/>
      <w:lvlJc w:val="left"/>
      <w:pPr>
        <w:tabs>
          <w:tab w:val="num" w:pos="3654"/>
        </w:tabs>
        <w:ind w:left="3654" w:hanging="360"/>
      </w:pPr>
    </w:lvl>
    <w:lvl w:ilvl="7">
      <w:start w:val="1"/>
      <w:numFmt w:val="lowerLetter"/>
      <w:lvlText w:val="%8."/>
      <w:lvlJc w:val="left"/>
      <w:pPr>
        <w:tabs>
          <w:tab w:val="num" w:pos="4014"/>
        </w:tabs>
        <w:ind w:left="4014" w:hanging="360"/>
      </w:pPr>
    </w:lvl>
    <w:lvl w:ilvl="8">
      <w:start w:val="1"/>
      <w:numFmt w:val="lowerLetter"/>
      <w:lvlText w:val="%9."/>
      <w:lvlJc w:val="left"/>
      <w:pPr>
        <w:tabs>
          <w:tab w:val="num" w:pos="4374"/>
        </w:tabs>
        <w:ind w:left="4374" w:hanging="360"/>
      </w:pPr>
    </w:lvl>
  </w:abstractNum>
  <w:abstractNum w:abstractNumId="33">
    <w:nsid w:val="159B0E74"/>
    <w:multiLevelType w:val="multilevel"/>
    <w:tmpl w:val="D49AC60A"/>
    <w:lvl w:ilvl="0">
      <w:start w:val="1"/>
      <w:numFmt w:val="bullet"/>
      <w:lvlText w:val=""/>
      <w:lvlJc w:val="left"/>
      <w:pPr>
        <w:tabs>
          <w:tab w:val="num" w:pos="2484"/>
        </w:tabs>
        <w:ind w:left="2484" w:hanging="360"/>
      </w:pPr>
      <w:rPr>
        <w:rFonts w:ascii="Symbol" w:hAnsi="Symbol" w:hint="default"/>
      </w:rPr>
    </w:lvl>
    <w:lvl w:ilvl="1">
      <w:start w:val="1"/>
      <w:numFmt w:val="bullet"/>
      <w:lvlText w:val=""/>
      <w:lvlJc w:val="left"/>
      <w:pPr>
        <w:tabs>
          <w:tab w:val="num" w:pos="2844"/>
        </w:tabs>
        <w:ind w:left="2844" w:hanging="360"/>
      </w:pPr>
      <w:rPr>
        <w:rFonts w:ascii="Symbol" w:hAnsi="Symbol" w:cs="Symbol"/>
      </w:rPr>
    </w:lvl>
    <w:lvl w:ilvl="2">
      <w:start w:val="1"/>
      <w:numFmt w:val="bullet"/>
      <w:lvlText w:val=""/>
      <w:lvlJc w:val="left"/>
      <w:pPr>
        <w:tabs>
          <w:tab w:val="num" w:pos="3204"/>
        </w:tabs>
        <w:ind w:left="3204" w:hanging="360"/>
      </w:pPr>
      <w:rPr>
        <w:rFonts w:ascii="Symbol" w:hAnsi="Symbol" w:cs="Symbol"/>
      </w:rPr>
    </w:lvl>
    <w:lvl w:ilvl="3">
      <w:start w:val="1"/>
      <w:numFmt w:val="bullet"/>
      <w:lvlText w:val=""/>
      <w:lvlJc w:val="left"/>
      <w:pPr>
        <w:tabs>
          <w:tab w:val="num" w:pos="3564"/>
        </w:tabs>
        <w:ind w:left="3564" w:hanging="360"/>
      </w:pPr>
      <w:rPr>
        <w:rFonts w:ascii="Symbol" w:hAnsi="Symbol" w:cs="Symbol"/>
      </w:rPr>
    </w:lvl>
    <w:lvl w:ilvl="4">
      <w:start w:val="1"/>
      <w:numFmt w:val="bullet"/>
      <w:lvlText w:val=""/>
      <w:lvlJc w:val="left"/>
      <w:pPr>
        <w:tabs>
          <w:tab w:val="num" w:pos="3924"/>
        </w:tabs>
        <w:ind w:left="3924" w:hanging="360"/>
      </w:pPr>
      <w:rPr>
        <w:rFonts w:ascii="Symbol" w:hAnsi="Symbol" w:cs="Symbol"/>
      </w:rPr>
    </w:lvl>
    <w:lvl w:ilvl="5">
      <w:start w:val="1"/>
      <w:numFmt w:val="bullet"/>
      <w:lvlText w:val=""/>
      <w:lvlJc w:val="left"/>
      <w:pPr>
        <w:tabs>
          <w:tab w:val="num" w:pos="4284"/>
        </w:tabs>
        <w:ind w:left="4284" w:hanging="360"/>
      </w:pPr>
      <w:rPr>
        <w:rFonts w:ascii="Symbol" w:hAnsi="Symbol" w:cs="Symbol"/>
      </w:rPr>
    </w:lvl>
    <w:lvl w:ilvl="6">
      <w:start w:val="1"/>
      <w:numFmt w:val="bullet"/>
      <w:lvlText w:val=""/>
      <w:lvlJc w:val="left"/>
      <w:pPr>
        <w:tabs>
          <w:tab w:val="num" w:pos="4644"/>
        </w:tabs>
        <w:ind w:left="4644" w:hanging="360"/>
      </w:pPr>
      <w:rPr>
        <w:rFonts w:ascii="Symbol" w:hAnsi="Symbol" w:cs="Symbol"/>
      </w:rPr>
    </w:lvl>
    <w:lvl w:ilvl="7">
      <w:start w:val="1"/>
      <w:numFmt w:val="bullet"/>
      <w:lvlText w:val=""/>
      <w:lvlJc w:val="left"/>
      <w:pPr>
        <w:tabs>
          <w:tab w:val="num" w:pos="5004"/>
        </w:tabs>
        <w:ind w:left="5004" w:hanging="360"/>
      </w:pPr>
      <w:rPr>
        <w:rFonts w:ascii="Symbol" w:hAnsi="Symbol" w:cs="Symbol"/>
      </w:rPr>
    </w:lvl>
    <w:lvl w:ilvl="8">
      <w:start w:val="1"/>
      <w:numFmt w:val="bullet"/>
      <w:lvlText w:val=""/>
      <w:lvlJc w:val="left"/>
      <w:pPr>
        <w:tabs>
          <w:tab w:val="num" w:pos="5364"/>
        </w:tabs>
        <w:ind w:left="5364" w:hanging="360"/>
      </w:pPr>
      <w:rPr>
        <w:rFonts w:ascii="Symbol" w:hAnsi="Symbol" w:cs="Symbol"/>
      </w:rPr>
    </w:lvl>
  </w:abstractNum>
  <w:abstractNum w:abstractNumId="34">
    <w:nsid w:val="160C087C"/>
    <w:multiLevelType w:val="hybridMultilevel"/>
    <w:tmpl w:val="6D68C69A"/>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5">
    <w:nsid w:val="18C75177"/>
    <w:multiLevelType w:val="multilevel"/>
    <w:tmpl w:val="EF123D40"/>
    <w:lvl w:ilvl="0">
      <w:start w:val="1"/>
      <w:numFmt w:val="bullet"/>
      <w:lvlText w:val=""/>
      <w:lvlJc w:val="left"/>
      <w:pPr>
        <w:tabs>
          <w:tab w:val="num" w:pos="1776"/>
        </w:tabs>
        <w:ind w:left="1776" w:hanging="360"/>
      </w:pPr>
      <w:rPr>
        <w:rFonts w:ascii="Symbol" w:hAnsi="Symbol" w:hint="default"/>
      </w:rPr>
    </w:lvl>
    <w:lvl w:ilvl="1">
      <w:start w:val="1"/>
      <w:numFmt w:val="lowerLetter"/>
      <w:lvlText w:val="%2."/>
      <w:lvlJc w:val="left"/>
      <w:pPr>
        <w:tabs>
          <w:tab w:val="num" w:pos="2136"/>
        </w:tabs>
        <w:ind w:left="2136" w:hanging="360"/>
      </w:pPr>
    </w:lvl>
    <w:lvl w:ilvl="2">
      <w:start w:val="1"/>
      <w:numFmt w:val="lowerLetter"/>
      <w:lvlText w:val="%3."/>
      <w:lvlJc w:val="left"/>
      <w:pPr>
        <w:tabs>
          <w:tab w:val="num" w:pos="2496"/>
        </w:tabs>
        <w:ind w:left="2496" w:hanging="360"/>
      </w:pPr>
    </w:lvl>
    <w:lvl w:ilvl="3">
      <w:start w:val="1"/>
      <w:numFmt w:val="lowerLetter"/>
      <w:lvlText w:val="%4."/>
      <w:lvlJc w:val="left"/>
      <w:pPr>
        <w:tabs>
          <w:tab w:val="num" w:pos="2856"/>
        </w:tabs>
        <w:ind w:left="2856" w:hanging="360"/>
      </w:pPr>
    </w:lvl>
    <w:lvl w:ilvl="4">
      <w:start w:val="1"/>
      <w:numFmt w:val="lowerLetter"/>
      <w:lvlText w:val="%5."/>
      <w:lvlJc w:val="left"/>
      <w:pPr>
        <w:tabs>
          <w:tab w:val="num" w:pos="3216"/>
        </w:tabs>
        <w:ind w:left="3216" w:hanging="360"/>
      </w:pPr>
    </w:lvl>
    <w:lvl w:ilvl="5">
      <w:start w:val="1"/>
      <w:numFmt w:val="lowerLetter"/>
      <w:lvlText w:val="%6."/>
      <w:lvlJc w:val="left"/>
      <w:pPr>
        <w:tabs>
          <w:tab w:val="num" w:pos="3576"/>
        </w:tabs>
        <w:ind w:left="3576" w:hanging="360"/>
      </w:pPr>
    </w:lvl>
    <w:lvl w:ilvl="6">
      <w:start w:val="1"/>
      <w:numFmt w:val="lowerLetter"/>
      <w:lvlText w:val="%7."/>
      <w:lvlJc w:val="left"/>
      <w:pPr>
        <w:tabs>
          <w:tab w:val="num" w:pos="3936"/>
        </w:tabs>
        <w:ind w:left="3936" w:hanging="360"/>
      </w:pPr>
    </w:lvl>
    <w:lvl w:ilvl="7">
      <w:start w:val="1"/>
      <w:numFmt w:val="lowerLetter"/>
      <w:lvlText w:val="%8."/>
      <w:lvlJc w:val="left"/>
      <w:pPr>
        <w:tabs>
          <w:tab w:val="num" w:pos="4296"/>
        </w:tabs>
        <w:ind w:left="4296" w:hanging="360"/>
      </w:pPr>
    </w:lvl>
    <w:lvl w:ilvl="8">
      <w:start w:val="1"/>
      <w:numFmt w:val="lowerLetter"/>
      <w:lvlText w:val="%9."/>
      <w:lvlJc w:val="left"/>
      <w:pPr>
        <w:tabs>
          <w:tab w:val="num" w:pos="4656"/>
        </w:tabs>
        <w:ind w:left="4656" w:hanging="360"/>
      </w:pPr>
    </w:lvl>
  </w:abstractNum>
  <w:abstractNum w:abstractNumId="36">
    <w:nsid w:val="18CB5BEB"/>
    <w:multiLevelType w:val="hybridMultilevel"/>
    <w:tmpl w:val="36280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1907674D"/>
    <w:multiLevelType w:val="hybridMultilevel"/>
    <w:tmpl w:val="9306B0E4"/>
    <w:lvl w:ilvl="0" w:tplc="04160019">
      <w:start w:val="1"/>
      <w:numFmt w:val="lowerLetter"/>
      <w:lvlText w:val="%1."/>
      <w:lvlJc w:val="left"/>
      <w:pPr>
        <w:ind w:left="1854" w:hanging="360"/>
      </w:pPr>
    </w:lvl>
    <w:lvl w:ilvl="1" w:tplc="04160019">
      <w:start w:val="1"/>
      <w:numFmt w:val="lowerLetter"/>
      <w:lvlText w:val="%2."/>
      <w:lvlJc w:val="left"/>
      <w:pPr>
        <w:ind w:left="1920"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8">
    <w:nsid w:val="1C1C249A"/>
    <w:multiLevelType w:val="hybridMultilevel"/>
    <w:tmpl w:val="B36E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E0856F6"/>
    <w:multiLevelType w:val="hybridMultilevel"/>
    <w:tmpl w:val="E1DEBB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1F2E6039"/>
    <w:multiLevelType w:val="hybridMultilevel"/>
    <w:tmpl w:val="4F5A8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26A40F97"/>
    <w:multiLevelType w:val="hybridMultilevel"/>
    <w:tmpl w:val="943A2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26B93F08"/>
    <w:multiLevelType w:val="hybridMultilevel"/>
    <w:tmpl w:val="54BC4A24"/>
    <w:lvl w:ilvl="0" w:tplc="565C8002">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43">
    <w:nsid w:val="27146B72"/>
    <w:multiLevelType w:val="hybridMultilevel"/>
    <w:tmpl w:val="7A06B146"/>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4">
    <w:nsid w:val="278258BB"/>
    <w:multiLevelType w:val="hybridMultilevel"/>
    <w:tmpl w:val="47341ABE"/>
    <w:lvl w:ilvl="0" w:tplc="29924C9A">
      <w:start w:val="1"/>
      <w:numFmt w:val="decimal"/>
      <w:lvlText w:val="%1."/>
      <w:lvlJc w:val="left"/>
      <w:pPr>
        <w:ind w:left="927" w:hanging="360"/>
      </w:pPr>
      <w:rPr>
        <w:rFonts w:hint="default"/>
        <w:b/>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45">
    <w:nsid w:val="2BB743C3"/>
    <w:multiLevelType w:val="hybridMultilevel"/>
    <w:tmpl w:val="7088A144"/>
    <w:lvl w:ilvl="0" w:tplc="BFB89284">
      <w:start w:val="1"/>
      <w:numFmt w:val="decimal"/>
      <w:lvlText w:val="%1."/>
      <w:lvlJc w:val="left"/>
      <w:pPr>
        <w:ind w:left="1494" w:hanging="360"/>
      </w:pPr>
      <w:rPr>
        <w:rFonts w:ascii="Arial" w:hAnsi="Arial" w:cs="Arial"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46">
    <w:nsid w:val="2E2F0A5F"/>
    <w:multiLevelType w:val="multilevel"/>
    <w:tmpl w:val="36F81388"/>
    <w:lvl w:ilvl="0">
      <w:start w:val="1"/>
      <w:numFmt w:val="bullet"/>
      <w:lvlText w:val=""/>
      <w:lvlJc w:val="left"/>
      <w:pPr>
        <w:tabs>
          <w:tab w:val="num" w:pos="2214"/>
        </w:tabs>
        <w:ind w:left="2214" w:hanging="360"/>
      </w:pPr>
      <w:rPr>
        <w:rFonts w:ascii="Symbol" w:hAnsi="Symbol" w:hint="default"/>
      </w:rPr>
    </w:lvl>
    <w:lvl w:ilvl="1">
      <w:start w:val="1"/>
      <w:numFmt w:val="lowerLetter"/>
      <w:lvlText w:val="%2."/>
      <w:lvlJc w:val="left"/>
      <w:pPr>
        <w:tabs>
          <w:tab w:val="num" w:pos="2574"/>
        </w:tabs>
        <w:ind w:left="2574" w:hanging="360"/>
      </w:pPr>
    </w:lvl>
    <w:lvl w:ilvl="2">
      <w:start w:val="1"/>
      <w:numFmt w:val="lowerLetter"/>
      <w:lvlText w:val="%3."/>
      <w:lvlJc w:val="left"/>
      <w:pPr>
        <w:tabs>
          <w:tab w:val="num" w:pos="2934"/>
        </w:tabs>
        <w:ind w:left="2934" w:hanging="360"/>
      </w:pPr>
    </w:lvl>
    <w:lvl w:ilvl="3">
      <w:start w:val="1"/>
      <w:numFmt w:val="lowerLetter"/>
      <w:lvlText w:val="%4."/>
      <w:lvlJc w:val="left"/>
      <w:pPr>
        <w:tabs>
          <w:tab w:val="num" w:pos="3294"/>
        </w:tabs>
        <w:ind w:left="3294" w:hanging="360"/>
      </w:pPr>
    </w:lvl>
    <w:lvl w:ilvl="4">
      <w:start w:val="1"/>
      <w:numFmt w:val="lowerLetter"/>
      <w:lvlText w:val="%5."/>
      <w:lvlJc w:val="left"/>
      <w:pPr>
        <w:tabs>
          <w:tab w:val="num" w:pos="3654"/>
        </w:tabs>
        <w:ind w:left="3654" w:hanging="360"/>
      </w:pPr>
    </w:lvl>
    <w:lvl w:ilvl="5">
      <w:start w:val="1"/>
      <w:numFmt w:val="lowerLetter"/>
      <w:lvlText w:val="%6."/>
      <w:lvlJc w:val="left"/>
      <w:pPr>
        <w:tabs>
          <w:tab w:val="num" w:pos="4014"/>
        </w:tabs>
        <w:ind w:left="4014" w:hanging="360"/>
      </w:pPr>
    </w:lvl>
    <w:lvl w:ilvl="6">
      <w:start w:val="1"/>
      <w:numFmt w:val="lowerLetter"/>
      <w:lvlText w:val="%7."/>
      <w:lvlJc w:val="left"/>
      <w:pPr>
        <w:tabs>
          <w:tab w:val="num" w:pos="4374"/>
        </w:tabs>
        <w:ind w:left="4374" w:hanging="360"/>
      </w:pPr>
    </w:lvl>
    <w:lvl w:ilvl="7">
      <w:start w:val="1"/>
      <w:numFmt w:val="lowerLetter"/>
      <w:lvlText w:val="%8."/>
      <w:lvlJc w:val="left"/>
      <w:pPr>
        <w:tabs>
          <w:tab w:val="num" w:pos="4734"/>
        </w:tabs>
        <w:ind w:left="4734" w:hanging="360"/>
      </w:pPr>
    </w:lvl>
    <w:lvl w:ilvl="8">
      <w:start w:val="1"/>
      <w:numFmt w:val="lowerLetter"/>
      <w:lvlText w:val="%9."/>
      <w:lvlJc w:val="left"/>
      <w:pPr>
        <w:tabs>
          <w:tab w:val="num" w:pos="5094"/>
        </w:tabs>
        <w:ind w:left="5094" w:hanging="360"/>
      </w:pPr>
    </w:lvl>
  </w:abstractNum>
  <w:abstractNum w:abstractNumId="47">
    <w:nsid w:val="32A056AD"/>
    <w:multiLevelType w:val="hybridMultilevel"/>
    <w:tmpl w:val="F60EFA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35780A2F"/>
    <w:multiLevelType w:val="hybridMultilevel"/>
    <w:tmpl w:val="4266B43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6F84C05"/>
    <w:multiLevelType w:val="hybridMultilevel"/>
    <w:tmpl w:val="DABCE806"/>
    <w:lvl w:ilvl="0" w:tplc="AB7AD3B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4B3A357F"/>
    <w:multiLevelType w:val="hybridMultilevel"/>
    <w:tmpl w:val="2B302BE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51">
    <w:nsid w:val="4CB04318"/>
    <w:multiLevelType w:val="hybridMultilevel"/>
    <w:tmpl w:val="7D72E93C"/>
    <w:lvl w:ilvl="0" w:tplc="F4D2B176">
      <w:start w:val="1"/>
      <w:numFmt w:val="lowerLetter"/>
      <w:lvlText w:val="%1."/>
      <w:lvlJc w:val="left"/>
      <w:pPr>
        <w:ind w:left="1494" w:hanging="360"/>
      </w:pPr>
      <w:rPr>
        <w:rFonts w:hint="default"/>
        <w:b/>
        <w:i w:val="0"/>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2">
    <w:nsid w:val="50297D53"/>
    <w:multiLevelType w:val="hybridMultilevel"/>
    <w:tmpl w:val="85AA2E5E"/>
    <w:lvl w:ilvl="0" w:tplc="9454FDAE">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0627777"/>
    <w:multiLevelType w:val="hybridMultilevel"/>
    <w:tmpl w:val="8022F50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53885A1F"/>
    <w:multiLevelType w:val="hybridMultilevel"/>
    <w:tmpl w:val="F0B02A6C"/>
    <w:lvl w:ilvl="0" w:tplc="04160001">
      <w:start w:val="1"/>
      <w:numFmt w:val="bullet"/>
      <w:lvlText w:val=""/>
      <w:lvlJc w:val="left"/>
      <w:pPr>
        <w:ind w:left="1854" w:hanging="360"/>
      </w:pPr>
      <w:rPr>
        <w:rFonts w:ascii="Symbol" w:hAnsi="Symbol" w:hint="default"/>
      </w:rPr>
    </w:lvl>
    <w:lvl w:ilvl="1" w:tplc="201E8EF6">
      <w:start w:val="1"/>
      <w:numFmt w:val="decimal"/>
      <w:lvlText w:val="%2."/>
      <w:lvlJc w:val="left"/>
      <w:pPr>
        <w:ind w:left="2574" w:hanging="360"/>
      </w:pPr>
      <w:rPr>
        <w:rFonts w:ascii="Arial" w:hAnsi="Arial" w:cs="Arial" w:hint="default"/>
      </w:r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55">
    <w:nsid w:val="55086CB9"/>
    <w:multiLevelType w:val="hybridMultilevel"/>
    <w:tmpl w:val="2F1475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5D78201E"/>
    <w:multiLevelType w:val="hybridMultilevel"/>
    <w:tmpl w:val="A07C62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5F965A7B"/>
    <w:multiLevelType w:val="hybridMultilevel"/>
    <w:tmpl w:val="B0FAEEC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8">
    <w:nsid w:val="61D60D00"/>
    <w:multiLevelType w:val="hybridMultilevel"/>
    <w:tmpl w:val="D52ED818"/>
    <w:lvl w:ilvl="0" w:tplc="04160019">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59">
    <w:nsid w:val="67963A16"/>
    <w:multiLevelType w:val="hybridMultilevel"/>
    <w:tmpl w:val="46185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858356A"/>
    <w:multiLevelType w:val="multilevel"/>
    <w:tmpl w:val="A962B284"/>
    <w:lvl w:ilvl="0">
      <w:start w:val="1"/>
      <w:numFmt w:val="bullet"/>
      <w:lvlText w:val=""/>
      <w:lvlJc w:val="left"/>
      <w:pPr>
        <w:tabs>
          <w:tab w:val="num" w:pos="1494"/>
        </w:tabs>
        <w:ind w:left="1494" w:hanging="360"/>
      </w:pPr>
      <w:rPr>
        <w:rFonts w:ascii="Symbol" w:hAnsi="Symbol" w:hint="default"/>
      </w:rPr>
    </w:lvl>
    <w:lvl w:ilvl="1">
      <w:start w:val="1"/>
      <w:numFmt w:val="lowerLetter"/>
      <w:lvlText w:val="%2."/>
      <w:lvlJc w:val="left"/>
      <w:pPr>
        <w:tabs>
          <w:tab w:val="num" w:pos="1854"/>
        </w:tabs>
        <w:ind w:left="1854" w:hanging="360"/>
      </w:pPr>
    </w:lvl>
    <w:lvl w:ilvl="2">
      <w:start w:val="1"/>
      <w:numFmt w:val="lowerLetter"/>
      <w:lvlText w:val="%3."/>
      <w:lvlJc w:val="left"/>
      <w:pPr>
        <w:tabs>
          <w:tab w:val="num" w:pos="2214"/>
        </w:tabs>
        <w:ind w:left="2214" w:hanging="360"/>
      </w:pPr>
    </w:lvl>
    <w:lvl w:ilvl="3">
      <w:start w:val="1"/>
      <w:numFmt w:val="lowerLetter"/>
      <w:lvlText w:val="%4."/>
      <w:lvlJc w:val="left"/>
      <w:pPr>
        <w:tabs>
          <w:tab w:val="num" w:pos="2574"/>
        </w:tabs>
        <w:ind w:left="2574" w:hanging="360"/>
      </w:pPr>
    </w:lvl>
    <w:lvl w:ilvl="4">
      <w:start w:val="1"/>
      <w:numFmt w:val="lowerLetter"/>
      <w:lvlText w:val="%5."/>
      <w:lvlJc w:val="left"/>
      <w:pPr>
        <w:tabs>
          <w:tab w:val="num" w:pos="2934"/>
        </w:tabs>
        <w:ind w:left="2934" w:hanging="360"/>
      </w:pPr>
    </w:lvl>
    <w:lvl w:ilvl="5">
      <w:start w:val="1"/>
      <w:numFmt w:val="lowerLetter"/>
      <w:lvlText w:val="%6."/>
      <w:lvlJc w:val="left"/>
      <w:pPr>
        <w:tabs>
          <w:tab w:val="num" w:pos="3294"/>
        </w:tabs>
        <w:ind w:left="3294" w:hanging="360"/>
      </w:pPr>
    </w:lvl>
    <w:lvl w:ilvl="6">
      <w:start w:val="1"/>
      <w:numFmt w:val="lowerLetter"/>
      <w:lvlText w:val="%7."/>
      <w:lvlJc w:val="left"/>
      <w:pPr>
        <w:tabs>
          <w:tab w:val="num" w:pos="3654"/>
        </w:tabs>
        <w:ind w:left="3654" w:hanging="360"/>
      </w:pPr>
    </w:lvl>
    <w:lvl w:ilvl="7">
      <w:start w:val="1"/>
      <w:numFmt w:val="lowerLetter"/>
      <w:lvlText w:val="%8."/>
      <w:lvlJc w:val="left"/>
      <w:pPr>
        <w:tabs>
          <w:tab w:val="num" w:pos="4014"/>
        </w:tabs>
        <w:ind w:left="4014" w:hanging="360"/>
      </w:pPr>
    </w:lvl>
    <w:lvl w:ilvl="8">
      <w:start w:val="1"/>
      <w:numFmt w:val="lowerLetter"/>
      <w:lvlText w:val="%9."/>
      <w:lvlJc w:val="left"/>
      <w:pPr>
        <w:tabs>
          <w:tab w:val="num" w:pos="4374"/>
        </w:tabs>
        <w:ind w:left="4374" w:hanging="360"/>
      </w:pPr>
    </w:lvl>
  </w:abstractNum>
  <w:abstractNum w:abstractNumId="61">
    <w:nsid w:val="6AD8351A"/>
    <w:multiLevelType w:val="multilevel"/>
    <w:tmpl w:val="A32A047E"/>
    <w:lvl w:ilvl="0">
      <w:start w:val="1"/>
      <w:numFmt w:val="bullet"/>
      <w:lvlText w:val=""/>
      <w:lvlJc w:val="left"/>
      <w:pPr>
        <w:tabs>
          <w:tab w:val="num" w:pos="2214"/>
        </w:tabs>
        <w:ind w:left="2214" w:hanging="360"/>
      </w:pPr>
      <w:rPr>
        <w:rFonts w:ascii="Symbol" w:hAnsi="Symbol" w:hint="default"/>
      </w:rPr>
    </w:lvl>
    <w:lvl w:ilvl="1">
      <w:start w:val="1"/>
      <w:numFmt w:val="lowerLetter"/>
      <w:lvlText w:val="%2."/>
      <w:lvlJc w:val="left"/>
      <w:pPr>
        <w:tabs>
          <w:tab w:val="num" w:pos="2574"/>
        </w:tabs>
        <w:ind w:left="2574" w:hanging="360"/>
      </w:pPr>
    </w:lvl>
    <w:lvl w:ilvl="2">
      <w:start w:val="1"/>
      <w:numFmt w:val="lowerLetter"/>
      <w:lvlText w:val="%3."/>
      <w:lvlJc w:val="left"/>
      <w:pPr>
        <w:tabs>
          <w:tab w:val="num" w:pos="2934"/>
        </w:tabs>
        <w:ind w:left="2934" w:hanging="360"/>
      </w:pPr>
    </w:lvl>
    <w:lvl w:ilvl="3">
      <w:start w:val="1"/>
      <w:numFmt w:val="lowerLetter"/>
      <w:lvlText w:val="%4."/>
      <w:lvlJc w:val="left"/>
      <w:pPr>
        <w:tabs>
          <w:tab w:val="num" w:pos="3294"/>
        </w:tabs>
        <w:ind w:left="3294" w:hanging="360"/>
      </w:pPr>
    </w:lvl>
    <w:lvl w:ilvl="4">
      <w:start w:val="1"/>
      <w:numFmt w:val="lowerLetter"/>
      <w:lvlText w:val="%5."/>
      <w:lvlJc w:val="left"/>
      <w:pPr>
        <w:tabs>
          <w:tab w:val="num" w:pos="3654"/>
        </w:tabs>
        <w:ind w:left="3654" w:hanging="360"/>
      </w:pPr>
    </w:lvl>
    <w:lvl w:ilvl="5">
      <w:start w:val="1"/>
      <w:numFmt w:val="lowerLetter"/>
      <w:lvlText w:val="%6."/>
      <w:lvlJc w:val="left"/>
      <w:pPr>
        <w:tabs>
          <w:tab w:val="num" w:pos="4014"/>
        </w:tabs>
        <w:ind w:left="4014" w:hanging="360"/>
      </w:pPr>
    </w:lvl>
    <w:lvl w:ilvl="6">
      <w:start w:val="1"/>
      <w:numFmt w:val="lowerLetter"/>
      <w:lvlText w:val="%7."/>
      <w:lvlJc w:val="left"/>
      <w:pPr>
        <w:tabs>
          <w:tab w:val="num" w:pos="4374"/>
        </w:tabs>
        <w:ind w:left="4374" w:hanging="360"/>
      </w:pPr>
    </w:lvl>
    <w:lvl w:ilvl="7">
      <w:start w:val="1"/>
      <w:numFmt w:val="lowerLetter"/>
      <w:lvlText w:val="%8."/>
      <w:lvlJc w:val="left"/>
      <w:pPr>
        <w:tabs>
          <w:tab w:val="num" w:pos="4734"/>
        </w:tabs>
        <w:ind w:left="4734" w:hanging="360"/>
      </w:pPr>
    </w:lvl>
    <w:lvl w:ilvl="8">
      <w:start w:val="1"/>
      <w:numFmt w:val="lowerLetter"/>
      <w:lvlText w:val="%9."/>
      <w:lvlJc w:val="left"/>
      <w:pPr>
        <w:tabs>
          <w:tab w:val="num" w:pos="5094"/>
        </w:tabs>
        <w:ind w:left="5094" w:hanging="360"/>
      </w:pPr>
    </w:lvl>
  </w:abstractNum>
  <w:abstractNum w:abstractNumId="62">
    <w:nsid w:val="6FC6463A"/>
    <w:multiLevelType w:val="hybridMultilevel"/>
    <w:tmpl w:val="DC5065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70CB6FD3"/>
    <w:multiLevelType w:val="hybridMultilevel"/>
    <w:tmpl w:val="8E782B6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4">
    <w:nsid w:val="71481519"/>
    <w:multiLevelType w:val="multilevel"/>
    <w:tmpl w:val="0A24861A"/>
    <w:lvl w:ilvl="0">
      <w:start w:val="1"/>
      <w:numFmt w:val="lowerLetter"/>
      <w:lvlText w:val="%1."/>
      <w:lvlJc w:val="left"/>
      <w:pPr>
        <w:tabs>
          <w:tab w:val="num" w:pos="1776"/>
        </w:tabs>
        <w:ind w:left="1776" w:hanging="360"/>
      </w:pPr>
    </w:lvl>
    <w:lvl w:ilvl="1">
      <w:start w:val="1"/>
      <w:numFmt w:val="lowerLetter"/>
      <w:lvlText w:val="%2."/>
      <w:lvlJc w:val="left"/>
      <w:pPr>
        <w:tabs>
          <w:tab w:val="num" w:pos="2136"/>
        </w:tabs>
        <w:ind w:left="2136" w:hanging="360"/>
      </w:pPr>
    </w:lvl>
    <w:lvl w:ilvl="2">
      <w:start w:val="1"/>
      <w:numFmt w:val="lowerLetter"/>
      <w:lvlText w:val="%3."/>
      <w:lvlJc w:val="left"/>
      <w:pPr>
        <w:tabs>
          <w:tab w:val="num" w:pos="2496"/>
        </w:tabs>
        <w:ind w:left="2496" w:hanging="360"/>
      </w:pPr>
    </w:lvl>
    <w:lvl w:ilvl="3">
      <w:start w:val="1"/>
      <w:numFmt w:val="lowerLetter"/>
      <w:lvlText w:val="%4."/>
      <w:lvlJc w:val="left"/>
      <w:pPr>
        <w:tabs>
          <w:tab w:val="num" w:pos="2856"/>
        </w:tabs>
        <w:ind w:left="2856" w:hanging="360"/>
      </w:pPr>
    </w:lvl>
    <w:lvl w:ilvl="4">
      <w:start w:val="1"/>
      <w:numFmt w:val="lowerLetter"/>
      <w:lvlText w:val="%5."/>
      <w:lvlJc w:val="left"/>
      <w:pPr>
        <w:tabs>
          <w:tab w:val="num" w:pos="3216"/>
        </w:tabs>
        <w:ind w:left="3216" w:hanging="360"/>
      </w:pPr>
    </w:lvl>
    <w:lvl w:ilvl="5">
      <w:start w:val="1"/>
      <w:numFmt w:val="lowerLetter"/>
      <w:lvlText w:val="%6."/>
      <w:lvlJc w:val="left"/>
      <w:pPr>
        <w:tabs>
          <w:tab w:val="num" w:pos="3576"/>
        </w:tabs>
        <w:ind w:left="3576" w:hanging="360"/>
      </w:pPr>
    </w:lvl>
    <w:lvl w:ilvl="6">
      <w:start w:val="1"/>
      <w:numFmt w:val="lowerLetter"/>
      <w:lvlText w:val="%7."/>
      <w:lvlJc w:val="left"/>
      <w:pPr>
        <w:tabs>
          <w:tab w:val="num" w:pos="3936"/>
        </w:tabs>
        <w:ind w:left="3936" w:hanging="360"/>
      </w:pPr>
    </w:lvl>
    <w:lvl w:ilvl="7">
      <w:start w:val="1"/>
      <w:numFmt w:val="lowerLetter"/>
      <w:lvlText w:val="%8."/>
      <w:lvlJc w:val="left"/>
      <w:pPr>
        <w:tabs>
          <w:tab w:val="num" w:pos="4296"/>
        </w:tabs>
        <w:ind w:left="4296" w:hanging="360"/>
      </w:pPr>
    </w:lvl>
    <w:lvl w:ilvl="8">
      <w:start w:val="1"/>
      <w:numFmt w:val="lowerLetter"/>
      <w:lvlText w:val="%9."/>
      <w:lvlJc w:val="left"/>
      <w:pPr>
        <w:tabs>
          <w:tab w:val="num" w:pos="4656"/>
        </w:tabs>
        <w:ind w:left="4656" w:hanging="360"/>
      </w:pPr>
    </w:lvl>
  </w:abstractNum>
  <w:abstractNum w:abstractNumId="65">
    <w:nsid w:val="73F9681E"/>
    <w:multiLevelType w:val="multilevel"/>
    <w:tmpl w:val="4A9A5DCC"/>
    <w:lvl w:ilvl="0">
      <w:start w:val="1"/>
      <w:numFmt w:val="bullet"/>
      <w:lvlText w:val=""/>
      <w:lvlJc w:val="left"/>
      <w:pPr>
        <w:tabs>
          <w:tab w:val="num" w:pos="2136"/>
        </w:tabs>
        <w:ind w:left="2136" w:hanging="360"/>
      </w:pPr>
      <w:rPr>
        <w:rFonts w:ascii="Symbol" w:hAnsi="Symbol" w:hint="default"/>
      </w:rPr>
    </w:lvl>
    <w:lvl w:ilvl="1">
      <w:start w:val="1"/>
      <w:numFmt w:val="lowerLetter"/>
      <w:lvlText w:val="%2."/>
      <w:lvlJc w:val="left"/>
      <w:pPr>
        <w:tabs>
          <w:tab w:val="num" w:pos="2496"/>
        </w:tabs>
        <w:ind w:left="2496" w:hanging="360"/>
      </w:pPr>
    </w:lvl>
    <w:lvl w:ilvl="2">
      <w:start w:val="1"/>
      <w:numFmt w:val="lowerLetter"/>
      <w:lvlText w:val="%3."/>
      <w:lvlJc w:val="left"/>
      <w:pPr>
        <w:tabs>
          <w:tab w:val="num" w:pos="2856"/>
        </w:tabs>
        <w:ind w:left="2856" w:hanging="360"/>
      </w:pPr>
    </w:lvl>
    <w:lvl w:ilvl="3">
      <w:start w:val="1"/>
      <w:numFmt w:val="lowerLetter"/>
      <w:lvlText w:val="%4."/>
      <w:lvlJc w:val="left"/>
      <w:pPr>
        <w:tabs>
          <w:tab w:val="num" w:pos="3216"/>
        </w:tabs>
        <w:ind w:left="3216" w:hanging="360"/>
      </w:pPr>
    </w:lvl>
    <w:lvl w:ilvl="4">
      <w:start w:val="1"/>
      <w:numFmt w:val="lowerLetter"/>
      <w:lvlText w:val="%5."/>
      <w:lvlJc w:val="left"/>
      <w:pPr>
        <w:tabs>
          <w:tab w:val="num" w:pos="3576"/>
        </w:tabs>
        <w:ind w:left="3576" w:hanging="360"/>
      </w:pPr>
    </w:lvl>
    <w:lvl w:ilvl="5">
      <w:start w:val="1"/>
      <w:numFmt w:val="lowerLetter"/>
      <w:lvlText w:val="%6."/>
      <w:lvlJc w:val="left"/>
      <w:pPr>
        <w:tabs>
          <w:tab w:val="num" w:pos="3936"/>
        </w:tabs>
        <w:ind w:left="3936" w:hanging="360"/>
      </w:pPr>
    </w:lvl>
    <w:lvl w:ilvl="6">
      <w:start w:val="1"/>
      <w:numFmt w:val="lowerLetter"/>
      <w:lvlText w:val="%7."/>
      <w:lvlJc w:val="left"/>
      <w:pPr>
        <w:tabs>
          <w:tab w:val="num" w:pos="4296"/>
        </w:tabs>
        <w:ind w:left="4296" w:hanging="360"/>
      </w:pPr>
    </w:lvl>
    <w:lvl w:ilvl="7">
      <w:start w:val="1"/>
      <w:numFmt w:val="lowerLetter"/>
      <w:lvlText w:val="%8."/>
      <w:lvlJc w:val="left"/>
      <w:pPr>
        <w:tabs>
          <w:tab w:val="num" w:pos="4656"/>
        </w:tabs>
        <w:ind w:left="4656" w:hanging="360"/>
      </w:pPr>
    </w:lvl>
    <w:lvl w:ilvl="8">
      <w:start w:val="1"/>
      <w:numFmt w:val="lowerLetter"/>
      <w:lvlText w:val="%9."/>
      <w:lvlJc w:val="left"/>
      <w:pPr>
        <w:tabs>
          <w:tab w:val="num" w:pos="5016"/>
        </w:tabs>
        <w:ind w:left="5016" w:hanging="360"/>
      </w:pPr>
    </w:lvl>
  </w:abstractNum>
  <w:abstractNum w:abstractNumId="66">
    <w:nsid w:val="745E01AE"/>
    <w:multiLevelType w:val="multilevel"/>
    <w:tmpl w:val="603C3DCE"/>
    <w:lvl w:ilvl="0">
      <w:start w:val="1"/>
      <w:numFmt w:val="bullet"/>
      <w:lvlText w:val="-"/>
      <w:lvlJc w:val="left"/>
      <w:pPr>
        <w:tabs>
          <w:tab w:val="num" w:pos="3192"/>
        </w:tabs>
        <w:ind w:left="3192" w:hanging="360"/>
      </w:pPr>
      <w:rPr>
        <w:rFonts w:ascii="Arial" w:hAnsi="Arial" w:hint="default"/>
      </w:rPr>
    </w:lvl>
    <w:lvl w:ilvl="1">
      <w:start w:val="1"/>
      <w:numFmt w:val="bullet"/>
      <w:lvlText w:val=""/>
      <w:lvlJc w:val="left"/>
      <w:pPr>
        <w:tabs>
          <w:tab w:val="num" w:pos="3552"/>
        </w:tabs>
        <w:ind w:left="3552" w:hanging="360"/>
      </w:pPr>
      <w:rPr>
        <w:rFonts w:ascii="Symbol" w:hAnsi="Symbol" w:cs="Symbol"/>
      </w:rPr>
    </w:lvl>
    <w:lvl w:ilvl="2">
      <w:start w:val="1"/>
      <w:numFmt w:val="bullet"/>
      <w:lvlText w:val=""/>
      <w:lvlJc w:val="left"/>
      <w:pPr>
        <w:tabs>
          <w:tab w:val="num" w:pos="3912"/>
        </w:tabs>
        <w:ind w:left="3912" w:hanging="360"/>
      </w:pPr>
      <w:rPr>
        <w:rFonts w:ascii="Symbol" w:hAnsi="Symbol" w:cs="Symbol"/>
      </w:rPr>
    </w:lvl>
    <w:lvl w:ilvl="3">
      <w:start w:val="1"/>
      <w:numFmt w:val="bullet"/>
      <w:lvlText w:val=""/>
      <w:lvlJc w:val="left"/>
      <w:pPr>
        <w:tabs>
          <w:tab w:val="num" w:pos="4272"/>
        </w:tabs>
        <w:ind w:left="4272" w:hanging="360"/>
      </w:pPr>
      <w:rPr>
        <w:rFonts w:ascii="Symbol" w:hAnsi="Symbol" w:cs="Symbol"/>
      </w:rPr>
    </w:lvl>
    <w:lvl w:ilvl="4">
      <w:start w:val="1"/>
      <w:numFmt w:val="bullet"/>
      <w:lvlText w:val=""/>
      <w:lvlJc w:val="left"/>
      <w:pPr>
        <w:tabs>
          <w:tab w:val="num" w:pos="4632"/>
        </w:tabs>
        <w:ind w:left="4632" w:hanging="360"/>
      </w:pPr>
      <w:rPr>
        <w:rFonts w:ascii="Symbol" w:hAnsi="Symbol" w:cs="Symbol"/>
      </w:rPr>
    </w:lvl>
    <w:lvl w:ilvl="5">
      <w:start w:val="1"/>
      <w:numFmt w:val="bullet"/>
      <w:lvlText w:val=""/>
      <w:lvlJc w:val="left"/>
      <w:pPr>
        <w:tabs>
          <w:tab w:val="num" w:pos="4992"/>
        </w:tabs>
        <w:ind w:left="4992" w:hanging="360"/>
      </w:pPr>
      <w:rPr>
        <w:rFonts w:ascii="Symbol" w:hAnsi="Symbol" w:cs="Symbol"/>
      </w:rPr>
    </w:lvl>
    <w:lvl w:ilvl="6">
      <w:start w:val="1"/>
      <w:numFmt w:val="bullet"/>
      <w:lvlText w:val=""/>
      <w:lvlJc w:val="left"/>
      <w:pPr>
        <w:tabs>
          <w:tab w:val="num" w:pos="5352"/>
        </w:tabs>
        <w:ind w:left="5352" w:hanging="360"/>
      </w:pPr>
      <w:rPr>
        <w:rFonts w:ascii="Symbol" w:hAnsi="Symbol" w:cs="Symbol"/>
      </w:rPr>
    </w:lvl>
    <w:lvl w:ilvl="7">
      <w:start w:val="1"/>
      <w:numFmt w:val="bullet"/>
      <w:lvlText w:val=""/>
      <w:lvlJc w:val="left"/>
      <w:pPr>
        <w:tabs>
          <w:tab w:val="num" w:pos="5712"/>
        </w:tabs>
        <w:ind w:left="5712" w:hanging="360"/>
      </w:pPr>
      <w:rPr>
        <w:rFonts w:ascii="Symbol" w:hAnsi="Symbol" w:cs="Symbol"/>
      </w:rPr>
    </w:lvl>
    <w:lvl w:ilvl="8">
      <w:start w:val="1"/>
      <w:numFmt w:val="bullet"/>
      <w:lvlText w:val=""/>
      <w:lvlJc w:val="left"/>
      <w:pPr>
        <w:tabs>
          <w:tab w:val="num" w:pos="6072"/>
        </w:tabs>
        <w:ind w:left="6072" w:hanging="360"/>
      </w:pPr>
      <w:rPr>
        <w:rFonts w:ascii="Symbol" w:hAnsi="Symbol" w:cs="Symbol"/>
      </w:rPr>
    </w:lvl>
  </w:abstractNum>
  <w:abstractNum w:abstractNumId="67">
    <w:nsid w:val="76BE201B"/>
    <w:multiLevelType w:val="hybridMultilevel"/>
    <w:tmpl w:val="AAE822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nsid w:val="7CBF0D19"/>
    <w:multiLevelType w:val="hybridMultilevel"/>
    <w:tmpl w:val="74D6A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7F466E98"/>
    <w:multiLevelType w:val="hybridMultilevel"/>
    <w:tmpl w:val="880838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54"/>
  </w:num>
  <w:num w:numId="20">
    <w:abstractNumId w:val="45"/>
  </w:num>
  <w:num w:numId="21">
    <w:abstractNumId w:val="64"/>
  </w:num>
  <w:num w:numId="22">
    <w:abstractNumId w:val="37"/>
  </w:num>
  <w:num w:numId="23">
    <w:abstractNumId w:val="19"/>
  </w:num>
  <w:num w:numId="24">
    <w:abstractNumId w:val="50"/>
  </w:num>
  <w:num w:numId="25">
    <w:abstractNumId w:val="63"/>
  </w:num>
  <w:num w:numId="26">
    <w:abstractNumId w:val="58"/>
  </w:num>
  <w:num w:numId="27">
    <w:abstractNumId w:val="42"/>
  </w:num>
  <w:num w:numId="28">
    <w:abstractNumId w:val="36"/>
  </w:num>
  <w:num w:numId="29">
    <w:abstractNumId w:val="67"/>
  </w:num>
  <w:num w:numId="30">
    <w:abstractNumId w:val="51"/>
  </w:num>
  <w:num w:numId="31">
    <w:abstractNumId w:val="20"/>
  </w:num>
  <w:num w:numId="32">
    <w:abstractNumId w:val="65"/>
  </w:num>
  <w:num w:numId="33">
    <w:abstractNumId w:val="32"/>
  </w:num>
  <w:num w:numId="34">
    <w:abstractNumId w:val="22"/>
  </w:num>
  <w:num w:numId="35">
    <w:abstractNumId w:val="57"/>
  </w:num>
  <w:num w:numId="36">
    <w:abstractNumId w:val="24"/>
  </w:num>
  <w:num w:numId="37">
    <w:abstractNumId w:val="66"/>
  </w:num>
  <w:num w:numId="38">
    <w:abstractNumId w:val="18"/>
  </w:num>
  <w:num w:numId="39">
    <w:abstractNumId w:val="33"/>
  </w:num>
  <w:num w:numId="40">
    <w:abstractNumId w:val="46"/>
  </w:num>
  <w:num w:numId="41">
    <w:abstractNumId w:val="60"/>
  </w:num>
  <w:num w:numId="42">
    <w:abstractNumId w:val="35"/>
  </w:num>
  <w:num w:numId="43">
    <w:abstractNumId w:val="61"/>
  </w:num>
  <w:num w:numId="44">
    <w:abstractNumId w:val="30"/>
  </w:num>
  <w:num w:numId="45">
    <w:abstractNumId w:val="43"/>
  </w:num>
  <w:num w:numId="46">
    <w:abstractNumId w:val="28"/>
  </w:num>
  <w:num w:numId="47">
    <w:abstractNumId w:val="34"/>
  </w:num>
  <w:num w:numId="48">
    <w:abstractNumId w:val="44"/>
  </w:num>
  <w:num w:numId="49">
    <w:abstractNumId w:val="55"/>
  </w:num>
  <w:num w:numId="50">
    <w:abstractNumId w:val="69"/>
  </w:num>
  <w:num w:numId="51">
    <w:abstractNumId w:val="47"/>
  </w:num>
  <w:num w:numId="52">
    <w:abstractNumId w:val="21"/>
  </w:num>
  <w:num w:numId="53">
    <w:abstractNumId w:val="41"/>
  </w:num>
  <w:num w:numId="54">
    <w:abstractNumId w:val="40"/>
  </w:num>
  <w:num w:numId="55">
    <w:abstractNumId w:val="39"/>
  </w:num>
  <w:num w:numId="56">
    <w:abstractNumId w:val="56"/>
  </w:num>
  <w:num w:numId="57">
    <w:abstractNumId w:val="27"/>
  </w:num>
  <w:num w:numId="58">
    <w:abstractNumId w:val="31"/>
  </w:num>
  <w:num w:numId="59">
    <w:abstractNumId w:val="52"/>
  </w:num>
  <w:num w:numId="60">
    <w:abstractNumId w:val="26"/>
  </w:num>
  <w:num w:numId="61">
    <w:abstractNumId w:val="38"/>
  </w:num>
  <w:num w:numId="62">
    <w:abstractNumId w:val="49"/>
  </w:num>
  <w:num w:numId="63">
    <w:abstractNumId w:val="62"/>
  </w:num>
  <w:num w:numId="64">
    <w:abstractNumId w:val="23"/>
  </w:num>
  <w:num w:numId="65">
    <w:abstractNumId w:val="59"/>
  </w:num>
  <w:num w:numId="66">
    <w:abstractNumId w:val="68"/>
  </w:num>
  <w:num w:numId="67">
    <w:abstractNumId w:val="48"/>
  </w:num>
  <w:num w:numId="68">
    <w:abstractNumId w:val="53"/>
  </w:num>
  <w:num w:numId="69">
    <w:abstractNumId w:val="29"/>
  </w:num>
  <w:num w:numId="70">
    <w:abstractNumId w:val="25"/>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rley">
    <w15:presenceInfo w15:providerId="None" w15:userId="Danrley"/>
  </w15:person>
  <w15:person w15:author="Cíntia">
    <w15:presenceInfo w15:providerId="None" w15:userId="Cíntia"/>
  </w15:person>
  <w15:person w15:author="SEAD">
    <w15:presenceInfo w15:providerId="None" w15:userId="SE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657"/>
    <w:rsid w:val="00010DE0"/>
    <w:rsid w:val="000153BB"/>
    <w:rsid w:val="00015DDF"/>
    <w:rsid w:val="00020D29"/>
    <w:rsid w:val="00032C5D"/>
    <w:rsid w:val="0003345D"/>
    <w:rsid w:val="00036ADB"/>
    <w:rsid w:val="000439B2"/>
    <w:rsid w:val="00053AFA"/>
    <w:rsid w:val="00064AA3"/>
    <w:rsid w:val="00070455"/>
    <w:rsid w:val="00070DAA"/>
    <w:rsid w:val="000761F7"/>
    <w:rsid w:val="000762BF"/>
    <w:rsid w:val="00076D1B"/>
    <w:rsid w:val="000811D1"/>
    <w:rsid w:val="000B203F"/>
    <w:rsid w:val="000B31E8"/>
    <w:rsid w:val="000B552A"/>
    <w:rsid w:val="000C0BE6"/>
    <w:rsid w:val="000C153C"/>
    <w:rsid w:val="000E61E0"/>
    <w:rsid w:val="000E666D"/>
    <w:rsid w:val="000F0444"/>
    <w:rsid w:val="000F4776"/>
    <w:rsid w:val="00101F50"/>
    <w:rsid w:val="001032EC"/>
    <w:rsid w:val="00104282"/>
    <w:rsid w:val="001149D9"/>
    <w:rsid w:val="00117AC3"/>
    <w:rsid w:val="00120978"/>
    <w:rsid w:val="001213D1"/>
    <w:rsid w:val="00127ABB"/>
    <w:rsid w:val="00131809"/>
    <w:rsid w:val="00134A9E"/>
    <w:rsid w:val="00136C83"/>
    <w:rsid w:val="00141019"/>
    <w:rsid w:val="001417E6"/>
    <w:rsid w:val="001478F2"/>
    <w:rsid w:val="001537DA"/>
    <w:rsid w:val="00167EFC"/>
    <w:rsid w:val="001806AF"/>
    <w:rsid w:val="00180AA2"/>
    <w:rsid w:val="00183E7B"/>
    <w:rsid w:val="001B2125"/>
    <w:rsid w:val="001B2696"/>
    <w:rsid w:val="001B5480"/>
    <w:rsid w:val="001D7EDD"/>
    <w:rsid w:val="001E1E25"/>
    <w:rsid w:val="001E41EB"/>
    <w:rsid w:val="00203F8C"/>
    <w:rsid w:val="002102F6"/>
    <w:rsid w:val="0021311B"/>
    <w:rsid w:val="002138A4"/>
    <w:rsid w:val="0021470F"/>
    <w:rsid w:val="00216108"/>
    <w:rsid w:val="00232D35"/>
    <w:rsid w:val="00235048"/>
    <w:rsid w:val="002436C0"/>
    <w:rsid w:val="00244BA3"/>
    <w:rsid w:val="00247D66"/>
    <w:rsid w:val="00253900"/>
    <w:rsid w:val="002614A2"/>
    <w:rsid w:val="00264070"/>
    <w:rsid w:val="002649E7"/>
    <w:rsid w:val="00265205"/>
    <w:rsid w:val="00272463"/>
    <w:rsid w:val="00283294"/>
    <w:rsid w:val="00293ACA"/>
    <w:rsid w:val="0029523A"/>
    <w:rsid w:val="002A319F"/>
    <w:rsid w:val="002B498F"/>
    <w:rsid w:val="002B6058"/>
    <w:rsid w:val="002C1932"/>
    <w:rsid w:val="002E2374"/>
    <w:rsid w:val="002E383A"/>
    <w:rsid w:val="002E5F65"/>
    <w:rsid w:val="002F0E25"/>
    <w:rsid w:val="002F362A"/>
    <w:rsid w:val="002F3B1C"/>
    <w:rsid w:val="002F48C5"/>
    <w:rsid w:val="002F4F78"/>
    <w:rsid w:val="0030169C"/>
    <w:rsid w:val="00301919"/>
    <w:rsid w:val="003041E2"/>
    <w:rsid w:val="00312723"/>
    <w:rsid w:val="00317C1F"/>
    <w:rsid w:val="0034656C"/>
    <w:rsid w:val="003478F1"/>
    <w:rsid w:val="00354A4E"/>
    <w:rsid w:val="00356021"/>
    <w:rsid w:val="00371888"/>
    <w:rsid w:val="00381A54"/>
    <w:rsid w:val="003829F7"/>
    <w:rsid w:val="00397471"/>
    <w:rsid w:val="003A04C7"/>
    <w:rsid w:val="003A0984"/>
    <w:rsid w:val="003A6615"/>
    <w:rsid w:val="003A6A8C"/>
    <w:rsid w:val="003B0492"/>
    <w:rsid w:val="003B2C4F"/>
    <w:rsid w:val="003C02DF"/>
    <w:rsid w:val="003C6CE9"/>
    <w:rsid w:val="003C76A1"/>
    <w:rsid w:val="003D56A1"/>
    <w:rsid w:val="003E0A53"/>
    <w:rsid w:val="003E19F1"/>
    <w:rsid w:val="003E7D9F"/>
    <w:rsid w:val="003F0D3A"/>
    <w:rsid w:val="003F1289"/>
    <w:rsid w:val="00400785"/>
    <w:rsid w:val="00411F0D"/>
    <w:rsid w:val="004209BA"/>
    <w:rsid w:val="00422BA0"/>
    <w:rsid w:val="0042605D"/>
    <w:rsid w:val="0043005C"/>
    <w:rsid w:val="004322F4"/>
    <w:rsid w:val="00444D12"/>
    <w:rsid w:val="00454B91"/>
    <w:rsid w:val="004613A5"/>
    <w:rsid w:val="00464399"/>
    <w:rsid w:val="0046443E"/>
    <w:rsid w:val="00465D40"/>
    <w:rsid w:val="00470FC3"/>
    <w:rsid w:val="00474AC5"/>
    <w:rsid w:val="00475EB0"/>
    <w:rsid w:val="00476709"/>
    <w:rsid w:val="00477E36"/>
    <w:rsid w:val="00493B15"/>
    <w:rsid w:val="004B68DE"/>
    <w:rsid w:val="004C3393"/>
    <w:rsid w:val="004C73CF"/>
    <w:rsid w:val="004D60E1"/>
    <w:rsid w:val="004D64C0"/>
    <w:rsid w:val="004E005E"/>
    <w:rsid w:val="004E039A"/>
    <w:rsid w:val="004E2E15"/>
    <w:rsid w:val="004E3685"/>
    <w:rsid w:val="004F0061"/>
    <w:rsid w:val="00500436"/>
    <w:rsid w:val="005007C2"/>
    <w:rsid w:val="005019B6"/>
    <w:rsid w:val="00506AA5"/>
    <w:rsid w:val="0050782A"/>
    <w:rsid w:val="00512F67"/>
    <w:rsid w:val="00513E1E"/>
    <w:rsid w:val="00521254"/>
    <w:rsid w:val="00524B39"/>
    <w:rsid w:val="00536E8F"/>
    <w:rsid w:val="0055133D"/>
    <w:rsid w:val="00552F5D"/>
    <w:rsid w:val="00560CDE"/>
    <w:rsid w:val="0058081E"/>
    <w:rsid w:val="005914E7"/>
    <w:rsid w:val="00592212"/>
    <w:rsid w:val="00592D4B"/>
    <w:rsid w:val="005A128E"/>
    <w:rsid w:val="005A43C5"/>
    <w:rsid w:val="005C1B82"/>
    <w:rsid w:val="005C2595"/>
    <w:rsid w:val="005D0398"/>
    <w:rsid w:val="005D0B3B"/>
    <w:rsid w:val="006220B5"/>
    <w:rsid w:val="006262DD"/>
    <w:rsid w:val="00627E97"/>
    <w:rsid w:val="00632049"/>
    <w:rsid w:val="006363D5"/>
    <w:rsid w:val="00637D56"/>
    <w:rsid w:val="006439E4"/>
    <w:rsid w:val="006448F1"/>
    <w:rsid w:val="006467B8"/>
    <w:rsid w:val="00661F80"/>
    <w:rsid w:val="006624DF"/>
    <w:rsid w:val="00662E53"/>
    <w:rsid w:val="00682E22"/>
    <w:rsid w:val="006A7A5C"/>
    <w:rsid w:val="006B14BA"/>
    <w:rsid w:val="006B439C"/>
    <w:rsid w:val="006C6942"/>
    <w:rsid w:val="006E6FCA"/>
    <w:rsid w:val="006F21B5"/>
    <w:rsid w:val="007014EF"/>
    <w:rsid w:val="00712544"/>
    <w:rsid w:val="0071314D"/>
    <w:rsid w:val="00720DD4"/>
    <w:rsid w:val="00722A85"/>
    <w:rsid w:val="00723326"/>
    <w:rsid w:val="00727121"/>
    <w:rsid w:val="00730702"/>
    <w:rsid w:val="00730991"/>
    <w:rsid w:val="0074503E"/>
    <w:rsid w:val="007452A6"/>
    <w:rsid w:val="00755546"/>
    <w:rsid w:val="00756071"/>
    <w:rsid w:val="00757EBA"/>
    <w:rsid w:val="00763B21"/>
    <w:rsid w:val="00764AF6"/>
    <w:rsid w:val="00765386"/>
    <w:rsid w:val="007712B6"/>
    <w:rsid w:val="00792F58"/>
    <w:rsid w:val="00794E02"/>
    <w:rsid w:val="00795B62"/>
    <w:rsid w:val="007A5B6F"/>
    <w:rsid w:val="007B0AFD"/>
    <w:rsid w:val="007B1427"/>
    <w:rsid w:val="007E0C19"/>
    <w:rsid w:val="007E2FE9"/>
    <w:rsid w:val="007E3A0D"/>
    <w:rsid w:val="007F03CC"/>
    <w:rsid w:val="007F09E6"/>
    <w:rsid w:val="007F4C8D"/>
    <w:rsid w:val="00805F46"/>
    <w:rsid w:val="00822CD3"/>
    <w:rsid w:val="00832D52"/>
    <w:rsid w:val="00832FEE"/>
    <w:rsid w:val="00833AE5"/>
    <w:rsid w:val="00840300"/>
    <w:rsid w:val="00841AD4"/>
    <w:rsid w:val="008456CC"/>
    <w:rsid w:val="00845900"/>
    <w:rsid w:val="008541BC"/>
    <w:rsid w:val="00857AAD"/>
    <w:rsid w:val="00857C18"/>
    <w:rsid w:val="008614C9"/>
    <w:rsid w:val="00862D4B"/>
    <w:rsid w:val="0086520B"/>
    <w:rsid w:val="00866281"/>
    <w:rsid w:val="008777DE"/>
    <w:rsid w:val="00892E54"/>
    <w:rsid w:val="008939D1"/>
    <w:rsid w:val="00896851"/>
    <w:rsid w:val="008A0CDC"/>
    <w:rsid w:val="008B1642"/>
    <w:rsid w:val="008B42D7"/>
    <w:rsid w:val="008B4DE4"/>
    <w:rsid w:val="008B70C8"/>
    <w:rsid w:val="008B7627"/>
    <w:rsid w:val="008D03F0"/>
    <w:rsid w:val="008F77AA"/>
    <w:rsid w:val="00904611"/>
    <w:rsid w:val="00910D62"/>
    <w:rsid w:val="009110E0"/>
    <w:rsid w:val="00911657"/>
    <w:rsid w:val="009128BB"/>
    <w:rsid w:val="00912E6D"/>
    <w:rsid w:val="00923D9D"/>
    <w:rsid w:val="00927304"/>
    <w:rsid w:val="00937DB4"/>
    <w:rsid w:val="009400D9"/>
    <w:rsid w:val="00961422"/>
    <w:rsid w:val="009620B0"/>
    <w:rsid w:val="009627DC"/>
    <w:rsid w:val="00966812"/>
    <w:rsid w:val="00971A29"/>
    <w:rsid w:val="00973516"/>
    <w:rsid w:val="009748DD"/>
    <w:rsid w:val="0097792D"/>
    <w:rsid w:val="00983D14"/>
    <w:rsid w:val="00984072"/>
    <w:rsid w:val="009878D7"/>
    <w:rsid w:val="0099047F"/>
    <w:rsid w:val="009A246C"/>
    <w:rsid w:val="009B41CC"/>
    <w:rsid w:val="009B7FA9"/>
    <w:rsid w:val="009C4030"/>
    <w:rsid w:val="009C51E0"/>
    <w:rsid w:val="009E5936"/>
    <w:rsid w:val="009F51B3"/>
    <w:rsid w:val="009F5503"/>
    <w:rsid w:val="009F6D6D"/>
    <w:rsid w:val="00A00148"/>
    <w:rsid w:val="00A103FD"/>
    <w:rsid w:val="00A138A9"/>
    <w:rsid w:val="00A13E5F"/>
    <w:rsid w:val="00A17D7B"/>
    <w:rsid w:val="00A211AA"/>
    <w:rsid w:val="00A27EA3"/>
    <w:rsid w:val="00A33A4F"/>
    <w:rsid w:val="00A41FAE"/>
    <w:rsid w:val="00A55B43"/>
    <w:rsid w:val="00A72454"/>
    <w:rsid w:val="00A72E90"/>
    <w:rsid w:val="00A84CD0"/>
    <w:rsid w:val="00A90CA8"/>
    <w:rsid w:val="00A922BB"/>
    <w:rsid w:val="00AA323C"/>
    <w:rsid w:val="00AA7B28"/>
    <w:rsid w:val="00AB7C43"/>
    <w:rsid w:val="00AC4AF5"/>
    <w:rsid w:val="00AC5072"/>
    <w:rsid w:val="00AC6ADA"/>
    <w:rsid w:val="00AE7267"/>
    <w:rsid w:val="00AF407F"/>
    <w:rsid w:val="00B00244"/>
    <w:rsid w:val="00B022B5"/>
    <w:rsid w:val="00B03686"/>
    <w:rsid w:val="00B06301"/>
    <w:rsid w:val="00B06D1F"/>
    <w:rsid w:val="00B06D3F"/>
    <w:rsid w:val="00B072FB"/>
    <w:rsid w:val="00B10067"/>
    <w:rsid w:val="00B26538"/>
    <w:rsid w:val="00B26963"/>
    <w:rsid w:val="00B3268F"/>
    <w:rsid w:val="00B3662A"/>
    <w:rsid w:val="00B366E3"/>
    <w:rsid w:val="00B40DC0"/>
    <w:rsid w:val="00B42D2D"/>
    <w:rsid w:val="00B45041"/>
    <w:rsid w:val="00B575A9"/>
    <w:rsid w:val="00B6022E"/>
    <w:rsid w:val="00B66B5E"/>
    <w:rsid w:val="00B66C49"/>
    <w:rsid w:val="00B70AC0"/>
    <w:rsid w:val="00B81D1D"/>
    <w:rsid w:val="00B82376"/>
    <w:rsid w:val="00B82E45"/>
    <w:rsid w:val="00BA51CD"/>
    <w:rsid w:val="00BA6AF2"/>
    <w:rsid w:val="00BB679C"/>
    <w:rsid w:val="00BB67DA"/>
    <w:rsid w:val="00BC2480"/>
    <w:rsid w:val="00BC4388"/>
    <w:rsid w:val="00BC4B1A"/>
    <w:rsid w:val="00BC6300"/>
    <w:rsid w:val="00BD2FE8"/>
    <w:rsid w:val="00BD4FA6"/>
    <w:rsid w:val="00BE2592"/>
    <w:rsid w:val="00C027C4"/>
    <w:rsid w:val="00C033F0"/>
    <w:rsid w:val="00C045E6"/>
    <w:rsid w:val="00C04813"/>
    <w:rsid w:val="00C1270D"/>
    <w:rsid w:val="00C367E6"/>
    <w:rsid w:val="00C43DF9"/>
    <w:rsid w:val="00C45D12"/>
    <w:rsid w:val="00C521C2"/>
    <w:rsid w:val="00C55B67"/>
    <w:rsid w:val="00C7571B"/>
    <w:rsid w:val="00C81581"/>
    <w:rsid w:val="00C85114"/>
    <w:rsid w:val="00C87ED9"/>
    <w:rsid w:val="00CB1998"/>
    <w:rsid w:val="00CB4AB3"/>
    <w:rsid w:val="00CB7DAB"/>
    <w:rsid w:val="00CD4A87"/>
    <w:rsid w:val="00CD51D6"/>
    <w:rsid w:val="00CE0E09"/>
    <w:rsid w:val="00CF0CEA"/>
    <w:rsid w:val="00CF4D98"/>
    <w:rsid w:val="00CF704C"/>
    <w:rsid w:val="00D01562"/>
    <w:rsid w:val="00D07631"/>
    <w:rsid w:val="00D135EA"/>
    <w:rsid w:val="00D14BC9"/>
    <w:rsid w:val="00D1539F"/>
    <w:rsid w:val="00D17E42"/>
    <w:rsid w:val="00D200C2"/>
    <w:rsid w:val="00D20512"/>
    <w:rsid w:val="00D2322A"/>
    <w:rsid w:val="00D35723"/>
    <w:rsid w:val="00D40F0B"/>
    <w:rsid w:val="00D50E7D"/>
    <w:rsid w:val="00D51008"/>
    <w:rsid w:val="00D6065E"/>
    <w:rsid w:val="00D64311"/>
    <w:rsid w:val="00D66925"/>
    <w:rsid w:val="00D725F2"/>
    <w:rsid w:val="00D87FEF"/>
    <w:rsid w:val="00D918F2"/>
    <w:rsid w:val="00D93F77"/>
    <w:rsid w:val="00DA3707"/>
    <w:rsid w:val="00DA40DC"/>
    <w:rsid w:val="00DA50B3"/>
    <w:rsid w:val="00DD3E50"/>
    <w:rsid w:val="00DE0663"/>
    <w:rsid w:val="00DE0F02"/>
    <w:rsid w:val="00DE5EDA"/>
    <w:rsid w:val="00DF66A3"/>
    <w:rsid w:val="00DF705F"/>
    <w:rsid w:val="00E0567C"/>
    <w:rsid w:val="00E0642C"/>
    <w:rsid w:val="00E37B38"/>
    <w:rsid w:val="00E407A3"/>
    <w:rsid w:val="00E4755C"/>
    <w:rsid w:val="00E51F4B"/>
    <w:rsid w:val="00E53157"/>
    <w:rsid w:val="00E62A4C"/>
    <w:rsid w:val="00E71F17"/>
    <w:rsid w:val="00E72BA2"/>
    <w:rsid w:val="00E74E56"/>
    <w:rsid w:val="00E809EB"/>
    <w:rsid w:val="00E827FB"/>
    <w:rsid w:val="00E87605"/>
    <w:rsid w:val="00E879EC"/>
    <w:rsid w:val="00E91286"/>
    <w:rsid w:val="00E91E48"/>
    <w:rsid w:val="00EA4696"/>
    <w:rsid w:val="00EB7446"/>
    <w:rsid w:val="00EC7484"/>
    <w:rsid w:val="00ED07A2"/>
    <w:rsid w:val="00EE1054"/>
    <w:rsid w:val="00EE1E2D"/>
    <w:rsid w:val="00EE3028"/>
    <w:rsid w:val="00EE3978"/>
    <w:rsid w:val="00EE4A00"/>
    <w:rsid w:val="00EE6CBB"/>
    <w:rsid w:val="00EF4599"/>
    <w:rsid w:val="00F04D7F"/>
    <w:rsid w:val="00F05EAE"/>
    <w:rsid w:val="00F11800"/>
    <w:rsid w:val="00F13F92"/>
    <w:rsid w:val="00F16ADC"/>
    <w:rsid w:val="00F23EB0"/>
    <w:rsid w:val="00F23F7A"/>
    <w:rsid w:val="00F30CD9"/>
    <w:rsid w:val="00F31655"/>
    <w:rsid w:val="00F33112"/>
    <w:rsid w:val="00F34219"/>
    <w:rsid w:val="00F44232"/>
    <w:rsid w:val="00F50B61"/>
    <w:rsid w:val="00F51BE1"/>
    <w:rsid w:val="00F526AD"/>
    <w:rsid w:val="00F60E99"/>
    <w:rsid w:val="00F668D8"/>
    <w:rsid w:val="00F70C8C"/>
    <w:rsid w:val="00F76512"/>
    <w:rsid w:val="00F766D2"/>
    <w:rsid w:val="00F76986"/>
    <w:rsid w:val="00F8064C"/>
    <w:rsid w:val="00F80C2F"/>
    <w:rsid w:val="00F91F95"/>
    <w:rsid w:val="00F96221"/>
    <w:rsid w:val="00FA6640"/>
    <w:rsid w:val="00FB48D7"/>
    <w:rsid w:val="00FC5F57"/>
    <w:rsid w:val="00FC62BB"/>
    <w:rsid w:val="00FE229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0C258"/>
  <w15:docId w15:val="{8FAAF239-DF4A-4342-8E9F-A1ED9B710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ACA"/>
  </w:style>
  <w:style w:type="paragraph" w:styleId="Ttulo1">
    <w:name w:val="heading 1"/>
    <w:basedOn w:val="Normal"/>
    <w:next w:val="Corpodetexto"/>
    <w:link w:val="Ttulo1Char"/>
    <w:qFormat/>
    <w:rsid w:val="00911657"/>
    <w:pPr>
      <w:keepNext/>
      <w:widowControl w:val="0"/>
      <w:tabs>
        <w:tab w:val="num" w:pos="0"/>
      </w:tabs>
      <w:suppressAutoHyphens/>
      <w:spacing w:before="240" w:after="120" w:line="240" w:lineRule="auto"/>
      <w:textAlignment w:val="baseline"/>
      <w:outlineLvl w:val="0"/>
    </w:pPr>
    <w:rPr>
      <w:rFonts w:ascii="Liberation Serif" w:eastAsia="SimSun" w:hAnsi="Liberation Serif" w:cs="Mangal"/>
      <w:b/>
      <w:bCs/>
      <w:color w:val="000000"/>
      <w:kern w:val="1"/>
      <w:sz w:val="48"/>
      <w:szCs w:val="48"/>
      <w:lang w:eastAsia="zh-CN"/>
    </w:rPr>
  </w:style>
  <w:style w:type="paragraph" w:styleId="Ttulo2">
    <w:name w:val="heading 2"/>
    <w:basedOn w:val="Normal"/>
    <w:next w:val="Normal"/>
    <w:link w:val="Ttulo2Char"/>
    <w:uiPriority w:val="9"/>
    <w:unhideWhenUsed/>
    <w:qFormat/>
    <w:rsid w:val="008777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11657"/>
    <w:rPr>
      <w:rFonts w:ascii="Liberation Serif" w:eastAsia="SimSun" w:hAnsi="Liberation Serif" w:cs="Mangal"/>
      <w:b/>
      <w:bCs/>
      <w:color w:val="000000"/>
      <w:kern w:val="1"/>
      <w:sz w:val="48"/>
      <w:szCs w:val="48"/>
      <w:lang w:eastAsia="zh-CN"/>
    </w:rPr>
  </w:style>
  <w:style w:type="character" w:styleId="Hyperlink">
    <w:name w:val="Hyperlink"/>
    <w:rsid w:val="00911657"/>
    <w:rPr>
      <w:color w:val="000080"/>
      <w:u w:val="single"/>
    </w:rPr>
  </w:style>
  <w:style w:type="character" w:styleId="Forte">
    <w:name w:val="Strong"/>
    <w:qFormat/>
    <w:rsid w:val="00911657"/>
    <w:rPr>
      <w:b/>
      <w:bCs/>
    </w:rPr>
  </w:style>
  <w:style w:type="character" w:styleId="nfase">
    <w:name w:val="Emphasis"/>
    <w:qFormat/>
    <w:rsid w:val="00911657"/>
    <w:rPr>
      <w:i/>
      <w:iCs/>
    </w:rPr>
  </w:style>
  <w:style w:type="paragraph" w:styleId="Corpodetexto">
    <w:name w:val="Body Text"/>
    <w:basedOn w:val="Normal"/>
    <w:link w:val="CorpodetextoChar"/>
    <w:rsid w:val="00911657"/>
    <w:pPr>
      <w:widowControl w:val="0"/>
      <w:suppressAutoHyphens/>
      <w:spacing w:after="140" w:line="288" w:lineRule="auto"/>
      <w:textAlignment w:val="baseline"/>
    </w:pPr>
    <w:rPr>
      <w:rFonts w:ascii="Calibri" w:eastAsia="Segoe UI" w:hAnsi="Calibri" w:cs="Tahoma"/>
      <w:color w:val="000000"/>
      <w:kern w:val="1"/>
      <w:sz w:val="24"/>
      <w:szCs w:val="24"/>
      <w:lang w:eastAsia="zh-CN"/>
    </w:rPr>
  </w:style>
  <w:style w:type="character" w:customStyle="1" w:styleId="CorpodetextoChar">
    <w:name w:val="Corpo de texto Char"/>
    <w:basedOn w:val="Fontepargpadro"/>
    <w:link w:val="Corpodetexto"/>
    <w:rsid w:val="00911657"/>
    <w:rPr>
      <w:rFonts w:ascii="Calibri" w:eastAsia="Segoe UI" w:hAnsi="Calibri" w:cs="Tahoma"/>
      <w:color w:val="000000"/>
      <w:kern w:val="1"/>
      <w:sz w:val="24"/>
      <w:szCs w:val="24"/>
      <w:lang w:eastAsia="zh-CN"/>
    </w:rPr>
  </w:style>
  <w:style w:type="paragraph" w:customStyle="1" w:styleId="Standard">
    <w:name w:val="Standard"/>
    <w:rsid w:val="00911657"/>
    <w:pPr>
      <w:widowControl w:val="0"/>
      <w:suppressAutoHyphens/>
      <w:spacing w:line="240" w:lineRule="auto"/>
      <w:textAlignment w:val="baseline"/>
    </w:pPr>
    <w:rPr>
      <w:rFonts w:ascii="Calibri" w:eastAsia="Segoe UI" w:hAnsi="Calibri" w:cs="Tahoma"/>
      <w:color w:val="000000"/>
      <w:kern w:val="1"/>
      <w:sz w:val="24"/>
      <w:szCs w:val="24"/>
      <w:lang w:eastAsia="zh-CN"/>
    </w:rPr>
  </w:style>
  <w:style w:type="character" w:styleId="Refdecomentrio">
    <w:name w:val="annotation reference"/>
    <w:basedOn w:val="Fontepargpadro"/>
    <w:uiPriority w:val="99"/>
    <w:semiHidden/>
    <w:unhideWhenUsed/>
    <w:rsid w:val="00F91F95"/>
    <w:rPr>
      <w:sz w:val="16"/>
      <w:szCs w:val="16"/>
    </w:rPr>
  </w:style>
  <w:style w:type="paragraph" w:styleId="Textodecomentrio">
    <w:name w:val="annotation text"/>
    <w:basedOn w:val="Normal"/>
    <w:link w:val="TextodecomentrioChar"/>
    <w:uiPriority w:val="99"/>
    <w:unhideWhenUsed/>
    <w:rsid w:val="00F91F95"/>
    <w:pPr>
      <w:spacing w:after="160" w:line="240" w:lineRule="auto"/>
    </w:pPr>
    <w:rPr>
      <w:sz w:val="20"/>
      <w:szCs w:val="20"/>
    </w:rPr>
  </w:style>
  <w:style w:type="character" w:customStyle="1" w:styleId="TextodecomentrioChar">
    <w:name w:val="Texto de comentário Char"/>
    <w:basedOn w:val="Fontepargpadro"/>
    <w:link w:val="Textodecomentrio"/>
    <w:uiPriority w:val="99"/>
    <w:rsid w:val="00F91F95"/>
    <w:rPr>
      <w:sz w:val="20"/>
      <w:szCs w:val="20"/>
    </w:rPr>
  </w:style>
  <w:style w:type="paragraph" w:styleId="Assuntodocomentrio">
    <w:name w:val="annotation subject"/>
    <w:basedOn w:val="Textodecomentrio"/>
    <w:next w:val="Textodecomentrio"/>
    <w:link w:val="AssuntodocomentrioChar"/>
    <w:uiPriority w:val="99"/>
    <w:semiHidden/>
    <w:unhideWhenUsed/>
    <w:rsid w:val="00F91F95"/>
    <w:rPr>
      <w:b/>
      <w:bCs/>
    </w:rPr>
  </w:style>
  <w:style w:type="character" w:customStyle="1" w:styleId="AssuntodocomentrioChar">
    <w:name w:val="Assunto do comentário Char"/>
    <w:basedOn w:val="TextodecomentrioChar"/>
    <w:link w:val="Assuntodocomentrio"/>
    <w:uiPriority w:val="99"/>
    <w:semiHidden/>
    <w:rsid w:val="00F91F95"/>
    <w:rPr>
      <w:b/>
      <w:bCs/>
      <w:sz w:val="20"/>
      <w:szCs w:val="20"/>
    </w:rPr>
  </w:style>
  <w:style w:type="paragraph" w:styleId="Textodebalo">
    <w:name w:val="Balloon Text"/>
    <w:basedOn w:val="Normal"/>
    <w:link w:val="TextodebaloChar"/>
    <w:uiPriority w:val="99"/>
    <w:semiHidden/>
    <w:unhideWhenUsed/>
    <w:rsid w:val="00F91F9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91F95"/>
    <w:rPr>
      <w:rFonts w:ascii="Tahoma" w:hAnsi="Tahoma" w:cs="Tahoma"/>
      <w:sz w:val="16"/>
      <w:szCs w:val="16"/>
    </w:rPr>
  </w:style>
  <w:style w:type="paragraph" w:styleId="Ttulo">
    <w:name w:val="Title"/>
    <w:basedOn w:val="Normal"/>
    <w:next w:val="Normal"/>
    <w:link w:val="TtuloChar"/>
    <w:uiPriority w:val="10"/>
    <w:qFormat/>
    <w:rsid w:val="009B41C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B41CC"/>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D20512"/>
    <w:pPr>
      <w:ind w:left="720"/>
      <w:contextualSpacing/>
    </w:pPr>
  </w:style>
  <w:style w:type="paragraph" w:styleId="Cabealho">
    <w:name w:val="header"/>
    <w:basedOn w:val="Normal"/>
    <w:link w:val="CabealhoChar"/>
    <w:uiPriority w:val="99"/>
    <w:unhideWhenUsed/>
    <w:rsid w:val="002F48C5"/>
    <w:pPr>
      <w:tabs>
        <w:tab w:val="center" w:pos="4252"/>
        <w:tab w:val="right" w:pos="8504"/>
      </w:tabs>
      <w:spacing w:line="240" w:lineRule="auto"/>
    </w:pPr>
  </w:style>
  <w:style w:type="character" w:customStyle="1" w:styleId="CabealhoChar">
    <w:name w:val="Cabeçalho Char"/>
    <w:basedOn w:val="Fontepargpadro"/>
    <w:link w:val="Cabealho"/>
    <w:uiPriority w:val="99"/>
    <w:rsid w:val="002F48C5"/>
  </w:style>
  <w:style w:type="paragraph" w:styleId="Rodap">
    <w:name w:val="footer"/>
    <w:basedOn w:val="Normal"/>
    <w:link w:val="RodapChar"/>
    <w:uiPriority w:val="99"/>
    <w:unhideWhenUsed/>
    <w:rsid w:val="002F48C5"/>
    <w:pPr>
      <w:tabs>
        <w:tab w:val="center" w:pos="4252"/>
        <w:tab w:val="right" w:pos="8504"/>
      </w:tabs>
      <w:spacing w:line="240" w:lineRule="auto"/>
    </w:pPr>
  </w:style>
  <w:style w:type="character" w:customStyle="1" w:styleId="RodapChar">
    <w:name w:val="Rodapé Char"/>
    <w:basedOn w:val="Fontepargpadro"/>
    <w:link w:val="Rodap"/>
    <w:uiPriority w:val="99"/>
    <w:rsid w:val="002F48C5"/>
  </w:style>
  <w:style w:type="paragraph" w:customStyle="1" w:styleId="Default">
    <w:name w:val="Default"/>
    <w:rsid w:val="008939D1"/>
    <w:pPr>
      <w:autoSpaceDE w:val="0"/>
      <w:autoSpaceDN w:val="0"/>
      <w:adjustRightInd w:val="0"/>
      <w:spacing w:line="240" w:lineRule="auto"/>
    </w:pPr>
    <w:rPr>
      <w:rFonts w:ascii="Times New Roman" w:eastAsia="Times New Roman" w:hAnsi="Times New Roman" w:cs="Times New Roman"/>
      <w:color w:val="000000"/>
      <w:sz w:val="24"/>
      <w:szCs w:val="24"/>
      <w:lang w:eastAsia="pt-BR"/>
    </w:rPr>
  </w:style>
  <w:style w:type="character" w:customStyle="1" w:styleId="UnresolvedMention">
    <w:name w:val="Unresolved Mention"/>
    <w:basedOn w:val="Fontepargpadro"/>
    <w:uiPriority w:val="99"/>
    <w:semiHidden/>
    <w:unhideWhenUsed/>
    <w:rsid w:val="00833AE5"/>
    <w:rPr>
      <w:color w:val="605E5C"/>
      <w:shd w:val="clear" w:color="auto" w:fill="E1DFDD"/>
    </w:rPr>
  </w:style>
  <w:style w:type="character" w:customStyle="1" w:styleId="hljs-tag">
    <w:name w:val="hljs-tag"/>
    <w:basedOn w:val="Fontepargpadro"/>
    <w:rsid w:val="008777DE"/>
  </w:style>
  <w:style w:type="character" w:customStyle="1" w:styleId="hljs-title">
    <w:name w:val="hljs-title"/>
    <w:basedOn w:val="Fontepargpadro"/>
    <w:rsid w:val="008777DE"/>
  </w:style>
  <w:style w:type="character" w:customStyle="1" w:styleId="hljs-attribute">
    <w:name w:val="hljs-attribute"/>
    <w:basedOn w:val="Fontepargpadro"/>
    <w:rsid w:val="008777DE"/>
  </w:style>
  <w:style w:type="character" w:customStyle="1" w:styleId="hljs-value">
    <w:name w:val="hljs-value"/>
    <w:basedOn w:val="Fontepargpadro"/>
    <w:rsid w:val="008777DE"/>
  </w:style>
  <w:style w:type="character" w:customStyle="1" w:styleId="Ttulo2Char">
    <w:name w:val="Título 2 Char"/>
    <w:basedOn w:val="Fontepargpadro"/>
    <w:link w:val="Ttulo2"/>
    <w:uiPriority w:val="9"/>
    <w:rsid w:val="008777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979034">
      <w:bodyDiv w:val="1"/>
      <w:marLeft w:val="0"/>
      <w:marRight w:val="0"/>
      <w:marTop w:val="0"/>
      <w:marBottom w:val="0"/>
      <w:divBdr>
        <w:top w:val="none" w:sz="0" w:space="0" w:color="auto"/>
        <w:left w:val="none" w:sz="0" w:space="0" w:color="auto"/>
        <w:bottom w:val="none" w:sz="0" w:space="0" w:color="auto"/>
        <w:right w:val="none" w:sz="0" w:space="0" w:color="auto"/>
      </w:divBdr>
    </w:div>
    <w:div w:id="904027188">
      <w:bodyDiv w:val="1"/>
      <w:marLeft w:val="0"/>
      <w:marRight w:val="0"/>
      <w:marTop w:val="0"/>
      <w:marBottom w:val="0"/>
      <w:divBdr>
        <w:top w:val="none" w:sz="0" w:space="0" w:color="auto"/>
        <w:left w:val="none" w:sz="0" w:space="0" w:color="auto"/>
        <w:bottom w:val="none" w:sz="0" w:space="0" w:color="auto"/>
        <w:right w:val="none" w:sz="0" w:space="0" w:color="auto"/>
      </w:divBdr>
    </w:div>
    <w:div w:id="1190220437">
      <w:bodyDiv w:val="1"/>
      <w:marLeft w:val="0"/>
      <w:marRight w:val="0"/>
      <w:marTop w:val="0"/>
      <w:marBottom w:val="0"/>
      <w:divBdr>
        <w:top w:val="none" w:sz="0" w:space="0" w:color="auto"/>
        <w:left w:val="none" w:sz="0" w:space="0" w:color="auto"/>
        <w:bottom w:val="none" w:sz="0" w:space="0" w:color="auto"/>
        <w:right w:val="none" w:sz="0" w:space="0" w:color="auto"/>
      </w:divBdr>
    </w:div>
    <w:div w:id="1525943060">
      <w:bodyDiv w:val="1"/>
      <w:marLeft w:val="0"/>
      <w:marRight w:val="0"/>
      <w:marTop w:val="0"/>
      <w:marBottom w:val="0"/>
      <w:divBdr>
        <w:top w:val="none" w:sz="0" w:space="0" w:color="auto"/>
        <w:left w:val="none" w:sz="0" w:space="0" w:color="auto"/>
        <w:bottom w:val="none" w:sz="0" w:space="0" w:color="auto"/>
        <w:right w:val="none" w:sz="0" w:space="0" w:color="auto"/>
      </w:divBdr>
    </w:div>
    <w:div w:id="1546209693">
      <w:bodyDiv w:val="1"/>
      <w:marLeft w:val="0"/>
      <w:marRight w:val="0"/>
      <w:marTop w:val="0"/>
      <w:marBottom w:val="0"/>
      <w:divBdr>
        <w:top w:val="none" w:sz="0" w:space="0" w:color="auto"/>
        <w:left w:val="none" w:sz="0" w:space="0" w:color="auto"/>
        <w:bottom w:val="none" w:sz="0" w:space="0" w:color="auto"/>
        <w:right w:val="none" w:sz="0" w:space="0" w:color="auto"/>
      </w:divBdr>
    </w:div>
    <w:div w:id="1639725585">
      <w:bodyDiv w:val="1"/>
      <w:marLeft w:val="0"/>
      <w:marRight w:val="0"/>
      <w:marTop w:val="0"/>
      <w:marBottom w:val="0"/>
      <w:divBdr>
        <w:top w:val="none" w:sz="0" w:space="0" w:color="auto"/>
        <w:left w:val="none" w:sz="0" w:space="0" w:color="auto"/>
        <w:bottom w:val="none" w:sz="0" w:space="0" w:color="auto"/>
        <w:right w:val="none" w:sz="0" w:space="0" w:color="auto"/>
      </w:divBdr>
    </w:div>
    <w:div w:id="1698895962">
      <w:bodyDiv w:val="1"/>
      <w:marLeft w:val="0"/>
      <w:marRight w:val="0"/>
      <w:marTop w:val="0"/>
      <w:marBottom w:val="0"/>
      <w:divBdr>
        <w:top w:val="none" w:sz="0" w:space="0" w:color="auto"/>
        <w:left w:val="none" w:sz="0" w:space="0" w:color="auto"/>
        <w:bottom w:val="none" w:sz="0" w:space="0" w:color="auto"/>
        <w:right w:val="none" w:sz="0" w:space="0" w:color="auto"/>
      </w:divBdr>
    </w:div>
    <w:div w:id="1779056328">
      <w:bodyDiv w:val="1"/>
      <w:marLeft w:val="0"/>
      <w:marRight w:val="0"/>
      <w:marTop w:val="0"/>
      <w:marBottom w:val="0"/>
      <w:divBdr>
        <w:top w:val="none" w:sz="0" w:space="0" w:color="auto"/>
        <w:left w:val="none" w:sz="0" w:space="0" w:color="auto"/>
        <w:bottom w:val="none" w:sz="0" w:space="0" w:color="auto"/>
        <w:right w:val="none" w:sz="0" w:space="0" w:color="auto"/>
      </w:divBdr>
    </w:div>
    <w:div w:id="1907914866">
      <w:bodyDiv w:val="1"/>
      <w:marLeft w:val="0"/>
      <w:marRight w:val="0"/>
      <w:marTop w:val="0"/>
      <w:marBottom w:val="0"/>
      <w:divBdr>
        <w:top w:val="none" w:sz="0" w:space="0" w:color="auto"/>
        <w:left w:val="none" w:sz="0" w:space="0" w:color="auto"/>
        <w:bottom w:val="none" w:sz="0" w:space="0" w:color="auto"/>
        <w:right w:val="none" w:sz="0" w:space="0" w:color="auto"/>
      </w:divBdr>
      <w:divsChild>
        <w:div w:id="1155339237">
          <w:marLeft w:val="0"/>
          <w:marRight w:val="0"/>
          <w:marTop w:val="0"/>
          <w:marBottom w:val="0"/>
          <w:divBdr>
            <w:top w:val="none" w:sz="0" w:space="0" w:color="auto"/>
            <w:left w:val="none" w:sz="0" w:space="0" w:color="auto"/>
            <w:bottom w:val="none" w:sz="0" w:space="0" w:color="auto"/>
            <w:right w:val="none" w:sz="0" w:space="0" w:color="auto"/>
          </w:divBdr>
        </w:div>
        <w:div w:id="1011570665">
          <w:marLeft w:val="0"/>
          <w:marRight w:val="0"/>
          <w:marTop w:val="0"/>
          <w:marBottom w:val="0"/>
          <w:divBdr>
            <w:top w:val="none" w:sz="0" w:space="0" w:color="auto"/>
            <w:left w:val="none" w:sz="0" w:space="0" w:color="auto"/>
            <w:bottom w:val="none" w:sz="0" w:space="0" w:color="auto"/>
            <w:right w:val="none" w:sz="0" w:space="0" w:color="auto"/>
          </w:divBdr>
        </w:div>
        <w:div w:id="637491128">
          <w:marLeft w:val="0"/>
          <w:marRight w:val="0"/>
          <w:marTop w:val="0"/>
          <w:marBottom w:val="0"/>
          <w:divBdr>
            <w:top w:val="none" w:sz="0" w:space="0" w:color="auto"/>
            <w:left w:val="none" w:sz="0" w:space="0" w:color="auto"/>
            <w:bottom w:val="none" w:sz="0" w:space="0" w:color="auto"/>
            <w:right w:val="none" w:sz="0" w:space="0" w:color="auto"/>
          </w:divBdr>
        </w:div>
        <w:div w:id="1136751774">
          <w:marLeft w:val="0"/>
          <w:marRight w:val="0"/>
          <w:marTop w:val="0"/>
          <w:marBottom w:val="0"/>
          <w:divBdr>
            <w:top w:val="none" w:sz="0" w:space="0" w:color="auto"/>
            <w:left w:val="none" w:sz="0" w:space="0" w:color="auto"/>
            <w:bottom w:val="none" w:sz="0" w:space="0" w:color="auto"/>
            <w:right w:val="none" w:sz="0" w:space="0" w:color="auto"/>
          </w:divBdr>
        </w:div>
      </w:divsChild>
    </w:div>
    <w:div w:id="2080203747">
      <w:bodyDiv w:val="1"/>
      <w:marLeft w:val="0"/>
      <w:marRight w:val="0"/>
      <w:marTop w:val="0"/>
      <w:marBottom w:val="0"/>
      <w:divBdr>
        <w:top w:val="none" w:sz="0" w:space="0" w:color="auto"/>
        <w:left w:val="none" w:sz="0" w:space="0" w:color="auto"/>
        <w:bottom w:val="none" w:sz="0" w:space="0" w:color="auto"/>
        <w:right w:val="none" w:sz="0" w:space="0" w:color="auto"/>
      </w:divBdr>
    </w:div>
    <w:div w:id="214692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br.freepik.com/vetores-gratis/diagrama-colorido-com-ideia-e-circulos_1290370.htm" TargetMode="External"/><Relationship Id="rId13" Type="http://schemas.openxmlformats.org/officeDocument/2006/relationships/hyperlink" Target="https://www.shutterstock.com/pt/image-photo/beautiful-young-woman-talking-on-mobile-721427104" TargetMode="External"/><Relationship Id="rId18" Type="http://schemas.openxmlformats.org/officeDocument/2006/relationships/hyperlink" Target="https://www.shutterstock.com/pt/image-photo/female-criminalist-working-on-crime-scene-271571090" TargetMode="External"/><Relationship Id="rId3" Type="http://schemas.openxmlformats.org/officeDocument/2006/relationships/hyperlink" Target="https://www.shutterstock.com/pt/image-photo/hands-diverse-people-assembling-jigsaw-puzzle-1022439433" TargetMode="External"/><Relationship Id="rId21" Type="http://schemas.openxmlformats.org/officeDocument/2006/relationships/hyperlink" Target="https://www.shutterstock.com/pt/image-photo/close-dead-body-feet-morgue-hospital-1543624259" TargetMode="External"/><Relationship Id="rId7" Type="http://schemas.openxmlformats.org/officeDocument/2006/relationships/hyperlink" Target="https://www.shutterstock.com/pt/image-photo/top-view-aerial-photo-flying-drone-484958662" TargetMode="External"/><Relationship Id="rId12" Type="http://schemas.openxmlformats.org/officeDocument/2006/relationships/hyperlink" Target="https://www.shutterstock.com/pt/image-photo/researching-record-data-forest-study-woods-712632268" TargetMode="External"/><Relationship Id="rId17" Type="http://schemas.openxmlformats.org/officeDocument/2006/relationships/hyperlink" Target="https://www.shutterstock.com/pt/image-photo/high-contrast-image-broken-glasses-on-629617226" TargetMode="External"/><Relationship Id="rId2" Type="http://schemas.openxmlformats.org/officeDocument/2006/relationships/hyperlink" Target="https://www.shutterstock.com/pt/image-photo/crime-scene-investigation-collecting-bullet-sleeve-1021812277" TargetMode="External"/><Relationship Id="rId16" Type="http://schemas.openxmlformats.org/officeDocument/2006/relationships/hyperlink" Target="https://www.shutterstock.com/pt/image-vector/banner-steps-business-infographic-template-can-273140486" TargetMode="External"/><Relationship Id="rId20" Type="http://schemas.openxmlformats.org/officeDocument/2006/relationships/hyperlink" Target="https://www.shutterstock.com/pt/image-vector/infographic-elements-design-714714073" TargetMode="External"/><Relationship Id="rId1" Type="http://schemas.openxmlformats.org/officeDocument/2006/relationships/hyperlink" Target="https://www.shutterstock.com/pt/image-photo/crime-scene-investigation-collecting-bullet-sleeve-1021812277" TargetMode="External"/><Relationship Id="rId6" Type="http://schemas.openxmlformats.org/officeDocument/2006/relationships/hyperlink" Target="https://br.freepik.com/vetores-gratis/passo-plano-infografico_3825761.htm" TargetMode="External"/><Relationship Id="rId11" Type="http://schemas.openxmlformats.org/officeDocument/2006/relationships/hyperlink" Target="https://www.shutterstock.com/pt/image-photo/little-girl-rope-tied-legs-hands-1050353549" TargetMode="External"/><Relationship Id="rId5" Type="http://schemas.openxmlformats.org/officeDocument/2006/relationships/hyperlink" Target="https://www.shutterstock.com/pt/image-vector/circle-infographic-template-four-steps-options-1291381723" TargetMode="External"/><Relationship Id="rId15" Type="http://schemas.openxmlformats.org/officeDocument/2006/relationships/hyperlink" Target="https://www.shutterstock.com/pt/image-photo/stop-sexual-harassment-violence-against-women-1501308344" TargetMode="External"/><Relationship Id="rId23" Type="http://schemas.openxmlformats.org/officeDocument/2006/relationships/hyperlink" Target="https://www.shutterstock.com/pt/image-photo/silhouette-man-hood-on-black-background-1225165201" TargetMode="External"/><Relationship Id="rId10" Type="http://schemas.openxmlformats.org/officeDocument/2006/relationships/hyperlink" Target="https://www.shutterstock.com/pt/image-photo/medium-shot-hacker-watching-hacked-security-1501789370" TargetMode="External"/><Relationship Id="rId19" Type="http://schemas.openxmlformats.org/officeDocument/2006/relationships/hyperlink" Target="https://www.shutterstock.com/pt/image-vector/set-infographic-stack-chart-design-icons-1451931320" TargetMode="External"/><Relationship Id="rId4" Type="http://schemas.openxmlformats.org/officeDocument/2006/relationships/hyperlink" Target="https://www.shutterstock.com/pt/image-vector/timeline-infographic-design-template-5-options-739570633" TargetMode="External"/><Relationship Id="rId9" Type="http://schemas.openxmlformats.org/officeDocument/2006/relationships/hyperlink" Target="https://www.shutterstock.com/pt/image-photo/woman-calling-help-on-mobile-phone-1177718800" TargetMode="External"/><Relationship Id="rId14" Type="http://schemas.openxmlformats.org/officeDocument/2006/relationships/hyperlink" Target="https://www.shutterstock.com/pt/image-photo/close-shot-asian-man-wearing-jean-1327683344" TargetMode="External"/><Relationship Id="rId22" Type="http://schemas.openxmlformats.org/officeDocument/2006/relationships/hyperlink" Target="https://www.shutterstock.com/pt/image-photo/silhouette-man-hoody-682619890?src=cda614e6-4ec6-434a-8635-3349fb6bd069-1-23"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sobreadministracao.com/o-que-e-o-5w2h-e-como-ele-e-utilizado/"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olitec.mt.gov.br/arquivos/File/institucional/manual/procedimento_operacional_padrao-pericia_criminal.pdf"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hyperlink" Target="http://dspace.bc.uepb.edu.br/jspui/bitstream/123456789/287/1/PDF%20-%20Ec%C3%ADlia%20Silva%20Pereira.pdf"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https://www.shutterstock.com/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lanalto.gov.br/ccivil_03/decreto-lei/del3689.htm" TargetMode="External"/><Relationship Id="rId24" Type="http://schemas.openxmlformats.org/officeDocument/2006/relationships/image" Target="media/image13.jpeg"/><Relationship Id="rId32" Type="http://schemas.openxmlformats.org/officeDocument/2006/relationships/hyperlink" Target="https://vault.fbi.gov/Criminal%20Profiling/Criminal%20Profiling%20Part%201%20of%207/view" TargetMode="External"/><Relationship Id="rId37" Type="http://schemas.openxmlformats.org/officeDocument/2006/relationships/hyperlink" Target="https://sigarra.up.pt/ffup/pt/pub_geral.show_file?pi_gdoc_id=613955" TargetMode="External"/><Relationship Id="rId40" Type="http://schemas.openxmlformats.org/officeDocument/2006/relationships/hyperlink" Target="http://nei.ufes.br/sites/nei.ufes.br/files/RODRIGUES,%20M.B.F.%20e%20COELHO,%20C.M.%20Paradigma%20Indici%C3%A1rio_Breve%20defini%C3%A7ao.pdf" TargetMode="Externa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pt.scribd.com/document/136993650/Monografia-Ibccrim-Doc-PDF" TargetMode="Externa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www.forumseguranca.org.br/wp-content/uploads/2019/09/Anuario-2019-FINAL-v3.pdf" TargetMode="External"/><Relationship Id="rId43"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7C44-5B30-458F-8964-A4550DCD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9495</Words>
  <Characters>51275</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das Chagas Soares Araujo - INSSDF</dc:creator>
  <cp:keywords/>
  <dc:description/>
  <cp:lastModifiedBy>Cíntia</cp:lastModifiedBy>
  <cp:revision>2</cp:revision>
  <dcterms:created xsi:type="dcterms:W3CDTF">2019-12-17T12:41:00Z</dcterms:created>
  <dcterms:modified xsi:type="dcterms:W3CDTF">2019-12-17T12:41:00Z</dcterms:modified>
</cp:coreProperties>
</file>